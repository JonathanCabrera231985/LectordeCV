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8F61227" w14:textId="77777777" w:rsidR="00D056B2" w:rsidRPr="00147F7A" w:rsidRDefault="000E5744" w:rsidP="000E5744">
      <w:pPr>
        <w:tabs>
          <w:tab w:val="left" w:pos="1110"/>
        </w:tabs>
        <w:ind w:left="-15" w:right="3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</w:r>
    </w:p>
    <w:p w14:paraId="13234F6B" w14:textId="77777777" w:rsidR="00674917" w:rsidRDefault="00674917" w:rsidP="003A2072">
      <w:pPr>
        <w:ind w:left="-15" w:right="30"/>
        <w:jc w:val="center"/>
        <w:rPr>
          <w:rFonts w:ascii="Bookman Old Style" w:hAnsi="Bookman Old Style" w:cs="Arial"/>
          <w:b/>
          <w:bCs/>
          <w:sz w:val="22"/>
          <w:szCs w:val="22"/>
        </w:rPr>
      </w:pPr>
      <w:r>
        <w:rPr>
          <w:rFonts w:ascii="Bookman Old Style" w:hAnsi="Bookman Old Style" w:cs="Arial"/>
          <w:b/>
          <w:bCs/>
          <w:sz w:val="22"/>
          <w:szCs w:val="22"/>
        </w:rPr>
        <w:t>SOLICITUD DE EMPLEO</w:t>
      </w:r>
    </w:p>
    <w:p w14:paraId="4CAA690D" w14:textId="77777777" w:rsidR="00D056B2" w:rsidRPr="00923E76" w:rsidRDefault="009D0E42" w:rsidP="003A2072">
      <w:pPr>
        <w:ind w:left="-15" w:right="30"/>
        <w:jc w:val="center"/>
        <w:rPr>
          <w:rFonts w:ascii="Bookman Old Style" w:hAnsi="Bookman Old Style" w:cs="Arial"/>
          <w:b/>
          <w:bCs/>
          <w:sz w:val="22"/>
          <w:szCs w:val="22"/>
        </w:rPr>
      </w:pPr>
      <w:r w:rsidRPr="00923E76">
        <w:rPr>
          <w:rFonts w:ascii="Bookman Old Style" w:hAnsi="Bookman Old Style" w:cs="Arial"/>
          <w:b/>
          <w:bCs/>
          <w:sz w:val="22"/>
          <w:szCs w:val="22"/>
        </w:rPr>
        <w:t>SIPECOM S.A.</w:t>
      </w:r>
    </w:p>
    <w:p w14:paraId="408D05DE" w14:textId="77777777" w:rsidR="00D056B2" w:rsidRDefault="00D056B2" w:rsidP="00ED2AF1">
      <w:pPr>
        <w:tabs>
          <w:tab w:val="center" w:pos="4545"/>
        </w:tabs>
        <w:ind w:left="-15" w:right="30"/>
        <w:jc w:val="center"/>
        <w:rPr>
          <w:rFonts w:ascii="Bookman Old Style" w:hAnsi="Bookman Old Style" w:cs="Arial"/>
          <w:b/>
          <w:bCs/>
          <w:sz w:val="22"/>
          <w:szCs w:val="22"/>
        </w:rPr>
      </w:pPr>
    </w:p>
    <w:p w14:paraId="7D26EFEF" w14:textId="77777777" w:rsidR="00D340AF" w:rsidRPr="0034483F" w:rsidRDefault="00CD3CD4" w:rsidP="00CD3CD4">
      <w:pPr>
        <w:tabs>
          <w:tab w:val="center" w:pos="4545"/>
        </w:tabs>
        <w:ind w:left="-15" w:right="30"/>
        <w:rPr>
          <w:rFonts w:ascii="Bookman Old Style" w:hAnsi="Bookman Old Style" w:cs="Arial"/>
          <w:b/>
          <w:bCs/>
          <w:sz w:val="22"/>
          <w:szCs w:val="22"/>
          <w:lang w:val="es-EC"/>
        </w:rPr>
      </w:pPr>
      <w:r w:rsidRPr="0034483F">
        <w:rPr>
          <w:rFonts w:ascii="Arial Narrow" w:hAnsi="Arial Narrow" w:cs="Arial"/>
          <w:b/>
          <w:sz w:val="22"/>
          <w:szCs w:val="22"/>
          <w:lang w:val="es-EC"/>
        </w:rPr>
        <w:t>1.</w:t>
      </w:r>
      <w:r>
        <w:rPr>
          <w:rFonts w:ascii="Arial Narrow" w:hAnsi="Arial Narrow" w:cs="Arial"/>
          <w:b/>
          <w:sz w:val="22"/>
          <w:szCs w:val="22"/>
          <w:lang w:val="es-EC"/>
        </w:rPr>
        <w:t>Información</w:t>
      </w:r>
      <w:r w:rsidRPr="0034483F">
        <w:rPr>
          <w:rFonts w:ascii="Arial Narrow" w:hAnsi="Arial Narrow" w:cs="Arial"/>
          <w:b/>
          <w:sz w:val="22"/>
          <w:szCs w:val="22"/>
          <w:lang w:val="es-EC"/>
        </w:rPr>
        <w:t xml:space="preserve"> Personal:      </w:t>
      </w:r>
      <w:r w:rsidR="00C526ED" w:rsidRPr="00AD3FB1">
        <w:rPr>
          <w:rFonts w:ascii="Arial Narrow" w:hAnsi="Arial Narrow" w:cs="Arial"/>
          <w:b/>
          <w:sz w:val="22"/>
          <w:szCs w:val="22"/>
        </w:rPr>
        <w:t xml:space="preserve"> </w:t>
      </w:r>
    </w:p>
    <w:p w14:paraId="59CF9F4E" w14:textId="77777777" w:rsidR="00D340AF" w:rsidRPr="0034483F" w:rsidRDefault="00D340AF" w:rsidP="00D340AF">
      <w:pPr>
        <w:tabs>
          <w:tab w:val="left" w:pos="3119"/>
          <w:tab w:val="center" w:pos="4545"/>
        </w:tabs>
        <w:ind w:left="-15" w:right="30"/>
        <w:rPr>
          <w:rFonts w:ascii="Bookman Old Style" w:hAnsi="Bookman Old Style" w:cs="Arial"/>
          <w:b/>
          <w:bCs/>
          <w:sz w:val="22"/>
          <w:szCs w:val="22"/>
          <w:lang w:val="es-EC"/>
        </w:rPr>
      </w:pPr>
    </w:p>
    <w:tbl>
      <w:tblPr>
        <w:tblpPr w:leftFromText="141" w:rightFromText="141" w:vertAnchor="text" w:horzAnchor="margin" w:tblpY="89"/>
        <w:tblW w:w="94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46"/>
        <w:gridCol w:w="5178"/>
      </w:tblGrid>
      <w:tr w:rsidR="00D340AF" w:rsidRPr="0034483F" w14:paraId="055E2AF7" w14:textId="77777777" w:rsidTr="00213788">
        <w:trPr>
          <w:trHeight w:val="438"/>
        </w:trPr>
        <w:tc>
          <w:tcPr>
            <w:tcW w:w="4246" w:type="dxa"/>
            <w:vAlign w:val="center"/>
          </w:tcPr>
          <w:p w14:paraId="0D1F5A5E" w14:textId="77777777" w:rsidR="00D340AF" w:rsidRPr="0034483F" w:rsidRDefault="00D340AF" w:rsidP="00213788">
            <w:pPr>
              <w:widowControl w:val="0"/>
              <w:tabs>
                <w:tab w:val="center" w:pos="4545"/>
              </w:tabs>
              <w:ind w:right="30"/>
              <w:rPr>
                <w:rFonts w:ascii="Bookman Old Style" w:hAnsi="Bookman Old Style" w:cs="Arial"/>
                <w:b/>
                <w:bCs/>
                <w:sz w:val="22"/>
                <w:szCs w:val="22"/>
                <w:lang w:val="es-EC"/>
              </w:rPr>
            </w:pPr>
            <w:r w:rsidRPr="0034483F">
              <w:rPr>
                <w:rFonts w:ascii="Arial Narrow" w:hAnsi="Arial Narrow" w:cs="Arial"/>
                <w:b/>
                <w:sz w:val="22"/>
                <w:szCs w:val="22"/>
                <w:lang w:val="es-EC"/>
              </w:rPr>
              <w:t>Nombre</w:t>
            </w:r>
            <w:r w:rsidR="00CD3CD4">
              <w:rPr>
                <w:rFonts w:ascii="Arial Narrow" w:hAnsi="Arial Narrow" w:cs="Arial"/>
                <w:b/>
                <w:sz w:val="22"/>
                <w:szCs w:val="22"/>
                <w:lang w:val="es-EC"/>
              </w:rPr>
              <w:t xml:space="preserve"> </w:t>
            </w:r>
            <w:r w:rsidRPr="0034483F">
              <w:rPr>
                <w:rFonts w:ascii="Arial Narrow" w:hAnsi="Arial Narrow" w:cs="Arial"/>
                <w:b/>
                <w:sz w:val="22"/>
                <w:szCs w:val="22"/>
                <w:lang w:val="es-EC"/>
              </w:rPr>
              <w:t>completo:</w:t>
            </w:r>
          </w:p>
        </w:tc>
        <w:tc>
          <w:tcPr>
            <w:tcW w:w="5178" w:type="dxa"/>
            <w:vAlign w:val="center"/>
          </w:tcPr>
          <w:p w14:paraId="06DA7243" w14:textId="45E81E31" w:rsidR="00D340AF" w:rsidRPr="0034483F" w:rsidRDefault="007F2E9F" w:rsidP="00213788">
            <w:pPr>
              <w:widowControl w:val="0"/>
              <w:ind w:left="-15" w:right="30"/>
              <w:jc w:val="center"/>
              <w:rPr>
                <w:rFonts w:ascii="Bookman Old Style" w:hAnsi="Bookman Old Style" w:cs="Arial"/>
                <w:bCs/>
                <w:sz w:val="22"/>
                <w:szCs w:val="22"/>
                <w:lang w:val="es-EC"/>
              </w:rPr>
            </w:pPr>
            <w:r>
              <w:rPr>
                <w:rFonts w:ascii="Bookman Old Style" w:hAnsi="Bookman Old Style" w:cs="Arial"/>
                <w:bCs/>
                <w:sz w:val="22"/>
                <w:szCs w:val="22"/>
                <w:lang w:val="es-EC"/>
              </w:rPr>
              <w:t>#Nombre</w:t>
            </w:r>
            <w:r w:rsidR="00EF64BC">
              <w:rPr>
                <w:rFonts w:ascii="Bookman Old Style" w:hAnsi="Bookman Old Style" w:cs="Arial"/>
                <w:bCs/>
                <w:sz w:val="22"/>
                <w:szCs w:val="22"/>
                <w:lang w:val="es-EC"/>
              </w:rPr>
              <w:t>#</w:t>
            </w:r>
          </w:p>
        </w:tc>
      </w:tr>
      <w:tr w:rsidR="00D340AF" w:rsidRPr="0034483F" w14:paraId="27E77333" w14:textId="77777777" w:rsidTr="00213788">
        <w:trPr>
          <w:trHeight w:val="420"/>
        </w:trPr>
        <w:tc>
          <w:tcPr>
            <w:tcW w:w="4246" w:type="dxa"/>
            <w:vAlign w:val="center"/>
          </w:tcPr>
          <w:p w14:paraId="08A3092B" w14:textId="77777777" w:rsidR="00D340AF" w:rsidRPr="0034483F" w:rsidRDefault="00D340AF" w:rsidP="00213788">
            <w:pPr>
              <w:widowControl w:val="0"/>
              <w:tabs>
                <w:tab w:val="center" w:pos="4545"/>
              </w:tabs>
              <w:ind w:right="30"/>
              <w:rPr>
                <w:rFonts w:ascii="Arial Narrow" w:hAnsi="Arial Narrow" w:cs="Arial"/>
                <w:b/>
                <w:sz w:val="22"/>
                <w:szCs w:val="22"/>
                <w:lang w:val="es-EC"/>
              </w:rPr>
            </w:pPr>
            <w:r w:rsidRPr="0034483F">
              <w:rPr>
                <w:rFonts w:ascii="Arial Narrow" w:hAnsi="Arial Narrow" w:cs="Arial"/>
                <w:b/>
                <w:sz w:val="22"/>
                <w:szCs w:val="22"/>
                <w:lang w:val="es-EC"/>
              </w:rPr>
              <w:t xml:space="preserve">País: </w:t>
            </w:r>
          </w:p>
        </w:tc>
        <w:tc>
          <w:tcPr>
            <w:tcW w:w="5178" w:type="dxa"/>
            <w:vAlign w:val="center"/>
          </w:tcPr>
          <w:p w14:paraId="71A37C60" w14:textId="77777777" w:rsidR="00D340AF" w:rsidRPr="0034483F" w:rsidRDefault="00D340AF" w:rsidP="00213788">
            <w:pPr>
              <w:widowControl w:val="0"/>
              <w:tabs>
                <w:tab w:val="center" w:pos="4545"/>
              </w:tabs>
              <w:ind w:right="30"/>
              <w:jc w:val="center"/>
              <w:rPr>
                <w:rFonts w:ascii="Bookman Old Style" w:hAnsi="Bookman Old Style" w:cs="Arial"/>
                <w:bCs/>
                <w:sz w:val="22"/>
                <w:szCs w:val="22"/>
                <w:lang w:val="es-EC"/>
              </w:rPr>
            </w:pPr>
          </w:p>
        </w:tc>
      </w:tr>
    </w:tbl>
    <w:p w14:paraId="753B3CF9" w14:textId="77777777" w:rsidR="00D340AF" w:rsidRPr="0034483F" w:rsidRDefault="00D340AF" w:rsidP="00D340AF">
      <w:pPr>
        <w:tabs>
          <w:tab w:val="center" w:pos="4545"/>
        </w:tabs>
        <w:ind w:left="-15" w:right="30"/>
        <w:jc w:val="center"/>
        <w:rPr>
          <w:rFonts w:ascii="Bookman Old Style" w:hAnsi="Bookman Old Style" w:cs="Arial"/>
          <w:b/>
          <w:bCs/>
          <w:sz w:val="22"/>
          <w:szCs w:val="22"/>
          <w:lang w:val="es-EC"/>
        </w:rPr>
      </w:pPr>
    </w:p>
    <w:p w14:paraId="7C9F074D" w14:textId="77777777" w:rsidR="00D340AF" w:rsidRPr="0034483F" w:rsidRDefault="00D340AF" w:rsidP="00D340AF">
      <w:pPr>
        <w:tabs>
          <w:tab w:val="left" w:pos="3119"/>
          <w:tab w:val="center" w:pos="4545"/>
        </w:tabs>
        <w:ind w:left="-15" w:right="30"/>
        <w:rPr>
          <w:rFonts w:ascii="Arial Narrow" w:hAnsi="Arial Narrow" w:cs="Arial"/>
          <w:b/>
          <w:sz w:val="22"/>
          <w:szCs w:val="22"/>
          <w:lang w:val="es-EC"/>
        </w:rPr>
      </w:pPr>
    </w:p>
    <w:p w14:paraId="7BE81612" w14:textId="77777777" w:rsidR="00D340AF" w:rsidRPr="0034483F" w:rsidRDefault="00D340AF" w:rsidP="00D340AF">
      <w:pPr>
        <w:tabs>
          <w:tab w:val="left" w:pos="3119"/>
          <w:tab w:val="center" w:pos="4545"/>
        </w:tabs>
        <w:ind w:left="-15" w:right="30"/>
        <w:rPr>
          <w:rFonts w:ascii="Arial Narrow" w:hAnsi="Arial Narrow" w:cs="Arial"/>
          <w:b/>
          <w:sz w:val="22"/>
          <w:szCs w:val="22"/>
          <w:lang w:val="es-EC"/>
        </w:rPr>
      </w:pPr>
      <w:r w:rsidRPr="0034483F">
        <w:rPr>
          <w:rFonts w:ascii="Arial Narrow" w:hAnsi="Arial Narrow" w:cs="Arial"/>
          <w:b/>
          <w:sz w:val="22"/>
          <w:szCs w:val="22"/>
          <w:lang w:val="es-EC"/>
        </w:rPr>
        <w:t xml:space="preserve">2. Información Complementaria:      </w:t>
      </w:r>
    </w:p>
    <w:p w14:paraId="11A3AF8C" w14:textId="77777777" w:rsidR="00D340AF" w:rsidRPr="0034483F" w:rsidRDefault="00D340AF" w:rsidP="00D340AF">
      <w:pPr>
        <w:tabs>
          <w:tab w:val="left" w:pos="3119"/>
          <w:tab w:val="center" w:pos="4545"/>
        </w:tabs>
        <w:ind w:left="-15" w:right="30"/>
        <w:rPr>
          <w:rFonts w:ascii="Arial Narrow" w:hAnsi="Arial Narrow" w:cs="Arial"/>
          <w:b/>
          <w:sz w:val="22"/>
          <w:szCs w:val="22"/>
          <w:lang w:val="es-EC"/>
        </w:rPr>
      </w:pPr>
    </w:p>
    <w:tbl>
      <w:tblPr>
        <w:tblpPr w:leftFromText="141" w:rightFromText="141" w:vertAnchor="text" w:horzAnchor="margin" w:tblpY="89"/>
        <w:tblW w:w="9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53"/>
        <w:gridCol w:w="5187"/>
      </w:tblGrid>
      <w:tr w:rsidR="00D340AF" w:rsidRPr="0034483F" w14:paraId="5E8F85F5" w14:textId="77777777" w:rsidTr="00213788">
        <w:trPr>
          <w:trHeight w:val="379"/>
        </w:trPr>
        <w:tc>
          <w:tcPr>
            <w:tcW w:w="4253" w:type="dxa"/>
            <w:vAlign w:val="center"/>
          </w:tcPr>
          <w:p w14:paraId="4F923CD7" w14:textId="77777777" w:rsidR="00D340AF" w:rsidRPr="0034483F" w:rsidRDefault="00D340AF" w:rsidP="00213788">
            <w:pPr>
              <w:widowControl w:val="0"/>
              <w:tabs>
                <w:tab w:val="center" w:pos="4545"/>
              </w:tabs>
              <w:ind w:right="30"/>
              <w:rPr>
                <w:rFonts w:ascii="Arial Narrow" w:hAnsi="Arial Narrow" w:cs="Arial"/>
                <w:b/>
                <w:sz w:val="22"/>
                <w:szCs w:val="22"/>
                <w:lang w:val="es-EC"/>
              </w:rPr>
            </w:pPr>
            <w:r w:rsidRPr="0034483F">
              <w:rPr>
                <w:rFonts w:ascii="Arial Narrow" w:hAnsi="Arial Narrow" w:cs="Arial"/>
                <w:b/>
                <w:sz w:val="22"/>
                <w:szCs w:val="22"/>
                <w:lang w:val="es-EC"/>
              </w:rPr>
              <w:t>¿Cuántos años de experiencia</w:t>
            </w:r>
            <w:r w:rsidR="00CD3CD4">
              <w:rPr>
                <w:rFonts w:ascii="Arial Narrow" w:hAnsi="Arial Narrow" w:cs="Arial"/>
                <w:b/>
                <w:sz w:val="22"/>
                <w:szCs w:val="22"/>
                <w:lang w:val="es-EC"/>
              </w:rPr>
              <w:t xml:space="preserve"> tienes en dirección de proyectos tecnológicos</w:t>
            </w:r>
            <w:r w:rsidRPr="0034483F">
              <w:rPr>
                <w:rFonts w:ascii="Arial Narrow" w:hAnsi="Arial Narrow" w:cs="Arial"/>
                <w:b/>
                <w:sz w:val="22"/>
                <w:szCs w:val="22"/>
                <w:lang w:val="es-EC"/>
              </w:rPr>
              <w:t>?</w:t>
            </w:r>
          </w:p>
        </w:tc>
        <w:tc>
          <w:tcPr>
            <w:tcW w:w="5187" w:type="dxa"/>
            <w:vAlign w:val="center"/>
          </w:tcPr>
          <w:p w14:paraId="3834D9AD" w14:textId="16B4F1D5" w:rsidR="00D340AF" w:rsidRPr="0034483F" w:rsidRDefault="00D340AF" w:rsidP="00213788">
            <w:pPr>
              <w:widowControl w:val="0"/>
              <w:tabs>
                <w:tab w:val="center" w:pos="4545"/>
              </w:tabs>
              <w:ind w:right="30"/>
              <w:jc w:val="center"/>
              <w:rPr>
                <w:rFonts w:ascii="Bookman Old Style" w:hAnsi="Bookman Old Style" w:cs="Arial"/>
                <w:bCs/>
                <w:sz w:val="22"/>
                <w:szCs w:val="22"/>
                <w:lang w:val="es-EC"/>
              </w:rPr>
            </w:pPr>
          </w:p>
        </w:tc>
      </w:tr>
    </w:tbl>
    <w:p w14:paraId="4312E61D" w14:textId="77777777" w:rsidR="00D340AF" w:rsidRDefault="00D340AF" w:rsidP="00D340AF">
      <w:pPr>
        <w:tabs>
          <w:tab w:val="center" w:pos="4545"/>
        </w:tabs>
        <w:ind w:right="30"/>
        <w:rPr>
          <w:rFonts w:ascii="Bookman Old Style" w:hAnsi="Bookman Old Style" w:cs="Arial"/>
          <w:b/>
          <w:bCs/>
          <w:sz w:val="22"/>
          <w:szCs w:val="22"/>
        </w:rPr>
      </w:pPr>
    </w:p>
    <w:p w14:paraId="4712C5C5" w14:textId="77777777" w:rsidR="00D340AF" w:rsidRDefault="00D340AF" w:rsidP="00C526ED">
      <w:pPr>
        <w:tabs>
          <w:tab w:val="center" w:pos="4545"/>
        </w:tabs>
        <w:ind w:left="-15" w:right="30"/>
        <w:jc w:val="center"/>
        <w:rPr>
          <w:rFonts w:ascii="Bookman Old Style" w:hAnsi="Bookman Old Style" w:cs="Arial"/>
          <w:b/>
          <w:bCs/>
          <w:sz w:val="22"/>
          <w:szCs w:val="22"/>
        </w:rPr>
      </w:pPr>
    </w:p>
    <w:p w14:paraId="3639EB3C" w14:textId="77777777" w:rsidR="00D056B2" w:rsidRDefault="00D340AF" w:rsidP="00ED2AF1">
      <w:pPr>
        <w:tabs>
          <w:tab w:val="left" w:pos="-1575"/>
          <w:tab w:val="left" w:pos="-855"/>
          <w:tab w:val="left" w:pos="-135"/>
          <w:tab w:val="left" w:pos="585"/>
          <w:tab w:val="right" w:pos="9225"/>
        </w:tabs>
        <w:ind w:left="-15" w:right="30"/>
        <w:jc w:val="both"/>
        <w:rPr>
          <w:rFonts w:ascii="Arial Narrow" w:hAnsi="Arial Narrow" w:cs="Arial"/>
          <w:b/>
          <w:sz w:val="22"/>
          <w:szCs w:val="22"/>
        </w:rPr>
      </w:pPr>
      <w:r>
        <w:rPr>
          <w:rFonts w:ascii="Arial Narrow" w:hAnsi="Arial Narrow" w:cs="Arial"/>
          <w:b/>
          <w:sz w:val="22"/>
          <w:szCs w:val="22"/>
        </w:rPr>
        <w:t>3</w:t>
      </w:r>
      <w:r w:rsidR="00BE669D">
        <w:rPr>
          <w:rFonts w:ascii="Arial Narrow" w:hAnsi="Arial Narrow" w:cs="Arial"/>
          <w:b/>
          <w:sz w:val="22"/>
          <w:szCs w:val="22"/>
        </w:rPr>
        <w:t>.</w:t>
      </w:r>
      <w:r w:rsidR="00CD3CD4">
        <w:rPr>
          <w:rFonts w:ascii="Arial Narrow" w:hAnsi="Arial Narrow" w:cs="Arial"/>
          <w:b/>
          <w:sz w:val="22"/>
          <w:szCs w:val="22"/>
        </w:rPr>
        <w:t>Educación</w:t>
      </w:r>
      <w:r w:rsidR="009168AC">
        <w:rPr>
          <w:rFonts w:ascii="Arial Narrow" w:hAnsi="Arial Narrow" w:cs="Arial"/>
          <w:b/>
          <w:sz w:val="22"/>
          <w:szCs w:val="22"/>
        </w:rPr>
        <w:t>:</w:t>
      </w:r>
    </w:p>
    <w:p w14:paraId="67024060" w14:textId="77777777" w:rsidR="009168AC" w:rsidRPr="00AD3FB1" w:rsidRDefault="009168AC" w:rsidP="00ED2AF1">
      <w:pPr>
        <w:tabs>
          <w:tab w:val="left" w:pos="-1575"/>
          <w:tab w:val="left" w:pos="-855"/>
          <w:tab w:val="left" w:pos="-135"/>
          <w:tab w:val="left" w:pos="585"/>
          <w:tab w:val="right" w:pos="9225"/>
        </w:tabs>
        <w:ind w:left="-15" w:right="30"/>
        <w:jc w:val="both"/>
        <w:rPr>
          <w:rFonts w:ascii="Arial Narrow" w:hAnsi="Arial Narrow" w:cs="Arial"/>
          <w:b/>
          <w:sz w:val="22"/>
          <w:szCs w:val="22"/>
        </w:rPr>
      </w:pP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84"/>
        <w:gridCol w:w="2835"/>
        <w:gridCol w:w="2126"/>
        <w:gridCol w:w="3119"/>
      </w:tblGrid>
      <w:tr w:rsidR="00CD3CD4" w:rsidRPr="00CD78BA" w14:paraId="244037D2" w14:textId="77777777" w:rsidTr="00D63DC5">
        <w:trPr>
          <w:trHeight w:val="403"/>
        </w:trPr>
        <w:tc>
          <w:tcPr>
            <w:tcW w:w="1384" w:type="dxa"/>
            <w:shd w:val="clear" w:color="auto" w:fill="B4C6E7"/>
            <w:vAlign w:val="center"/>
          </w:tcPr>
          <w:p w14:paraId="5C6C8C13" w14:textId="77777777" w:rsidR="00CD3CD4" w:rsidRPr="00E65951" w:rsidRDefault="00CD3CD4" w:rsidP="009168AC">
            <w:pPr>
              <w:tabs>
                <w:tab w:val="left" w:pos="-1575"/>
                <w:tab w:val="left" w:pos="-855"/>
                <w:tab w:val="left" w:pos="-135"/>
                <w:tab w:val="left" w:pos="585"/>
                <w:tab w:val="right" w:pos="9225"/>
              </w:tabs>
              <w:snapToGrid w:val="0"/>
              <w:ind w:left="-15" w:right="30"/>
              <w:rPr>
                <w:rFonts w:ascii="Arial Narrow" w:hAnsi="Arial Narrow" w:cs="Arial"/>
                <w:b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sz w:val="20"/>
                <w:szCs w:val="20"/>
              </w:rPr>
              <w:t xml:space="preserve">        Nombre</w:t>
            </w:r>
          </w:p>
        </w:tc>
        <w:tc>
          <w:tcPr>
            <w:tcW w:w="2835" w:type="dxa"/>
            <w:shd w:val="clear" w:color="auto" w:fill="B4C6E7"/>
            <w:vAlign w:val="center"/>
          </w:tcPr>
          <w:p w14:paraId="4B468FA4" w14:textId="77777777" w:rsidR="00CD3CD4" w:rsidRPr="00E65951" w:rsidRDefault="00CD3CD4" w:rsidP="00CD3CD4">
            <w:pPr>
              <w:tabs>
                <w:tab w:val="left" w:pos="-1575"/>
                <w:tab w:val="left" w:pos="-855"/>
                <w:tab w:val="left" w:pos="-135"/>
                <w:tab w:val="left" w:pos="585"/>
                <w:tab w:val="right" w:pos="9225"/>
              </w:tabs>
              <w:snapToGrid w:val="0"/>
              <w:ind w:right="30"/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sz w:val="20"/>
                <w:szCs w:val="20"/>
              </w:rPr>
              <w:t>Universidad</w:t>
            </w:r>
          </w:p>
        </w:tc>
        <w:tc>
          <w:tcPr>
            <w:tcW w:w="2126" w:type="dxa"/>
            <w:shd w:val="clear" w:color="auto" w:fill="B4C6E7"/>
            <w:vAlign w:val="center"/>
          </w:tcPr>
          <w:p w14:paraId="6D015F24" w14:textId="77777777" w:rsidR="00CD3CD4" w:rsidRPr="00E65951" w:rsidRDefault="00CD3CD4" w:rsidP="009168AC">
            <w:pPr>
              <w:tabs>
                <w:tab w:val="left" w:pos="-1575"/>
                <w:tab w:val="left" w:pos="-855"/>
                <w:tab w:val="left" w:pos="-135"/>
                <w:tab w:val="left" w:pos="585"/>
                <w:tab w:val="right" w:pos="9225"/>
              </w:tabs>
              <w:snapToGrid w:val="0"/>
              <w:ind w:right="30"/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sz w:val="20"/>
                <w:szCs w:val="20"/>
              </w:rPr>
              <w:t>Diploma</w:t>
            </w:r>
          </w:p>
        </w:tc>
        <w:tc>
          <w:tcPr>
            <w:tcW w:w="3119" w:type="dxa"/>
            <w:shd w:val="clear" w:color="auto" w:fill="B4C6E7"/>
            <w:vAlign w:val="center"/>
          </w:tcPr>
          <w:p w14:paraId="68ABDCBD" w14:textId="77777777" w:rsidR="00CD3CD4" w:rsidRPr="00E65951" w:rsidRDefault="00CD3CD4" w:rsidP="00373FB1">
            <w:pPr>
              <w:tabs>
                <w:tab w:val="left" w:pos="-1575"/>
                <w:tab w:val="left" w:pos="-855"/>
                <w:tab w:val="left" w:pos="-135"/>
                <w:tab w:val="left" w:pos="585"/>
                <w:tab w:val="right" w:pos="9225"/>
              </w:tabs>
              <w:snapToGrid w:val="0"/>
              <w:ind w:left="-15" w:right="30"/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sz w:val="20"/>
                <w:szCs w:val="20"/>
              </w:rPr>
              <w:t xml:space="preserve">Desde </w:t>
            </w:r>
            <w:r w:rsidRPr="00E65951">
              <w:rPr>
                <w:rFonts w:ascii="Arial Narrow" w:hAnsi="Arial Narrow" w:cs="Arial"/>
                <w:b/>
                <w:sz w:val="20"/>
                <w:szCs w:val="20"/>
              </w:rPr>
              <w:t xml:space="preserve">/ </w:t>
            </w:r>
            <w:r>
              <w:rPr>
                <w:rFonts w:ascii="Arial Narrow" w:hAnsi="Arial Narrow" w:cs="Arial"/>
                <w:b/>
                <w:sz w:val="20"/>
                <w:szCs w:val="20"/>
              </w:rPr>
              <w:t>Hasta</w:t>
            </w:r>
          </w:p>
        </w:tc>
      </w:tr>
      <w:tr w:rsidR="00CD3CD4" w:rsidRPr="00B77859" w14:paraId="5CAFA223" w14:textId="77777777" w:rsidTr="00D63DC5">
        <w:trPr>
          <w:trHeight w:val="201"/>
        </w:trPr>
        <w:tc>
          <w:tcPr>
            <w:tcW w:w="1384" w:type="dxa"/>
            <w:vAlign w:val="center"/>
          </w:tcPr>
          <w:p w14:paraId="4EAA421D" w14:textId="77777777" w:rsidR="00CD3CD4" w:rsidRPr="009168AC" w:rsidRDefault="00CD3CD4" w:rsidP="007E4F99">
            <w:pPr>
              <w:tabs>
                <w:tab w:val="left" w:pos="-1575"/>
                <w:tab w:val="left" w:pos="-855"/>
                <w:tab w:val="left" w:pos="-135"/>
                <w:tab w:val="left" w:pos="585"/>
                <w:tab w:val="right" w:pos="9225"/>
              </w:tabs>
              <w:snapToGrid w:val="0"/>
              <w:ind w:left="-15" w:right="30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9168AC">
              <w:rPr>
                <w:rFonts w:ascii="Arial Narrow" w:hAnsi="Arial Narrow" w:cs="Arial"/>
                <w:b/>
                <w:sz w:val="20"/>
                <w:szCs w:val="20"/>
              </w:rPr>
              <w:t>Universidad:</w:t>
            </w:r>
          </w:p>
        </w:tc>
        <w:tc>
          <w:tcPr>
            <w:tcW w:w="2835" w:type="dxa"/>
            <w:vAlign w:val="center"/>
          </w:tcPr>
          <w:p w14:paraId="74B72FAB" w14:textId="77777777" w:rsidR="00CD3CD4" w:rsidRPr="00CD78BA" w:rsidRDefault="00CD3CD4" w:rsidP="00A673F5">
            <w:pPr>
              <w:tabs>
                <w:tab w:val="left" w:pos="-1575"/>
                <w:tab w:val="left" w:pos="-855"/>
                <w:tab w:val="left" w:pos="-135"/>
                <w:tab w:val="left" w:pos="585"/>
                <w:tab w:val="right" w:pos="9225"/>
              </w:tabs>
              <w:snapToGrid w:val="0"/>
              <w:ind w:left="-15" w:right="30"/>
              <w:jc w:val="center"/>
              <w:rPr>
                <w:rFonts w:ascii="Arial Narrow" w:hAnsi="Arial Narrow" w:cs="Arial"/>
                <w:sz w:val="22"/>
                <w:szCs w:val="22"/>
              </w:rPr>
            </w:pPr>
          </w:p>
        </w:tc>
        <w:tc>
          <w:tcPr>
            <w:tcW w:w="2126" w:type="dxa"/>
            <w:vAlign w:val="center"/>
          </w:tcPr>
          <w:p w14:paraId="32ACAADC" w14:textId="77777777" w:rsidR="00CD3CD4" w:rsidRPr="00CD78BA" w:rsidRDefault="00CD3CD4" w:rsidP="00A673F5">
            <w:pPr>
              <w:tabs>
                <w:tab w:val="left" w:pos="-1575"/>
                <w:tab w:val="left" w:pos="-855"/>
                <w:tab w:val="left" w:pos="-135"/>
                <w:tab w:val="left" w:pos="585"/>
                <w:tab w:val="right" w:pos="9225"/>
              </w:tabs>
              <w:snapToGrid w:val="0"/>
              <w:ind w:left="-15" w:right="30"/>
              <w:jc w:val="center"/>
              <w:rPr>
                <w:rFonts w:ascii="Arial Narrow" w:hAnsi="Arial Narrow" w:cs="Arial"/>
                <w:sz w:val="22"/>
                <w:szCs w:val="22"/>
              </w:rPr>
            </w:pPr>
          </w:p>
        </w:tc>
        <w:tc>
          <w:tcPr>
            <w:tcW w:w="3119" w:type="dxa"/>
          </w:tcPr>
          <w:p w14:paraId="25237797" w14:textId="77777777" w:rsidR="00CD3CD4" w:rsidRPr="00B77859" w:rsidRDefault="00CD3CD4" w:rsidP="00A673F5">
            <w:pPr>
              <w:tabs>
                <w:tab w:val="left" w:pos="-1575"/>
                <w:tab w:val="left" w:pos="-855"/>
                <w:tab w:val="left" w:pos="-135"/>
                <w:tab w:val="left" w:pos="585"/>
                <w:tab w:val="right" w:pos="9225"/>
              </w:tabs>
              <w:snapToGrid w:val="0"/>
              <w:ind w:left="-15" w:right="30"/>
              <w:jc w:val="center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CD3CD4" w:rsidRPr="00CD78BA" w14:paraId="16328C16" w14:textId="77777777" w:rsidTr="00D63DC5">
        <w:trPr>
          <w:trHeight w:val="201"/>
        </w:trPr>
        <w:tc>
          <w:tcPr>
            <w:tcW w:w="1384" w:type="dxa"/>
          </w:tcPr>
          <w:p w14:paraId="58EC0117" w14:textId="77777777" w:rsidR="00CD3CD4" w:rsidRPr="009168AC" w:rsidRDefault="00CD3CD4" w:rsidP="007E4F99">
            <w:pPr>
              <w:tabs>
                <w:tab w:val="left" w:pos="-1575"/>
                <w:tab w:val="left" w:pos="-855"/>
                <w:tab w:val="left" w:pos="-135"/>
                <w:tab w:val="left" w:pos="585"/>
                <w:tab w:val="right" w:pos="9225"/>
              </w:tabs>
              <w:snapToGrid w:val="0"/>
              <w:ind w:right="30"/>
              <w:rPr>
                <w:rFonts w:ascii="Arial Narrow" w:hAnsi="Arial Narrow" w:cs="Arial"/>
                <w:b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sz w:val="20"/>
                <w:szCs w:val="20"/>
              </w:rPr>
              <w:t xml:space="preserve">Post-grado/        </w:t>
            </w:r>
            <w:r w:rsidRPr="009168AC">
              <w:rPr>
                <w:rFonts w:ascii="Arial Narrow" w:hAnsi="Arial Narrow" w:cs="Arial"/>
                <w:b/>
                <w:sz w:val="20"/>
                <w:szCs w:val="20"/>
              </w:rPr>
              <w:t>Masterado:</w:t>
            </w:r>
          </w:p>
        </w:tc>
        <w:tc>
          <w:tcPr>
            <w:tcW w:w="2835" w:type="dxa"/>
          </w:tcPr>
          <w:p w14:paraId="70F2AA2A" w14:textId="77777777" w:rsidR="00CD3CD4" w:rsidRPr="00CD78BA" w:rsidRDefault="00CD3CD4" w:rsidP="00CD78BA">
            <w:pPr>
              <w:tabs>
                <w:tab w:val="left" w:pos="-1575"/>
                <w:tab w:val="left" w:pos="-855"/>
                <w:tab w:val="left" w:pos="-135"/>
                <w:tab w:val="left" w:pos="585"/>
                <w:tab w:val="right" w:pos="9225"/>
              </w:tabs>
              <w:snapToGrid w:val="0"/>
              <w:ind w:left="-15" w:right="30"/>
              <w:jc w:val="both"/>
              <w:rPr>
                <w:rFonts w:ascii="Arial Narrow" w:hAnsi="Arial Narrow" w:cs="Arial"/>
                <w:sz w:val="22"/>
                <w:szCs w:val="22"/>
              </w:rPr>
            </w:pPr>
          </w:p>
        </w:tc>
        <w:tc>
          <w:tcPr>
            <w:tcW w:w="2126" w:type="dxa"/>
          </w:tcPr>
          <w:p w14:paraId="28771328" w14:textId="77777777" w:rsidR="00CD3CD4" w:rsidRPr="00CD78BA" w:rsidRDefault="00CD3CD4" w:rsidP="00CD78BA">
            <w:pPr>
              <w:tabs>
                <w:tab w:val="left" w:pos="-1575"/>
                <w:tab w:val="left" w:pos="-855"/>
                <w:tab w:val="left" w:pos="-135"/>
                <w:tab w:val="left" w:pos="585"/>
                <w:tab w:val="right" w:pos="9225"/>
              </w:tabs>
              <w:snapToGrid w:val="0"/>
              <w:ind w:left="-15" w:right="30"/>
              <w:jc w:val="both"/>
              <w:rPr>
                <w:rFonts w:ascii="Arial Narrow" w:hAnsi="Arial Narrow" w:cs="Arial"/>
                <w:sz w:val="22"/>
                <w:szCs w:val="22"/>
              </w:rPr>
            </w:pPr>
          </w:p>
        </w:tc>
        <w:tc>
          <w:tcPr>
            <w:tcW w:w="3119" w:type="dxa"/>
          </w:tcPr>
          <w:p w14:paraId="7B26AFC8" w14:textId="77777777" w:rsidR="00CD3CD4" w:rsidRPr="00CD78BA" w:rsidRDefault="00CD3CD4" w:rsidP="00CD78BA">
            <w:pPr>
              <w:tabs>
                <w:tab w:val="left" w:pos="-1575"/>
                <w:tab w:val="left" w:pos="-855"/>
                <w:tab w:val="left" w:pos="-135"/>
                <w:tab w:val="left" w:pos="585"/>
                <w:tab w:val="right" w:pos="9225"/>
              </w:tabs>
              <w:snapToGrid w:val="0"/>
              <w:ind w:left="-15" w:right="30"/>
              <w:jc w:val="both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</w:tbl>
    <w:p w14:paraId="2C34E85B" w14:textId="77777777" w:rsidR="00AD3FB1" w:rsidRDefault="00AD3FB1" w:rsidP="00ED2AF1">
      <w:pPr>
        <w:tabs>
          <w:tab w:val="left" w:pos="552"/>
        </w:tabs>
        <w:ind w:left="-15" w:right="30"/>
        <w:jc w:val="both"/>
        <w:rPr>
          <w:rFonts w:ascii="Arial Narrow" w:hAnsi="Arial Narrow" w:cs="Arial"/>
          <w:b/>
          <w:sz w:val="22"/>
          <w:szCs w:val="22"/>
        </w:rPr>
      </w:pPr>
    </w:p>
    <w:p w14:paraId="04C2C607" w14:textId="77777777" w:rsidR="00D340AF" w:rsidRDefault="00D340AF" w:rsidP="00D340AF">
      <w:pPr>
        <w:tabs>
          <w:tab w:val="left" w:pos="552"/>
        </w:tabs>
        <w:ind w:left="-15" w:right="30"/>
        <w:jc w:val="both"/>
        <w:rPr>
          <w:rFonts w:ascii="Arial Narrow" w:hAnsi="Arial Narrow" w:cs="Arial"/>
          <w:b/>
          <w:sz w:val="22"/>
          <w:szCs w:val="22"/>
          <w:lang w:val="es-EC"/>
        </w:rPr>
      </w:pPr>
    </w:p>
    <w:p w14:paraId="2C886506" w14:textId="77777777" w:rsidR="00D340AF" w:rsidRPr="0034483F" w:rsidRDefault="00D340AF" w:rsidP="00D340AF">
      <w:pPr>
        <w:tabs>
          <w:tab w:val="left" w:pos="552"/>
        </w:tabs>
        <w:ind w:left="-15" w:right="30"/>
        <w:jc w:val="both"/>
        <w:rPr>
          <w:rFonts w:ascii="Arial Narrow" w:hAnsi="Arial Narrow" w:cs="Arial"/>
          <w:b/>
          <w:sz w:val="22"/>
          <w:szCs w:val="22"/>
          <w:lang w:val="es-EC"/>
        </w:rPr>
      </w:pPr>
      <w:r w:rsidRPr="0034483F">
        <w:rPr>
          <w:rFonts w:ascii="Arial Narrow" w:hAnsi="Arial Narrow" w:cs="Arial"/>
          <w:b/>
          <w:sz w:val="22"/>
          <w:szCs w:val="22"/>
          <w:lang w:val="es-EC"/>
        </w:rPr>
        <w:t>4.</w:t>
      </w:r>
      <w:r w:rsidR="00CD3CD4">
        <w:rPr>
          <w:rFonts w:ascii="Arial Narrow" w:hAnsi="Arial Narrow" w:cs="Arial"/>
          <w:b/>
          <w:sz w:val="22"/>
          <w:szCs w:val="22"/>
          <w:lang w:val="es-EC"/>
        </w:rPr>
        <w:t xml:space="preserve"> Otras Certificaciones relativas al cargo</w:t>
      </w:r>
      <w:r w:rsidRPr="0034483F">
        <w:rPr>
          <w:rFonts w:ascii="Arial Narrow" w:hAnsi="Arial Narrow" w:cs="Arial"/>
          <w:b/>
          <w:sz w:val="22"/>
          <w:szCs w:val="22"/>
          <w:lang w:val="es-EC"/>
        </w:rPr>
        <w:t>:</w:t>
      </w:r>
    </w:p>
    <w:p w14:paraId="07987020" w14:textId="77777777" w:rsidR="00D340AF" w:rsidRPr="0034483F" w:rsidRDefault="00D340AF" w:rsidP="00D340AF">
      <w:pPr>
        <w:tabs>
          <w:tab w:val="left" w:pos="552"/>
        </w:tabs>
        <w:ind w:left="-15" w:right="30"/>
        <w:jc w:val="both"/>
        <w:rPr>
          <w:rFonts w:ascii="Arial Narrow" w:hAnsi="Arial Narrow" w:cs="Arial"/>
          <w:b/>
          <w:sz w:val="22"/>
          <w:szCs w:val="22"/>
          <w:lang w:val="es-EC"/>
        </w:rPr>
      </w:pPr>
    </w:p>
    <w:tbl>
      <w:tblPr>
        <w:tblW w:w="9649" w:type="dxa"/>
        <w:tblInd w:w="-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88"/>
        <w:gridCol w:w="1664"/>
        <w:gridCol w:w="1664"/>
        <w:gridCol w:w="2733"/>
      </w:tblGrid>
      <w:tr w:rsidR="00D340AF" w:rsidRPr="0034483F" w14:paraId="55B99A0D" w14:textId="77777777" w:rsidTr="008E794D">
        <w:trPr>
          <w:trHeight w:val="494"/>
        </w:trPr>
        <w:tc>
          <w:tcPr>
            <w:tcW w:w="3588" w:type="dxa"/>
            <w:shd w:val="clear" w:color="auto" w:fill="B4C6E7"/>
            <w:vAlign w:val="center"/>
          </w:tcPr>
          <w:p w14:paraId="7E122009" w14:textId="77777777" w:rsidR="00D340AF" w:rsidRPr="0034483F" w:rsidRDefault="00CD3CD4" w:rsidP="00213788">
            <w:pPr>
              <w:snapToGrid w:val="0"/>
              <w:ind w:left="-15" w:right="30"/>
              <w:jc w:val="center"/>
              <w:rPr>
                <w:rFonts w:ascii="Arial Narrow" w:hAnsi="Arial Narrow" w:cs="Arial"/>
                <w:b/>
                <w:sz w:val="22"/>
                <w:szCs w:val="22"/>
                <w:lang w:val="es-EC"/>
              </w:rPr>
            </w:pPr>
            <w:r>
              <w:rPr>
                <w:rFonts w:ascii="Arial Narrow" w:hAnsi="Arial Narrow" w:cs="Arial"/>
                <w:b/>
                <w:sz w:val="22"/>
                <w:szCs w:val="22"/>
                <w:lang w:val="es-EC"/>
              </w:rPr>
              <w:t>Certificaciones</w:t>
            </w:r>
          </w:p>
        </w:tc>
        <w:tc>
          <w:tcPr>
            <w:tcW w:w="1664" w:type="dxa"/>
            <w:shd w:val="clear" w:color="auto" w:fill="B4C6E7"/>
          </w:tcPr>
          <w:p w14:paraId="1864041D" w14:textId="77777777" w:rsidR="00D340AF" w:rsidRPr="0034483F" w:rsidRDefault="00D340AF" w:rsidP="00213788">
            <w:pPr>
              <w:snapToGrid w:val="0"/>
              <w:ind w:right="30"/>
              <w:jc w:val="center"/>
              <w:rPr>
                <w:rFonts w:ascii="Arial Narrow" w:hAnsi="Arial Narrow" w:cs="Arial"/>
                <w:b/>
                <w:sz w:val="22"/>
                <w:szCs w:val="22"/>
                <w:lang w:val="es-EC"/>
              </w:rPr>
            </w:pPr>
          </w:p>
          <w:p w14:paraId="4FFE9657" w14:textId="77777777" w:rsidR="00D340AF" w:rsidRPr="0034483F" w:rsidRDefault="00D340AF" w:rsidP="00213788">
            <w:pPr>
              <w:snapToGrid w:val="0"/>
              <w:ind w:right="30"/>
              <w:jc w:val="center"/>
              <w:rPr>
                <w:rFonts w:ascii="Arial Narrow" w:hAnsi="Arial Narrow" w:cs="Arial"/>
                <w:b/>
                <w:sz w:val="22"/>
                <w:szCs w:val="22"/>
                <w:lang w:val="es-EC"/>
              </w:rPr>
            </w:pPr>
            <w:r w:rsidRPr="0034483F">
              <w:rPr>
                <w:rFonts w:ascii="Arial Narrow" w:hAnsi="Arial Narrow" w:cs="Arial"/>
                <w:b/>
                <w:sz w:val="22"/>
                <w:szCs w:val="22"/>
                <w:lang w:val="es-EC"/>
              </w:rPr>
              <w:t>Institución</w:t>
            </w:r>
          </w:p>
          <w:p w14:paraId="74DA5E38" w14:textId="77777777" w:rsidR="00D340AF" w:rsidRPr="0034483F" w:rsidRDefault="00D340AF" w:rsidP="00213788">
            <w:pPr>
              <w:snapToGrid w:val="0"/>
              <w:ind w:right="30"/>
              <w:jc w:val="center"/>
              <w:rPr>
                <w:rFonts w:ascii="Arial Narrow" w:hAnsi="Arial Narrow" w:cs="Arial"/>
                <w:b/>
                <w:sz w:val="22"/>
                <w:szCs w:val="22"/>
                <w:lang w:val="es-EC"/>
              </w:rPr>
            </w:pPr>
          </w:p>
        </w:tc>
        <w:tc>
          <w:tcPr>
            <w:tcW w:w="1664" w:type="dxa"/>
            <w:shd w:val="clear" w:color="auto" w:fill="B4C6E7"/>
            <w:vAlign w:val="center"/>
          </w:tcPr>
          <w:p w14:paraId="785D89A5" w14:textId="77777777" w:rsidR="00D340AF" w:rsidRPr="0034483F" w:rsidRDefault="00D340AF" w:rsidP="00213788">
            <w:pPr>
              <w:snapToGrid w:val="0"/>
              <w:ind w:left="-15" w:right="30"/>
              <w:jc w:val="center"/>
              <w:rPr>
                <w:rFonts w:ascii="Arial Narrow" w:hAnsi="Arial Narrow" w:cs="Arial"/>
                <w:b/>
                <w:sz w:val="22"/>
                <w:szCs w:val="22"/>
                <w:lang w:val="es-EC"/>
              </w:rPr>
            </w:pPr>
            <w:r w:rsidRPr="0034483F">
              <w:rPr>
                <w:rFonts w:ascii="Arial Narrow" w:hAnsi="Arial Narrow" w:cs="Arial"/>
                <w:b/>
                <w:sz w:val="22"/>
                <w:szCs w:val="22"/>
                <w:lang w:val="es-EC"/>
              </w:rPr>
              <w:t>Horas</w:t>
            </w:r>
          </w:p>
        </w:tc>
        <w:tc>
          <w:tcPr>
            <w:tcW w:w="2733" w:type="dxa"/>
            <w:shd w:val="clear" w:color="auto" w:fill="B4C6E7"/>
            <w:vAlign w:val="center"/>
          </w:tcPr>
          <w:p w14:paraId="37767029" w14:textId="77777777" w:rsidR="00D340AF" w:rsidRPr="0034483F" w:rsidRDefault="00D340AF" w:rsidP="00CD3CD4">
            <w:pPr>
              <w:snapToGrid w:val="0"/>
              <w:ind w:left="-15" w:right="30"/>
              <w:jc w:val="center"/>
              <w:rPr>
                <w:rFonts w:ascii="Arial Narrow" w:hAnsi="Arial Narrow" w:cs="Arial"/>
                <w:b/>
                <w:sz w:val="22"/>
                <w:szCs w:val="22"/>
                <w:lang w:val="es-EC"/>
              </w:rPr>
            </w:pPr>
            <w:r w:rsidRPr="0034483F">
              <w:rPr>
                <w:rFonts w:ascii="Arial Narrow" w:hAnsi="Arial Narrow" w:cs="Arial"/>
                <w:b/>
                <w:sz w:val="22"/>
                <w:szCs w:val="22"/>
                <w:lang w:val="es-EC"/>
              </w:rPr>
              <w:t>Me</w:t>
            </w:r>
            <w:r w:rsidR="00CD3CD4">
              <w:rPr>
                <w:rFonts w:ascii="Arial Narrow" w:hAnsi="Arial Narrow" w:cs="Arial"/>
                <w:b/>
                <w:sz w:val="22"/>
                <w:szCs w:val="22"/>
                <w:lang w:val="es-EC"/>
              </w:rPr>
              <w:t xml:space="preserve">s / </w:t>
            </w:r>
            <w:r w:rsidRPr="0034483F">
              <w:rPr>
                <w:rFonts w:ascii="Arial Narrow" w:hAnsi="Arial Narrow" w:cs="Arial"/>
                <w:b/>
                <w:sz w:val="22"/>
                <w:szCs w:val="22"/>
                <w:lang w:val="es-EC"/>
              </w:rPr>
              <w:t>Año</w:t>
            </w:r>
            <w:r w:rsidR="00CD3CD4">
              <w:rPr>
                <w:rFonts w:ascii="Arial Narrow" w:hAnsi="Arial Narrow" w:cs="Arial"/>
                <w:b/>
                <w:sz w:val="22"/>
                <w:szCs w:val="22"/>
                <w:lang w:val="es-EC"/>
              </w:rPr>
              <w:t xml:space="preserve"> de Finalización</w:t>
            </w:r>
          </w:p>
        </w:tc>
      </w:tr>
      <w:tr w:rsidR="00D340AF" w:rsidRPr="0034483F" w14:paraId="081CA6E1" w14:textId="77777777" w:rsidTr="00213788">
        <w:trPr>
          <w:trHeight w:val="245"/>
        </w:trPr>
        <w:tc>
          <w:tcPr>
            <w:tcW w:w="3588" w:type="dxa"/>
            <w:vAlign w:val="center"/>
          </w:tcPr>
          <w:p w14:paraId="4C57D7AA" w14:textId="77777777" w:rsidR="00D340AF" w:rsidRPr="0034483F" w:rsidRDefault="00D340AF" w:rsidP="00213788">
            <w:pPr>
              <w:rPr>
                <w:rFonts w:ascii="Arial Narrow" w:hAnsi="Arial Narrow" w:cs="Arial"/>
                <w:sz w:val="22"/>
                <w:szCs w:val="22"/>
                <w:lang w:val="es-EC"/>
              </w:rPr>
            </w:pPr>
          </w:p>
        </w:tc>
        <w:tc>
          <w:tcPr>
            <w:tcW w:w="1664" w:type="dxa"/>
          </w:tcPr>
          <w:p w14:paraId="60F960A9" w14:textId="77777777" w:rsidR="00D340AF" w:rsidRPr="0034483F" w:rsidRDefault="00D340AF" w:rsidP="00213788">
            <w:pPr>
              <w:snapToGrid w:val="0"/>
              <w:ind w:left="-15" w:right="30"/>
              <w:jc w:val="center"/>
              <w:rPr>
                <w:rFonts w:ascii="Arial Narrow" w:hAnsi="Arial Narrow" w:cs="Arial"/>
                <w:sz w:val="22"/>
                <w:szCs w:val="22"/>
                <w:lang w:val="es-EC"/>
              </w:rPr>
            </w:pPr>
          </w:p>
        </w:tc>
        <w:tc>
          <w:tcPr>
            <w:tcW w:w="1664" w:type="dxa"/>
            <w:vAlign w:val="center"/>
          </w:tcPr>
          <w:p w14:paraId="59FE0D4F" w14:textId="77777777" w:rsidR="00D340AF" w:rsidRPr="0034483F" w:rsidRDefault="00D340AF" w:rsidP="00213788">
            <w:pPr>
              <w:snapToGrid w:val="0"/>
              <w:ind w:left="-15" w:right="30"/>
              <w:jc w:val="center"/>
              <w:rPr>
                <w:rFonts w:ascii="Arial Narrow" w:hAnsi="Arial Narrow" w:cs="Arial"/>
                <w:sz w:val="22"/>
                <w:szCs w:val="22"/>
                <w:lang w:val="es-EC"/>
              </w:rPr>
            </w:pPr>
          </w:p>
        </w:tc>
        <w:tc>
          <w:tcPr>
            <w:tcW w:w="2733" w:type="dxa"/>
            <w:vAlign w:val="center"/>
          </w:tcPr>
          <w:p w14:paraId="02516858" w14:textId="77777777" w:rsidR="00D340AF" w:rsidRPr="0034483F" w:rsidRDefault="00D340AF" w:rsidP="00213788">
            <w:pPr>
              <w:snapToGrid w:val="0"/>
              <w:ind w:left="-15" w:right="30"/>
              <w:jc w:val="center"/>
              <w:rPr>
                <w:rFonts w:ascii="Arial Narrow" w:hAnsi="Arial Narrow" w:cs="Arial"/>
                <w:sz w:val="22"/>
                <w:szCs w:val="22"/>
                <w:lang w:val="es-EC"/>
              </w:rPr>
            </w:pPr>
          </w:p>
        </w:tc>
      </w:tr>
      <w:tr w:rsidR="00D340AF" w:rsidRPr="0034483F" w14:paraId="21ACB0C5" w14:textId="77777777" w:rsidTr="00213788">
        <w:trPr>
          <w:trHeight w:val="245"/>
        </w:trPr>
        <w:tc>
          <w:tcPr>
            <w:tcW w:w="3588" w:type="dxa"/>
            <w:vAlign w:val="center"/>
          </w:tcPr>
          <w:p w14:paraId="4E3AADFA" w14:textId="77777777" w:rsidR="00D340AF" w:rsidRPr="0034483F" w:rsidRDefault="00D340AF" w:rsidP="00213788">
            <w:pPr>
              <w:rPr>
                <w:rFonts w:ascii="Arial Narrow" w:hAnsi="Arial Narrow" w:cs="Arial"/>
                <w:sz w:val="22"/>
                <w:szCs w:val="22"/>
                <w:lang w:val="es-EC"/>
              </w:rPr>
            </w:pPr>
          </w:p>
        </w:tc>
        <w:tc>
          <w:tcPr>
            <w:tcW w:w="1664" w:type="dxa"/>
          </w:tcPr>
          <w:p w14:paraId="3C312F0C" w14:textId="77777777" w:rsidR="00D340AF" w:rsidRPr="0034483F" w:rsidRDefault="00D340AF" w:rsidP="00213788">
            <w:pPr>
              <w:jc w:val="center"/>
              <w:rPr>
                <w:rFonts w:ascii="Arial Narrow" w:hAnsi="Arial Narrow"/>
                <w:sz w:val="22"/>
                <w:szCs w:val="22"/>
                <w:lang w:val="es-EC"/>
              </w:rPr>
            </w:pPr>
          </w:p>
        </w:tc>
        <w:tc>
          <w:tcPr>
            <w:tcW w:w="1664" w:type="dxa"/>
          </w:tcPr>
          <w:p w14:paraId="45E6A4BE" w14:textId="77777777" w:rsidR="00D340AF" w:rsidRPr="0034483F" w:rsidRDefault="00D340AF" w:rsidP="00213788">
            <w:pPr>
              <w:jc w:val="center"/>
              <w:rPr>
                <w:rFonts w:ascii="Arial Narrow" w:hAnsi="Arial Narrow"/>
                <w:sz w:val="22"/>
                <w:szCs w:val="22"/>
                <w:lang w:val="es-EC"/>
              </w:rPr>
            </w:pPr>
          </w:p>
        </w:tc>
        <w:tc>
          <w:tcPr>
            <w:tcW w:w="2733" w:type="dxa"/>
            <w:vAlign w:val="center"/>
          </w:tcPr>
          <w:p w14:paraId="3C4AEE81" w14:textId="77777777" w:rsidR="00D340AF" w:rsidRPr="0034483F" w:rsidRDefault="00D340AF" w:rsidP="00213788">
            <w:pPr>
              <w:snapToGrid w:val="0"/>
              <w:ind w:left="-15" w:right="30"/>
              <w:jc w:val="center"/>
              <w:rPr>
                <w:rFonts w:ascii="Arial Narrow" w:hAnsi="Arial Narrow" w:cs="Arial"/>
                <w:sz w:val="22"/>
                <w:szCs w:val="22"/>
                <w:lang w:val="es-EC"/>
              </w:rPr>
            </w:pPr>
          </w:p>
        </w:tc>
      </w:tr>
    </w:tbl>
    <w:p w14:paraId="79062A3D" w14:textId="77777777" w:rsidR="00D340AF" w:rsidRDefault="00D340AF" w:rsidP="00ED2AF1">
      <w:pPr>
        <w:tabs>
          <w:tab w:val="left" w:pos="552"/>
        </w:tabs>
        <w:ind w:left="-15" w:right="30"/>
        <w:jc w:val="both"/>
        <w:rPr>
          <w:rFonts w:ascii="Arial Narrow" w:hAnsi="Arial Narrow" w:cs="Arial"/>
          <w:b/>
          <w:sz w:val="22"/>
          <w:szCs w:val="22"/>
        </w:rPr>
      </w:pPr>
    </w:p>
    <w:p w14:paraId="7C8F5A98" w14:textId="77777777" w:rsidR="00D340AF" w:rsidRPr="0034483F" w:rsidRDefault="00D340AF" w:rsidP="00D340AF">
      <w:pPr>
        <w:tabs>
          <w:tab w:val="left" w:pos="-858"/>
          <w:tab w:val="left" w:pos="582"/>
        </w:tabs>
        <w:ind w:right="30"/>
        <w:jc w:val="both"/>
        <w:rPr>
          <w:rFonts w:ascii="Arial Narrow" w:hAnsi="Arial Narrow" w:cs="Arial"/>
          <w:b/>
          <w:sz w:val="22"/>
          <w:szCs w:val="22"/>
          <w:lang w:val="es-EC"/>
        </w:rPr>
      </w:pPr>
    </w:p>
    <w:p w14:paraId="229383EA" w14:textId="77777777" w:rsidR="00D340AF" w:rsidRDefault="00D340AF" w:rsidP="00D340AF">
      <w:pPr>
        <w:tabs>
          <w:tab w:val="left" w:pos="-858"/>
          <w:tab w:val="left" w:pos="426"/>
        </w:tabs>
        <w:ind w:right="30"/>
        <w:jc w:val="both"/>
        <w:rPr>
          <w:rFonts w:ascii="Arial Narrow" w:hAnsi="Arial Narrow" w:cs="Arial"/>
          <w:b/>
          <w:sz w:val="22"/>
          <w:szCs w:val="22"/>
        </w:rPr>
      </w:pPr>
      <w:bookmarkStart w:id="0" w:name="_Hlk86321519"/>
      <w:r>
        <w:rPr>
          <w:rFonts w:ascii="Arial Narrow" w:hAnsi="Arial Narrow" w:cs="Arial"/>
          <w:b/>
          <w:sz w:val="22"/>
          <w:szCs w:val="22"/>
        </w:rPr>
        <w:t>5.  Logros</w:t>
      </w:r>
      <w:r w:rsidR="00CD3CD4">
        <w:rPr>
          <w:rFonts w:ascii="Arial Narrow" w:hAnsi="Arial Narrow" w:cs="Arial"/>
          <w:b/>
          <w:sz w:val="22"/>
          <w:szCs w:val="22"/>
        </w:rPr>
        <w:t>:</w:t>
      </w:r>
      <w:r>
        <w:rPr>
          <w:rFonts w:ascii="Arial Narrow" w:hAnsi="Arial Narrow" w:cs="Arial"/>
          <w:b/>
          <w:sz w:val="22"/>
          <w:szCs w:val="22"/>
        </w:rPr>
        <w:t xml:space="preserve">    </w:t>
      </w:r>
    </w:p>
    <w:p w14:paraId="103863E1" w14:textId="77777777" w:rsidR="00D340AF" w:rsidRDefault="00D340AF" w:rsidP="00D340AF">
      <w:pPr>
        <w:tabs>
          <w:tab w:val="left" w:pos="-858"/>
          <w:tab w:val="left" w:pos="426"/>
        </w:tabs>
        <w:ind w:right="30"/>
        <w:jc w:val="both"/>
        <w:rPr>
          <w:rFonts w:ascii="Arial Narrow" w:hAnsi="Arial Narrow" w:cs="Arial"/>
          <w:b/>
          <w:sz w:val="22"/>
          <w:szCs w:val="22"/>
        </w:rPr>
      </w:pPr>
    </w:p>
    <w:tbl>
      <w:tblPr>
        <w:tblW w:w="9557" w:type="dxa"/>
        <w:tblInd w:w="-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53"/>
        <w:gridCol w:w="2649"/>
        <w:gridCol w:w="1648"/>
        <w:gridCol w:w="2707"/>
      </w:tblGrid>
      <w:tr w:rsidR="00D340AF" w:rsidRPr="00AD3FB1" w14:paraId="03A699F8" w14:textId="77777777" w:rsidTr="008E794D">
        <w:trPr>
          <w:trHeight w:val="619"/>
        </w:trPr>
        <w:tc>
          <w:tcPr>
            <w:tcW w:w="2553" w:type="dxa"/>
            <w:shd w:val="clear" w:color="auto" w:fill="B4C6E7"/>
            <w:vAlign w:val="center"/>
          </w:tcPr>
          <w:p w14:paraId="5E5C673C" w14:textId="77777777" w:rsidR="00D340AF" w:rsidRPr="00AD3FB1" w:rsidRDefault="00D340AF" w:rsidP="00213788">
            <w:pPr>
              <w:snapToGrid w:val="0"/>
              <w:ind w:left="-15" w:right="30"/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sz w:val="22"/>
                <w:szCs w:val="22"/>
              </w:rPr>
              <w:t>Nombre del proyecto</w:t>
            </w:r>
          </w:p>
        </w:tc>
        <w:tc>
          <w:tcPr>
            <w:tcW w:w="2649" w:type="dxa"/>
            <w:shd w:val="clear" w:color="auto" w:fill="B4C6E7"/>
          </w:tcPr>
          <w:p w14:paraId="19F140FD" w14:textId="77777777" w:rsidR="00D340AF" w:rsidRDefault="00D340AF" w:rsidP="00213788">
            <w:pPr>
              <w:snapToGrid w:val="0"/>
              <w:ind w:right="30"/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</w:p>
          <w:p w14:paraId="5756FBBB" w14:textId="77777777" w:rsidR="00D340AF" w:rsidRDefault="00CD3CD4" w:rsidP="00213788">
            <w:pPr>
              <w:snapToGrid w:val="0"/>
              <w:ind w:right="30"/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sz w:val="22"/>
                <w:szCs w:val="22"/>
              </w:rPr>
              <w:t>Descripción</w:t>
            </w:r>
          </w:p>
          <w:p w14:paraId="3F041C43" w14:textId="77777777" w:rsidR="00D340AF" w:rsidRPr="00AD3FB1" w:rsidRDefault="00D340AF" w:rsidP="00213788">
            <w:pPr>
              <w:snapToGrid w:val="0"/>
              <w:ind w:right="30"/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</w:p>
        </w:tc>
        <w:tc>
          <w:tcPr>
            <w:tcW w:w="1648" w:type="dxa"/>
            <w:shd w:val="clear" w:color="auto" w:fill="B4C6E7"/>
            <w:vAlign w:val="center"/>
          </w:tcPr>
          <w:p w14:paraId="1BBCFC53" w14:textId="77777777" w:rsidR="00D340AF" w:rsidRPr="00AD3FB1" w:rsidRDefault="00D340AF" w:rsidP="00213788">
            <w:pPr>
              <w:snapToGrid w:val="0"/>
              <w:ind w:left="-15" w:right="30"/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AD3FB1">
              <w:rPr>
                <w:rFonts w:ascii="Arial Narrow" w:hAnsi="Arial Narrow" w:cs="Arial"/>
                <w:b/>
                <w:sz w:val="22"/>
                <w:szCs w:val="22"/>
              </w:rPr>
              <w:t>Mes</w:t>
            </w:r>
            <w:r w:rsidR="00CD3CD4">
              <w:rPr>
                <w:rFonts w:ascii="Arial Narrow" w:hAnsi="Arial Narrow" w:cs="Arial"/>
                <w:b/>
                <w:sz w:val="22"/>
                <w:szCs w:val="22"/>
              </w:rPr>
              <w:t>/</w:t>
            </w:r>
            <w:r w:rsidRPr="00AD3FB1">
              <w:rPr>
                <w:rFonts w:ascii="Arial Narrow" w:hAnsi="Arial Narrow" w:cs="Arial"/>
                <w:b/>
                <w:sz w:val="22"/>
                <w:szCs w:val="22"/>
              </w:rPr>
              <w:t>Año</w:t>
            </w:r>
          </w:p>
        </w:tc>
        <w:tc>
          <w:tcPr>
            <w:tcW w:w="2707" w:type="dxa"/>
            <w:shd w:val="clear" w:color="auto" w:fill="B4C6E7"/>
            <w:vAlign w:val="center"/>
          </w:tcPr>
          <w:p w14:paraId="3C28C8A8" w14:textId="77777777" w:rsidR="00D340AF" w:rsidRPr="00AD3FB1" w:rsidRDefault="00CD3CD4" w:rsidP="00213788">
            <w:pPr>
              <w:ind w:left="-15" w:right="30"/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sz w:val="22"/>
                <w:szCs w:val="22"/>
              </w:rPr>
              <w:t>Herramientas</w:t>
            </w:r>
          </w:p>
        </w:tc>
      </w:tr>
      <w:tr w:rsidR="00D340AF" w:rsidRPr="00AD3FB1" w14:paraId="3A36B28F" w14:textId="77777777" w:rsidTr="00213788">
        <w:trPr>
          <w:trHeight w:val="307"/>
        </w:trPr>
        <w:tc>
          <w:tcPr>
            <w:tcW w:w="2553" w:type="dxa"/>
            <w:vAlign w:val="center"/>
          </w:tcPr>
          <w:p w14:paraId="296D76C4" w14:textId="77777777" w:rsidR="00D340AF" w:rsidRPr="00390939" w:rsidRDefault="00D340AF" w:rsidP="00213788">
            <w:pPr>
              <w:rPr>
                <w:rFonts w:ascii="Arial Narrow" w:hAnsi="Arial Narrow" w:cs="Arial"/>
              </w:rPr>
            </w:pPr>
          </w:p>
        </w:tc>
        <w:tc>
          <w:tcPr>
            <w:tcW w:w="2649" w:type="dxa"/>
            <w:vAlign w:val="center"/>
          </w:tcPr>
          <w:p w14:paraId="67721577" w14:textId="77777777" w:rsidR="00D340AF" w:rsidRPr="00390939" w:rsidRDefault="00D340AF" w:rsidP="00213788">
            <w:pPr>
              <w:snapToGrid w:val="0"/>
              <w:ind w:left="345" w:right="30"/>
              <w:rPr>
                <w:rFonts w:ascii="Arial Narrow" w:hAnsi="Arial Narrow" w:cs="Arial"/>
              </w:rPr>
            </w:pPr>
          </w:p>
        </w:tc>
        <w:tc>
          <w:tcPr>
            <w:tcW w:w="1648" w:type="dxa"/>
            <w:vAlign w:val="center"/>
          </w:tcPr>
          <w:p w14:paraId="1EAE7563" w14:textId="77777777" w:rsidR="00D340AF" w:rsidRPr="00390939" w:rsidRDefault="00D340AF" w:rsidP="00213788">
            <w:pPr>
              <w:snapToGrid w:val="0"/>
              <w:ind w:left="-15" w:right="30"/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2707" w:type="dxa"/>
            <w:vAlign w:val="center"/>
          </w:tcPr>
          <w:p w14:paraId="25DA13CF" w14:textId="77777777" w:rsidR="00D340AF" w:rsidRPr="00390939" w:rsidRDefault="00D340AF" w:rsidP="00213788">
            <w:pPr>
              <w:snapToGrid w:val="0"/>
              <w:ind w:left="-15" w:right="30"/>
              <w:rPr>
                <w:rFonts w:ascii="Arial Narrow" w:hAnsi="Arial Narrow" w:cs="Arial"/>
              </w:rPr>
            </w:pPr>
          </w:p>
        </w:tc>
      </w:tr>
      <w:tr w:rsidR="00D340AF" w:rsidRPr="00163DB5" w14:paraId="1870B097" w14:textId="77777777" w:rsidTr="00213788">
        <w:trPr>
          <w:trHeight w:val="307"/>
        </w:trPr>
        <w:tc>
          <w:tcPr>
            <w:tcW w:w="2553" w:type="dxa"/>
            <w:vAlign w:val="center"/>
          </w:tcPr>
          <w:p w14:paraId="5F6CE0EE" w14:textId="77777777" w:rsidR="00D340AF" w:rsidRPr="00390939" w:rsidRDefault="00D340AF" w:rsidP="00213788">
            <w:pPr>
              <w:rPr>
                <w:rFonts w:ascii="Arial Narrow" w:hAnsi="Arial Narrow" w:cs="Arial"/>
              </w:rPr>
            </w:pPr>
          </w:p>
        </w:tc>
        <w:tc>
          <w:tcPr>
            <w:tcW w:w="2649" w:type="dxa"/>
            <w:vAlign w:val="center"/>
          </w:tcPr>
          <w:p w14:paraId="6EFDE127" w14:textId="77777777" w:rsidR="00D340AF" w:rsidRPr="00390939" w:rsidRDefault="00D340AF" w:rsidP="00213788">
            <w:pPr>
              <w:rPr>
                <w:rFonts w:ascii="Arial Narrow" w:hAnsi="Arial Narrow"/>
              </w:rPr>
            </w:pPr>
          </w:p>
        </w:tc>
        <w:tc>
          <w:tcPr>
            <w:tcW w:w="1648" w:type="dxa"/>
            <w:vAlign w:val="center"/>
          </w:tcPr>
          <w:p w14:paraId="1CB37514" w14:textId="77777777" w:rsidR="00D340AF" w:rsidRPr="00390939" w:rsidRDefault="00D340AF" w:rsidP="00213788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2707" w:type="dxa"/>
            <w:vAlign w:val="center"/>
          </w:tcPr>
          <w:p w14:paraId="2B9F46ED" w14:textId="77777777" w:rsidR="00D340AF" w:rsidRPr="00163DB5" w:rsidRDefault="00D340AF" w:rsidP="00213788">
            <w:pPr>
              <w:snapToGrid w:val="0"/>
              <w:ind w:right="30"/>
              <w:rPr>
                <w:rFonts w:ascii="Arial Narrow" w:hAnsi="Arial Narrow" w:cs="Arial"/>
                <w:lang w:val="es-EC"/>
              </w:rPr>
            </w:pPr>
          </w:p>
        </w:tc>
      </w:tr>
      <w:tr w:rsidR="00D340AF" w:rsidRPr="00163DB5" w14:paraId="26DF9D58" w14:textId="77777777" w:rsidTr="00213788">
        <w:trPr>
          <w:trHeight w:val="307"/>
        </w:trPr>
        <w:tc>
          <w:tcPr>
            <w:tcW w:w="2553" w:type="dxa"/>
            <w:vAlign w:val="center"/>
          </w:tcPr>
          <w:p w14:paraId="36335710" w14:textId="77777777" w:rsidR="00D340AF" w:rsidRDefault="00D340AF" w:rsidP="00213788">
            <w:pPr>
              <w:rPr>
                <w:rFonts w:ascii="Arial Narrow" w:hAnsi="Arial Narrow" w:cs="Arial"/>
              </w:rPr>
            </w:pPr>
          </w:p>
        </w:tc>
        <w:tc>
          <w:tcPr>
            <w:tcW w:w="2649" w:type="dxa"/>
            <w:vAlign w:val="center"/>
          </w:tcPr>
          <w:p w14:paraId="6A9FE238" w14:textId="77777777" w:rsidR="00D340AF" w:rsidRDefault="00D340AF" w:rsidP="00213788">
            <w:pPr>
              <w:ind w:left="345"/>
              <w:rPr>
                <w:rFonts w:ascii="Arial Narrow" w:hAnsi="Arial Narrow"/>
              </w:rPr>
            </w:pPr>
          </w:p>
        </w:tc>
        <w:tc>
          <w:tcPr>
            <w:tcW w:w="1648" w:type="dxa"/>
            <w:vAlign w:val="center"/>
          </w:tcPr>
          <w:p w14:paraId="12B65D48" w14:textId="77777777" w:rsidR="00D340AF" w:rsidRDefault="00D340AF" w:rsidP="00213788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2707" w:type="dxa"/>
            <w:vAlign w:val="center"/>
          </w:tcPr>
          <w:p w14:paraId="79254BF3" w14:textId="77777777" w:rsidR="00D340AF" w:rsidRDefault="00D340AF" w:rsidP="00213788">
            <w:pPr>
              <w:snapToGrid w:val="0"/>
              <w:ind w:right="30"/>
              <w:rPr>
                <w:rFonts w:ascii="Arial Narrow" w:hAnsi="Arial Narrow" w:cs="Arial"/>
                <w:lang w:val="es-EC"/>
              </w:rPr>
            </w:pPr>
          </w:p>
        </w:tc>
      </w:tr>
      <w:bookmarkEnd w:id="0"/>
    </w:tbl>
    <w:p w14:paraId="6BA3FA61" w14:textId="77777777" w:rsidR="00D340AF" w:rsidRDefault="00D340AF" w:rsidP="00D340AF">
      <w:pPr>
        <w:tabs>
          <w:tab w:val="left" w:pos="-858"/>
          <w:tab w:val="left" w:pos="426"/>
        </w:tabs>
        <w:ind w:right="30"/>
        <w:jc w:val="both"/>
        <w:rPr>
          <w:rFonts w:ascii="Arial Narrow" w:hAnsi="Arial Narrow" w:cs="Arial"/>
          <w:b/>
          <w:sz w:val="22"/>
          <w:szCs w:val="22"/>
          <w:lang w:val="es-EC"/>
        </w:rPr>
      </w:pPr>
    </w:p>
    <w:p w14:paraId="0CC94B09" w14:textId="77777777" w:rsidR="00D340AF" w:rsidRDefault="00D340AF" w:rsidP="00ED2AF1">
      <w:pPr>
        <w:tabs>
          <w:tab w:val="left" w:pos="552"/>
        </w:tabs>
        <w:ind w:left="-15" w:right="30"/>
        <w:jc w:val="both"/>
        <w:rPr>
          <w:rFonts w:ascii="Arial Narrow" w:hAnsi="Arial Narrow" w:cs="Arial"/>
          <w:b/>
          <w:sz w:val="22"/>
          <w:szCs w:val="22"/>
        </w:rPr>
      </w:pPr>
    </w:p>
    <w:p w14:paraId="21504C0C" w14:textId="77777777" w:rsidR="00D340AF" w:rsidRDefault="00D340AF" w:rsidP="00ED2AF1">
      <w:pPr>
        <w:tabs>
          <w:tab w:val="left" w:pos="552"/>
        </w:tabs>
        <w:ind w:left="-15" w:right="30"/>
        <w:jc w:val="both"/>
        <w:rPr>
          <w:rFonts w:ascii="Arial Narrow" w:hAnsi="Arial Narrow" w:cs="Arial"/>
          <w:b/>
          <w:sz w:val="22"/>
          <w:szCs w:val="22"/>
        </w:rPr>
      </w:pPr>
    </w:p>
    <w:p w14:paraId="20822F8B" w14:textId="36AE41A9" w:rsidR="00420CBC" w:rsidRDefault="00D63DC5" w:rsidP="00ED2AF1">
      <w:pPr>
        <w:tabs>
          <w:tab w:val="left" w:pos="552"/>
        </w:tabs>
        <w:ind w:left="-15" w:right="30"/>
        <w:jc w:val="both"/>
        <w:rPr>
          <w:rFonts w:ascii="Arial Narrow" w:hAnsi="Arial Narrow" w:cs="Arial"/>
          <w:b/>
          <w:sz w:val="22"/>
          <w:szCs w:val="22"/>
        </w:rPr>
      </w:pPr>
      <w:r>
        <w:rPr>
          <w:rFonts w:ascii="Arial Narrow" w:hAnsi="Arial Narrow" w:cs="Arial"/>
          <w:b/>
          <w:sz w:val="22"/>
          <w:szCs w:val="22"/>
        </w:rPr>
        <w:br w:type="page"/>
      </w:r>
    </w:p>
    <w:p w14:paraId="3D66B067" w14:textId="77777777" w:rsidR="00D340AF" w:rsidRDefault="00D340AF" w:rsidP="00695F71">
      <w:pPr>
        <w:tabs>
          <w:tab w:val="left" w:pos="552"/>
        </w:tabs>
        <w:ind w:right="30"/>
        <w:jc w:val="both"/>
        <w:rPr>
          <w:rFonts w:ascii="Arial Narrow" w:hAnsi="Arial Narrow" w:cs="Arial"/>
          <w:b/>
          <w:sz w:val="22"/>
          <w:szCs w:val="22"/>
        </w:rPr>
      </w:pPr>
    </w:p>
    <w:p w14:paraId="278A2F25" w14:textId="77777777" w:rsidR="006F7B0D" w:rsidRDefault="00D340AF" w:rsidP="00A97F55">
      <w:pPr>
        <w:tabs>
          <w:tab w:val="left" w:pos="-858"/>
          <w:tab w:val="left" w:pos="426"/>
        </w:tabs>
        <w:ind w:right="30"/>
        <w:jc w:val="both"/>
        <w:rPr>
          <w:rFonts w:ascii="Arial Narrow" w:hAnsi="Arial Narrow" w:cs="Arial"/>
          <w:b/>
          <w:sz w:val="22"/>
          <w:szCs w:val="22"/>
        </w:rPr>
      </w:pPr>
      <w:r>
        <w:rPr>
          <w:rFonts w:ascii="Arial Narrow" w:hAnsi="Arial Narrow" w:cs="Arial"/>
          <w:b/>
          <w:sz w:val="22"/>
          <w:szCs w:val="22"/>
        </w:rPr>
        <w:t>6</w:t>
      </w:r>
      <w:r w:rsidR="00A97F55">
        <w:rPr>
          <w:rFonts w:ascii="Arial Narrow" w:hAnsi="Arial Narrow" w:cs="Arial"/>
          <w:b/>
          <w:sz w:val="22"/>
          <w:szCs w:val="22"/>
        </w:rPr>
        <w:t xml:space="preserve">.    </w:t>
      </w:r>
      <w:r w:rsidR="00A97F55" w:rsidRPr="009072E9">
        <w:rPr>
          <w:rFonts w:ascii="Arial Narrow" w:hAnsi="Arial Narrow" w:cs="Arial"/>
          <w:b/>
          <w:sz w:val="22"/>
          <w:szCs w:val="22"/>
        </w:rPr>
        <w:t>Experiencia</w:t>
      </w:r>
      <w:r w:rsidR="00CD3CD4">
        <w:rPr>
          <w:rFonts w:ascii="Arial Narrow" w:hAnsi="Arial Narrow" w:cs="Arial"/>
          <w:b/>
          <w:sz w:val="22"/>
          <w:szCs w:val="22"/>
        </w:rPr>
        <w:t xml:space="preserve"> laboral</w:t>
      </w:r>
      <w:r w:rsidR="00A97F55" w:rsidRPr="009072E9">
        <w:rPr>
          <w:rFonts w:ascii="Arial Narrow" w:hAnsi="Arial Narrow" w:cs="Arial"/>
          <w:b/>
          <w:sz w:val="22"/>
          <w:szCs w:val="22"/>
        </w:rPr>
        <w:t>:</w:t>
      </w:r>
      <w:r w:rsidR="00A97F55">
        <w:rPr>
          <w:rFonts w:ascii="Arial Narrow" w:hAnsi="Arial Narrow" w:cs="Arial"/>
          <w:b/>
          <w:sz w:val="22"/>
          <w:szCs w:val="22"/>
        </w:rPr>
        <w:t xml:space="preserve"> </w:t>
      </w:r>
    </w:p>
    <w:p w14:paraId="7B3F5C1B" w14:textId="77777777" w:rsidR="00A97F55" w:rsidRPr="009072E9" w:rsidRDefault="00A97F55" w:rsidP="00826B9E">
      <w:pPr>
        <w:tabs>
          <w:tab w:val="left" w:pos="-1575"/>
        </w:tabs>
        <w:ind w:left="-15" w:right="30"/>
        <w:jc w:val="both"/>
        <w:rPr>
          <w:rFonts w:ascii="Arial Narrow" w:hAnsi="Arial Narrow" w:cs="Arial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81"/>
        <w:gridCol w:w="2881"/>
        <w:gridCol w:w="2882"/>
      </w:tblGrid>
      <w:tr w:rsidR="00183893" w:rsidRPr="009072E9" w14:paraId="4CC98B52" w14:textId="77777777" w:rsidTr="00553694">
        <w:tc>
          <w:tcPr>
            <w:tcW w:w="2881" w:type="dxa"/>
            <w:vAlign w:val="center"/>
          </w:tcPr>
          <w:p w14:paraId="48BD6474" w14:textId="77777777" w:rsidR="00183893" w:rsidRPr="006F7B0D" w:rsidRDefault="00CD3CD4" w:rsidP="00553694">
            <w:pPr>
              <w:widowControl w:val="0"/>
              <w:jc w:val="center"/>
              <w:rPr>
                <w:rFonts w:ascii="Arial Narrow" w:hAnsi="Arial Narrow"/>
                <w:b/>
                <w:sz w:val="22"/>
                <w:szCs w:val="22"/>
              </w:rPr>
            </w:pPr>
            <w:r>
              <w:rPr>
                <w:rFonts w:ascii="Arial Narrow" w:hAnsi="Arial Narrow"/>
                <w:b/>
                <w:sz w:val="22"/>
                <w:szCs w:val="22"/>
              </w:rPr>
              <w:t>Nombre de la I</w:t>
            </w:r>
            <w:r w:rsidR="00183893" w:rsidRPr="006F7B0D">
              <w:rPr>
                <w:rFonts w:ascii="Arial Narrow" w:hAnsi="Arial Narrow"/>
                <w:b/>
                <w:sz w:val="22"/>
                <w:szCs w:val="22"/>
              </w:rPr>
              <w:t>nstitución:</w:t>
            </w:r>
          </w:p>
          <w:p w14:paraId="24C39EAB" w14:textId="77777777" w:rsidR="00183893" w:rsidRPr="004614CA" w:rsidRDefault="00183893" w:rsidP="00553694">
            <w:pPr>
              <w:widowControl w:val="0"/>
              <w:jc w:val="center"/>
              <w:rPr>
                <w:rFonts w:ascii="Arial Narrow" w:hAnsi="Arial Narrow"/>
                <w:b/>
                <w:sz w:val="22"/>
                <w:szCs w:val="22"/>
              </w:rPr>
            </w:pPr>
          </w:p>
        </w:tc>
        <w:tc>
          <w:tcPr>
            <w:tcW w:w="2881" w:type="dxa"/>
            <w:vAlign w:val="center"/>
          </w:tcPr>
          <w:p w14:paraId="7FAAC881" w14:textId="77777777" w:rsidR="00183893" w:rsidRPr="009072E9" w:rsidRDefault="00183893" w:rsidP="00553694">
            <w:pPr>
              <w:widowControl w:val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b/>
                <w:sz w:val="22"/>
                <w:szCs w:val="22"/>
              </w:rPr>
              <w:t>Fecha de ingreso:</w:t>
            </w:r>
            <w:r w:rsidRPr="0018382D">
              <w:rPr>
                <w:rFonts w:ascii="Arial Narrow" w:hAnsi="Arial Narrow"/>
                <w:sz w:val="22"/>
                <w:szCs w:val="22"/>
              </w:rPr>
              <w:t xml:space="preserve"> </w:t>
            </w:r>
          </w:p>
        </w:tc>
        <w:tc>
          <w:tcPr>
            <w:tcW w:w="2882" w:type="dxa"/>
            <w:vAlign w:val="center"/>
          </w:tcPr>
          <w:p w14:paraId="55DAFA84" w14:textId="77777777" w:rsidR="00183893" w:rsidRPr="009072E9" w:rsidRDefault="00183893" w:rsidP="00553694">
            <w:pPr>
              <w:widowControl w:val="0"/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6F7B0D">
              <w:rPr>
                <w:rFonts w:ascii="Arial Narrow" w:hAnsi="Arial Narrow"/>
                <w:b/>
                <w:sz w:val="22"/>
                <w:szCs w:val="22"/>
              </w:rPr>
              <w:t>Fecha de</w:t>
            </w:r>
            <w:r w:rsidR="00CD3CD4">
              <w:rPr>
                <w:rFonts w:ascii="Arial Narrow" w:hAnsi="Arial Narrow"/>
                <w:b/>
                <w:sz w:val="22"/>
                <w:szCs w:val="22"/>
              </w:rPr>
              <w:t xml:space="preserve"> finalización del contrato</w:t>
            </w:r>
            <w:r w:rsidRPr="006F7B0D">
              <w:rPr>
                <w:rFonts w:ascii="Arial Narrow" w:hAnsi="Arial Narrow"/>
                <w:b/>
                <w:sz w:val="22"/>
                <w:szCs w:val="22"/>
              </w:rPr>
              <w:t>:</w:t>
            </w:r>
            <w:r w:rsidRPr="009072E9">
              <w:rPr>
                <w:rFonts w:ascii="Arial Narrow" w:hAnsi="Arial Narrow"/>
                <w:sz w:val="22"/>
                <w:szCs w:val="22"/>
              </w:rPr>
              <w:t xml:space="preserve">  </w:t>
            </w:r>
          </w:p>
        </w:tc>
      </w:tr>
      <w:tr w:rsidR="00183893" w:rsidRPr="009072E9" w14:paraId="387E764F" w14:textId="77777777" w:rsidTr="00553694">
        <w:tc>
          <w:tcPr>
            <w:tcW w:w="2881" w:type="dxa"/>
          </w:tcPr>
          <w:p w14:paraId="6AF29BCF" w14:textId="77777777" w:rsidR="00183893" w:rsidRPr="006F7B0D" w:rsidRDefault="00CD3CD4" w:rsidP="00553694">
            <w:pPr>
              <w:widowControl w:val="0"/>
              <w:jc w:val="right"/>
              <w:rPr>
                <w:rFonts w:ascii="Arial Narrow" w:hAnsi="Arial Narrow"/>
                <w:b/>
                <w:sz w:val="22"/>
                <w:szCs w:val="22"/>
              </w:rPr>
            </w:pPr>
            <w:r>
              <w:rPr>
                <w:rFonts w:ascii="Arial Narrow" w:hAnsi="Arial Narrow"/>
                <w:b/>
                <w:sz w:val="22"/>
                <w:szCs w:val="22"/>
              </w:rPr>
              <w:t>Posición</w:t>
            </w:r>
            <w:r w:rsidR="00183893">
              <w:rPr>
                <w:rFonts w:ascii="Arial Narrow" w:hAnsi="Arial Narrow"/>
                <w:b/>
                <w:sz w:val="22"/>
                <w:szCs w:val="22"/>
              </w:rPr>
              <w:t>:</w:t>
            </w:r>
          </w:p>
        </w:tc>
        <w:tc>
          <w:tcPr>
            <w:tcW w:w="5763" w:type="dxa"/>
            <w:gridSpan w:val="2"/>
          </w:tcPr>
          <w:p w14:paraId="785037ED" w14:textId="77777777" w:rsidR="00183893" w:rsidRPr="009072E9" w:rsidRDefault="00183893" w:rsidP="00553694">
            <w:pPr>
              <w:jc w:val="both"/>
              <w:rPr>
                <w:rFonts w:ascii="Arial Narrow" w:hAnsi="Arial Narrow"/>
                <w:sz w:val="22"/>
                <w:szCs w:val="22"/>
              </w:rPr>
            </w:pPr>
          </w:p>
        </w:tc>
      </w:tr>
      <w:tr w:rsidR="00183893" w:rsidRPr="009072E9" w14:paraId="2F11B1AA" w14:textId="77777777" w:rsidTr="00553694">
        <w:trPr>
          <w:trHeight w:val="777"/>
        </w:trPr>
        <w:tc>
          <w:tcPr>
            <w:tcW w:w="2881" w:type="dxa"/>
          </w:tcPr>
          <w:p w14:paraId="668D8E3D" w14:textId="77777777" w:rsidR="00183893" w:rsidRPr="00781431" w:rsidRDefault="00183893" w:rsidP="00553694">
            <w:pPr>
              <w:widowControl w:val="0"/>
              <w:jc w:val="right"/>
              <w:rPr>
                <w:rFonts w:ascii="Arial Narrow" w:hAnsi="Arial Narrow"/>
                <w:b/>
                <w:sz w:val="22"/>
                <w:szCs w:val="22"/>
              </w:rPr>
            </w:pPr>
            <w:r w:rsidRPr="00781431">
              <w:rPr>
                <w:rFonts w:ascii="Arial Narrow" w:hAnsi="Arial Narrow"/>
                <w:b/>
                <w:sz w:val="22"/>
                <w:szCs w:val="22"/>
              </w:rPr>
              <w:t>Principales funciones:</w:t>
            </w:r>
          </w:p>
        </w:tc>
        <w:tc>
          <w:tcPr>
            <w:tcW w:w="5763" w:type="dxa"/>
            <w:gridSpan w:val="2"/>
          </w:tcPr>
          <w:p w14:paraId="5F969652" w14:textId="77777777" w:rsidR="00183893" w:rsidRPr="009072E9" w:rsidRDefault="00183893" w:rsidP="00553694">
            <w:pPr>
              <w:widowControl w:val="0"/>
              <w:jc w:val="both"/>
              <w:rPr>
                <w:rFonts w:ascii="Arial Narrow" w:hAnsi="Arial Narrow"/>
                <w:sz w:val="22"/>
                <w:szCs w:val="22"/>
              </w:rPr>
            </w:pPr>
          </w:p>
        </w:tc>
      </w:tr>
    </w:tbl>
    <w:p w14:paraId="54D9937C" w14:textId="77777777" w:rsidR="0018382D" w:rsidRDefault="0018382D" w:rsidP="00A2581E">
      <w:pPr>
        <w:tabs>
          <w:tab w:val="left" w:pos="-1575"/>
        </w:tabs>
        <w:ind w:right="30"/>
        <w:jc w:val="both"/>
        <w:rPr>
          <w:rFonts w:ascii="Arial Narrow" w:hAnsi="Arial Narrow" w:cs="Arial"/>
          <w:i/>
          <w:sz w:val="22"/>
          <w:szCs w:val="22"/>
        </w:rPr>
      </w:pPr>
    </w:p>
    <w:p w14:paraId="39FBD5E3" w14:textId="77777777" w:rsidR="00CD3CD4" w:rsidRDefault="00CD3CD4" w:rsidP="00A2581E">
      <w:pPr>
        <w:tabs>
          <w:tab w:val="left" w:pos="-1575"/>
        </w:tabs>
        <w:ind w:right="30"/>
        <w:jc w:val="both"/>
        <w:rPr>
          <w:rFonts w:ascii="Arial Narrow" w:hAnsi="Arial Narrow" w:cs="Arial"/>
          <w:i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81"/>
        <w:gridCol w:w="2881"/>
        <w:gridCol w:w="2882"/>
      </w:tblGrid>
      <w:tr w:rsidR="00CD3CD4" w:rsidRPr="009072E9" w14:paraId="7FDDAC27" w14:textId="77777777" w:rsidTr="006B0863">
        <w:tc>
          <w:tcPr>
            <w:tcW w:w="2881" w:type="dxa"/>
            <w:vAlign w:val="center"/>
          </w:tcPr>
          <w:p w14:paraId="0D493724" w14:textId="77777777" w:rsidR="00CD3CD4" w:rsidRPr="006F7B0D" w:rsidRDefault="00CD3CD4" w:rsidP="006B0863">
            <w:pPr>
              <w:widowControl w:val="0"/>
              <w:jc w:val="center"/>
              <w:rPr>
                <w:rFonts w:ascii="Arial Narrow" w:hAnsi="Arial Narrow"/>
                <w:b/>
                <w:sz w:val="22"/>
                <w:szCs w:val="22"/>
              </w:rPr>
            </w:pPr>
            <w:r>
              <w:rPr>
                <w:rFonts w:ascii="Arial Narrow" w:hAnsi="Arial Narrow"/>
                <w:b/>
                <w:sz w:val="22"/>
                <w:szCs w:val="22"/>
              </w:rPr>
              <w:t>Nombre de la I</w:t>
            </w:r>
            <w:r w:rsidRPr="006F7B0D">
              <w:rPr>
                <w:rFonts w:ascii="Arial Narrow" w:hAnsi="Arial Narrow"/>
                <w:b/>
                <w:sz w:val="22"/>
                <w:szCs w:val="22"/>
              </w:rPr>
              <w:t>nstitución:</w:t>
            </w:r>
          </w:p>
          <w:p w14:paraId="4CD5131B" w14:textId="77777777" w:rsidR="00CD3CD4" w:rsidRPr="004614CA" w:rsidRDefault="00CD3CD4" w:rsidP="006B0863">
            <w:pPr>
              <w:widowControl w:val="0"/>
              <w:jc w:val="center"/>
              <w:rPr>
                <w:rFonts w:ascii="Arial Narrow" w:hAnsi="Arial Narrow"/>
                <w:b/>
                <w:sz w:val="22"/>
                <w:szCs w:val="22"/>
              </w:rPr>
            </w:pPr>
          </w:p>
        </w:tc>
        <w:tc>
          <w:tcPr>
            <w:tcW w:w="2881" w:type="dxa"/>
            <w:vAlign w:val="center"/>
          </w:tcPr>
          <w:p w14:paraId="254AC109" w14:textId="77777777" w:rsidR="00CD3CD4" w:rsidRPr="009072E9" w:rsidRDefault="00CD3CD4" w:rsidP="006B0863">
            <w:pPr>
              <w:widowControl w:val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b/>
                <w:sz w:val="22"/>
                <w:szCs w:val="22"/>
              </w:rPr>
              <w:t>Fecha de ingreso:</w:t>
            </w:r>
            <w:r w:rsidRPr="0018382D">
              <w:rPr>
                <w:rFonts w:ascii="Arial Narrow" w:hAnsi="Arial Narrow"/>
                <w:sz w:val="22"/>
                <w:szCs w:val="22"/>
              </w:rPr>
              <w:t xml:space="preserve"> </w:t>
            </w:r>
          </w:p>
        </w:tc>
        <w:tc>
          <w:tcPr>
            <w:tcW w:w="2882" w:type="dxa"/>
            <w:vAlign w:val="center"/>
          </w:tcPr>
          <w:p w14:paraId="3FDC4206" w14:textId="77777777" w:rsidR="00CD3CD4" w:rsidRPr="009072E9" w:rsidRDefault="00CD3CD4" w:rsidP="006B0863">
            <w:pPr>
              <w:widowControl w:val="0"/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6F7B0D">
              <w:rPr>
                <w:rFonts w:ascii="Arial Narrow" w:hAnsi="Arial Narrow"/>
                <w:b/>
                <w:sz w:val="22"/>
                <w:szCs w:val="22"/>
              </w:rPr>
              <w:t>Fecha de</w:t>
            </w:r>
            <w:r>
              <w:rPr>
                <w:rFonts w:ascii="Arial Narrow" w:hAnsi="Arial Narrow"/>
                <w:b/>
                <w:sz w:val="22"/>
                <w:szCs w:val="22"/>
              </w:rPr>
              <w:t xml:space="preserve"> finalización del contrato</w:t>
            </w:r>
            <w:r w:rsidRPr="006F7B0D">
              <w:rPr>
                <w:rFonts w:ascii="Arial Narrow" w:hAnsi="Arial Narrow"/>
                <w:b/>
                <w:sz w:val="22"/>
                <w:szCs w:val="22"/>
              </w:rPr>
              <w:t>:</w:t>
            </w:r>
            <w:r w:rsidRPr="009072E9">
              <w:rPr>
                <w:rFonts w:ascii="Arial Narrow" w:hAnsi="Arial Narrow"/>
                <w:sz w:val="22"/>
                <w:szCs w:val="22"/>
              </w:rPr>
              <w:t xml:space="preserve">  </w:t>
            </w:r>
          </w:p>
        </w:tc>
      </w:tr>
      <w:tr w:rsidR="00CD3CD4" w:rsidRPr="009072E9" w14:paraId="3AD1B022" w14:textId="77777777" w:rsidTr="006B0863">
        <w:tc>
          <w:tcPr>
            <w:tcW w:w="2881" w:type="dxa"/>
          </w:tcPr>
          <w:p w14:paraId="76225B69" w14:textId="77777777" w:rsidR="00CD3CD4" w:rsidRPr="006F7B0D" w:rsidRDefault="00CD3CD4" w:rsidP="006B0863">
            <w:pPr>
              <w:widowControl w:val="0"/>
              <w:jc w:val="right"/>
              <w:rPr>
                <w:rFonts w:ascii="Arial Narrow" w:hAnsi="Arial Narrow"/>
                <w:b/>
                <w:sz w:val="22"/>
                <w:szCs w:val="22"/>
              </w:rPr>
            </w:pPr>
            <w:r>
              <w:rPr>
                <w:rFonts w:ascii="Arial Narrow" w:hAnsi="Arial Narrow"/>
                <w:b/>
                <w:sz w:val="22"/>
                <w:szCs w:val="22"/>
              </w:rPr>
              <w:t>Posición:</w:t>
            </w:r>
          </w:p>
        </w:tc>
        <w:tc>
          <w:tcPr>
            <w:tcW w:w="5763" w:type="dxa"/>
            <w:gridSpan w:val="2"/>
          </w:tcPr>
          <w:p w14:paraId="1F19C61B" w14:textId="77777777" w:rsidR="00CD3CD4" w:rsidRPr="009072E9" w:rsidRDefault="00CD3CD4" w:rsidP="006B0863">
            <w:pPr>
              <w:jc w:val="both"/>
              <w:rPr>
                <w:rFonts w:ascii="Arial Narrow" w:hAnsi="Arial Narrow"/>
                <w:sz w:val="22"/>
                <w:szCs w:val="22"/>
              </w:rPr>
            </w:pPr>
          </w:p>
        </w:tc>
      </w:tr>
      <w:tr w:rsidR="00CD3CD4" w:rsidRPr="009072E9" w14:paraId="08258DBC" w14:textId="77777777" w:rsidTr="006B0863">
        <w:trPr>
          <w:trHeight w:val="777"/>
        </w:trPr>
        <w:tc>
          <w:tcPr>
            <w:tcW w:w="2881" w:type="dxa"/>
          </w:tcPr>
          <w:p w14:paraId="195ED648" w14:textId="77777777" w:rsidR="00CD3CD4" w:rsidRPr="00781431" w:rsidRDefault="00CD3CD4" w:rsidP="006B0863">
            <w:pPr>
              <w:widowControl w:val="0"/>
              <w:jc w:val="right"/>
              <w:rPr>
                <w:rFonts w:ascii="Arial Narrow" w:hAnsi="Arial Narrow"/>
                <w:b/>
                <w:sz w:val="22"/>
                <w:szCs w:val="22"/>
              </w:rPr>
            </w:pPr>
            <w:r w:rsidRPr="00781431">
              <w:rPr>
                <w:rFonts w:ascii="Arial Narrow" w:hAnsi="Arial Narrow"/>
                <w:b/>
                <w:sz w:val="22"/>
                <w:szCs w:val="22"/>
              </w:rPr>
              <w:t>Principales funciones:</w:t>
            </w:r>
          </w:p>
        </w:tc>
        <w:tc>
          <w:tcPr>
            <w:tcW w:w="5763" w:type="dxa"/>
            <w:gridSpan w:val="2"/>
          </w:tcPr>
          <w:p w14:paraId="664F3809" w14:textId="77777777" w:rsidR="00CD3CD4" w:rsidRPr="009072E9" w:rsidRDefault="00CD3CD4" w:rsidP="006B0863">
            <w:pPr>
              <w:widowControl w:val="0"/>
              <w:jc w:val="both"/>
              <w:rPr>
                <w:rFonts w:ascii="Arial Narrow" w:hAnsi="Arial Narrow"/>
                <w:sz w:val="22"/>
                <w:szCs w:val="22"/>
              </w:rPr>
            </w:pPr>
          </w:p>
        </w:tc>
      </w:tr>
    </w:tbl>
    <w:p w14:paraId="23BB1E52" w14:textId="77777777" w:rsidR="00FF5B15" w:rsidRDefault="00FF5B15" w:rsidP="00A2581E">
      <w:pPr>
        <w:tabs>
          <w:tab w:val="left" w:pos="-1575"/>
        </w:tabs>
        <w:ind w:right="30"/>
        <w:jc w:val="both"/>
        <w:rPr>
          <w:rFonts w:ascii="Arial Narrow" w:hAnsi="Arial Narrow" w:cs="Arial"/>
          <w:i/>
          <w:sz w:val="22"/>
          <w:szCs w:val="22"/>
          <w:highlight w:val="yellow"/>
        </w:rPr>
      </w:pPr>
    </w:p>
    <w:p w14:paraId="5B709678" w14:textId="77777777" w:rsidR="009168AC" w:rsidRDefault="009168AC" w:rsidP="009168AC">
      <w:pPr>
        <w:ind w:right="30"/>
        <w:rPr>
          <w:rFonts w:ascii="Arial Narrow" w:hAnsi="Arial Narrow" w:cs="Arial"/>
          <w:sz w:val="22"/>
          <w:szCs w:val="22"/>
        </w:rPr>
      </w:pPr>
    </w:p>
    <w:p w14:paraId="094973A8" w14:textId="77777777" w:rsidR="007C0FB1" w:rsidRDefault="00D340AF" w:rsidP="009168AC">
      <w:pPr>
        <w:ind w:right="30"/>
        <w:rPr>
          <w:rFonts w:ascii="Arial Narrow" w:hAnsi="Arial Narrow" w:cs="Arial"/>
          <w:b/>
          <w:bCs/>
          <w:sz w:val="22"/>
          <w:szCs w:val="22"/>
          <w:lang w:val="es-ES_tradnl"/>
        </w:rPr>
      </w:pPr>
      <w:r>
        <w:rPr>
          <w:rFonts w:ascii="Arial Narrow" w:hAnsi="Arial Narrow" w:cs="Arial"/>
          <w:b/>
          <w:bCs/>
          <w:sz w:val="22"/>
          <w:szCs w:val="22"/>
          <w:lang w:val="es-ES_tradnl"/>
        </w:rPr>
        <w:t>7</w:t>
      </w:r>
      <w:r w:rsidR="00D4231B">
        <w:rPr>
          <w:rFonts w:ascii="Arial Narrow" w:hAnsi="Arial Narrow" w:cs="Arial"/>
          <w:b/>
          <w:bCs/>
          <w:sz w:val="22"/>
          <w:szCs w:val="22"/>
          <w:lang w:val="es-ES_tradnl"/>
        </w:rPr>
        <w:t>.</w:t>
      </w:r>
      <w:r w:rsidR="00A97F55">
        <w:rPr>
          <w:rFonts w:ascii="Arial Narrow" w:hAnsi="Arial Narrow" w:cs="Arial"/>
          <w:b/>
          <w:bCs/>
          <w:sz w:val="22"/>
          <w:szCs w:val="22"/>
          <w:lang w:val="es-ES_tradnl"/>
        </w:rPr>
        <w:t xml:space="preserve">    Autoevaluación</w:t>
      </w:r>
    </w:p>
    <w:p w14:paraId="61E6A362" w14:textId="77777777" w:rsidR="004A2A9F" w:rsidRDefault="007C0FB1" w:rsidP="00A97F55">
      <w:pPr>
        <w:ind w:left="-15" w:right="30"/>
        <w:rPr>
          <w:rFonts w:ascii="Arial Narrow" w:hAnsi="Arial Narrow" w:cs="Arial"/>
          <w:b/>
          <w:bCs/>
          <w:sz w:val="22"/>
          <w:szCs w:val="22"/>
          <w:lang w:val="es-ES_tradnl"/>
        </w:rPr>
      </w:pPr>
      <w:r>
        <w:rPr>
          <w:rFonts w:ascii="Arial Narrow" w:hAnsi="Arial Narrow" w:cs="Arial"/>
          <w:b/>
          <w:bCs/>
          <w:sz w:val="22"/>
          <w:szCs w:val="22"/>
          <w:lang w:val="es-ES_tradnl"/>
        </w:rPr>
        <w:t>En una escala del 1 al 10 (siendo 1 la menor y 10 la máxima calificación) auto califique su dominio de las siguientes herramientas:</w:t>
      </w:r>
    </w:p>
    <w:p w14:paraId="6816DF02" w14:textId="77777777" w:rsidR="00F50521" w:rsidRDefault="00F50521" w:rsidP="00A97F55">
      <w:pPr>
        <w:ind w:left="-15" w:right="30"/>
        <w:rPr>
          <w:rFonts w:ascii="Arial Narrow" w:hAnsi="Arial Narrow" w:cs="Arial"/>
          <w:b/>
          <w:bCs/>
          <w:sz w:val="22"/>
          <w:szCs w:val="22"/>
          <w:lang w:val="es-ES_tradnl"/>
        </w:rPr>
      </w:pPr>
    </w:p>
    <w:p w14:paraId="50764BF5" w14:textId="77777777" w:rsidR="00397790" w:rsidRDefault="00397790" w:rsidP="00397790">
      <w:pPr>
        <w:rPr>
          <w:rFonts w:ascii="Arial Narrow" w:hAnsi="Arial Narrow"/>
          <w:sz w:val="22"/>
          <w:szCs w:val="22"/>
        </w:rPr>
      </w:pPr>
    </w:p>
    <w:tbl>
      <w:tblPr>
        <w:tblW w:w="62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8"/>
        <w:gridCol w:w="1224"/>
        <w:gridCol w:w="1262"/>
        <w:gridCol w:w="1262"/>
        <w:gridCol w:w="1262"/>
      </w:tblGrid>
      <w:tr w:rsidR="00EF1DBB" w:rsidRPr="00502240" w14:paraId="5BAC6E4D" w14:textId="77777777" w:rsidTr="00976E3D">
        <w:trPr>
          <w:trHeight w:val="507"/>
          <w:jc w:val="center"/>
        </w:trPr>
        <w:tc>
          <w:tcPr>
            <w:tcW w:w="1208" w:type="dxa"/>
            <w:shd w:val="clear" w:color="auto" w:fill="B4C6E7"/>
            <w:vAlign w:val="center"/>
            <w:hideMark/>
          </w:tcPr>
          <w:p w14:paraId="654CD5FC" w14:textId="77777777" w:rsidR="00EF1DBB" w:rsidRPr="008E794D" w:rsidRDefault="00EF1DBB" w:rsidP="00BA1B30">
            <w:pPr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</w:pPr>
            <w:r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  <w:t>Gestión de proyectos tecnológicos</w:t>
            </w:r>
          </w:p>
        </w:tc>
        <w:tc>
          <w:tcPr>
            <w:tcW w:w="1224" w:type="dxa"/>
            <w:shd w:val="clear" w:color="auto" w:fill="B4C6E7"/>
            <w:vAlign w:val="center"/>
            <w:hideMark/>
          </w:tcPr>
          <w:p w14:paraId="4FBA1889" w14:textId="77777777" w:rsidR="00EF1DBB" w:rsidRPr="008E794D" w:rsidRDefault="00EF1DBB" w:rsidP="00BA1B30">
            <w:pPr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CD3CD4"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  <w:t>Conocimiento en mitigación de riesgos</w:t>
            </w:r>
          </w:p>
        </w:tc>
        <w:tc>
          <w:tcPr>
            <w:tcW w:w="1262" w:type="dxa"/>
            <w:shd w:val="clear" w:color="auto" w:fill="B4C6E7"/>
            <w:vAlign w:val="center"/>
            <w:hideMark/>
          </w:tcPr>
          <w:p w14:paraId="314C2081" w14:textId="77777777" w:rsidR="00EF1DBB" w:rsidRPr="008E794D" w:rsidRDefault="00EF1DBB" w:rsidP="00BA1B30">
            <w:pPr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</w:pPr>
            <w:r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  <w:t>Metodologías ágiles</w:t>
            </w:r>
          </w:p>
        </w:tc>
        <w:tc>
          <w:tcPr>
            <w:tcW w:w="1262" w:type="dxa"/>
            <w:shd w:val="clear" w:color="auto" w:fill="B4C6E7"/>
            <w:vAlign w:val="center"/>
          </w:tcPr>
          <w:p w14:paraId="5087BB72" w14:textId="77777777" w:rsidR="00EF1DBB" w:rsidRDefault="00EF1DBB" w:rsidP="00BA1B30">
            <w:pPr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</w:pPr>
            <w:r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  <w:t>Gestión de proyectos en la nube</w:t>
            </w:r>
          </w:p>
        </w:tc>
        <w:tc>
          <w:tcPr>
            <w:tcW w:w="1262" w:type="dxa"/>
            <w:shd w:val="clear" w:color="auto" w:fill="B4C6E7"/>
            <w:vAlign w:val="center"/>
          </w:tcPr>
          <w:p w14:paraId="022EE24E" w14:textId="77777777" w:rsidR="00EF1DBB" w:rsidRDefault="00EF1DBB" w:rsidP="00BA1B30">
            <w:pPr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</w:pPr>
            <w:r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  <w:t>Ingeniería de procesos</w:t>
            </w:r>
          </w:p>
        </w:tc>
      </w:tr>
      <w:tr w:rsidR="00EF1DBB" w:rsidRPr="00502240" w14:paraId="266AEB08" w14:textId="77777777" w:rsidTr="00EF1DBB">
        <w:trPr>
          <w:trHeight w:val="300"/>
          <w:jc w:val="center"/>
        </w:trPr>
        <w:tc>
          <w:tcPr>
            <w:tcW w:w="1208" w:type="dxa"/>
            <w:noWrap/>
            <w:vAlign w:val="bottom"/>
          </w:tcPr>
          <w:p w14:paraId="01106103" w14:textId="5578E18A" w:rsidR="00EF1DBB" w:rsidRPr="00502240" w:rsidRDefault="00EC1236" w:rsidP="00730304">
            <w:pPr>
              <w:jc w:val="center"/>
              <w:rPr>
                <w:rFonts w:ascii="Calibri" w:hAnsi="Calibri"/>
                <w:color w:val="000000"/>
                <w:sz w:val="16"/>
                <w:szCs w:val="16"/>
                <w:lang w:eastAsia="es-EC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  <w:lang w:eastAsia="es-EC"/>
              </w:rPr>
              <w:t>9</w:t>
            </w:r>
          </w:p>
        </w:tc>
        <w:tc>
          <w:tcPr>
            <w:tcW w:w="1224" w:type="dxa"/>
            <w:noWrap/>
            <w:vAlign w:val="bottom"/>
          </w:tcPr>
          <w:p w14:paraId="6C665CD2" w14:textId="19715F80" w:rsidR="00EF1DBB" w:rsidRPr="00502240" w:rsidRDefault="00EC1236" w:rsidP="006E0E02">
            <w:pPr>
              <w:rPr>
                <w:rFonts w:ascii="Calibri" w:hAnsi="Calibri"/>
                <w:color w:val="000000"/>
                <w:sz w:val="16"/>
                <w:szCs w:val="16"/>
                <w:lang w:eastAsia="es-EC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  <w:lang w:eastAsia="es-EC"/>
              </w:rPr>
              <w:t>8</w:t>
            </w:r>
          </w:p>
        </w:tc>
        <w:tc>
          <w:tcPr>
            <w:tcW w:w="1262" w:type="dxa"/>
            <w:noWrap/>
            <w:vAlign w:val="bottom"/>
          </w:tcPr>
          <w:p w14:paraId="2E03CEFD" w14:textId="3FD4F6AC" w:rsidR="00EF1DBB" w:rsidRPr="00502240" w:rsidRDefault="00EC1236" w:rsidP="00730304">
            <w:pPr>
              <w:jc w:val="center"/>
              <w:rPr>
                <w:rFonts w:ascii="Calibri" w:hAnsi="Calibri"/>
                <w:color w:val="000000"/>
                <w:sz w:val="16"/>
                <w:szCs w:val="16"/>
                <w:lang w:eastAsia="es-EC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  <w:lang w:eastAsia="es-EC"/>
              </w:rPr>
              <w:t>10</w:t>
            </w:r>
          </w:p>
        </w:tc>
        <w:tc>
          <w:tcPr>
            <w:tcW w:w="1262" w:type="dxa"/>
          </w:tcPr>
          <w:p w14:paraId="63289819" w14:textId="796F1462" w:rsidR="00EF1DBB" w:rsidRPr="00502240" w:rsidRDefault="00976E3D" w:rsidP="006E0E02">
            <w:pPr>
              <w:rPr>
                <w:rFonts w:ascii="Calibri" w:hAnsi="Calibri"/>
                <w:color w:val="000000"/>
                <w:sz w:val="16"/>
                <w:szCs w:val="16"/>
                <w:lang w:eastAsia="es-EC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  <w:lang w:eastAsia="es-EC"/>
              </w:rPr>
              <w:t xml:space="preserve">             </w:t>
            </w:r>
            <w:r w:rsidR="00E658FB">
              <w:rPr>
                <w:rFonts w:ascii="Calibri" w:hAnsi="Calibri"/>
                <w:color w:val="000000"/>
                <w:sz w:val="16"/>
                <w:szCs w:val="16"/>
                <w:lang w:eastAsia="es-EC"/>
              </w:rPr>
              <w:t>10</w:t>
            </w:r>
          </w:p>
        </w:tc>
        <w:tc>
          <w:tcPr>
            <w:tcW w:w="1262" w:type="dxa"/>
          </w:tcPr>
          <w:p w14:paraId="275FEF45" w14:textId="0068DA01" w:rsidR="00EF1DBB" w:rsidRPr="00502240" w:rsidRDefault="00E658FB" w:rsidP="00730304">
            <w:pPr>
              <w:jc w:val="center"/>
              <w:rPr>
                <w:rFonts w:ascii="Calibri" w:hAnsi="Calibri"/>
                <w:color w:val="000000"/>
                <w:sz w:val="16"/>
                <w:szCs w:val="16"/>
                <w:lang w:eastAsia="es-EC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  <w:lang w:eastAsia="es-EC"/>
              </w:rPr>
              <w:t>8</w:t>
            </w:r>
          </w:p>
        </w:tc>
      </w:tr>
    </w:tbl>
    <w:p w14:paraId="6EC757E3" w14:textId="77777777" w:rsidR="000C0BCC" w:rsidRPr="00C2024A" w:rsidRDefault="000C0BCC" w:rsidP="000C0BCC">
      <w:pPr>
        <w:rPr>
          <w:rFonts w:ascii="Arial Narrow" w:hAnsi="Arial Narrow"/>
          <w:sz w:val="22"/>
          <w:szCs w:val="22"/>
        </w:rPr>
      </w:pPr>
    </w:p>
    <w:tbl>
      <w:tblPr>
        <w:tblW w:w="758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95"/>
        <w:gridCol w:w="1018"/>
        <w:gridCol w:w="1102"/>
        <w:gridCol w:w="1114"/>
        <w:gridCol w:w="1105"/>
        <w:gridCol w:w="1077"/>
        <w:gridCol w:w="1077"/>
      </w:tblGrid>
      <w:tr w:rsidR="00782787" w:rsidRPr="008E794D" w14:paraId="4B4A0B29" w14:textId="6D7480D5" w:rsidTr="00782787">
        <w:trPr>
          <w:trHeight w:val="675"/>
          <w:jc w:val="center"/>
        </w:trPr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/>
            <w:vAlign w:val="center"/>
            <w:hideMark/>
          </w:tcPr>
          <w:p w14:paraId="70839254" w14:textId="77777777" w:rsidR="00782787" w:rsidRPr="008E794D" w:rsidRDefault="00782787" w:rsidP="006B0863">
            <w:pPr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</w:pPr>
            <w:r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  <w:t>MS Project</w:t>
            </w:r>
          </w:p>
        </w:tc>
        <w:tc>
          <w:tcPr>
            <w:tcW w:w="10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/>
            <w:vAlign w:val="center"/>
            <w:hideMark/>
          </w:tcPr>
          <w:p w14:paraId="02918BE4" w14:textId="77777777" w:rsidR="00782787" w:rsidRPr="008E794D" w:rsidRDefault="00782787" w:rsidP="006B0863">
            <w:pPr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</w:pPr>
            <w:r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  <w:t>Jira</w:t>
            </w:r>
          </w:p>
        </w:tc>
        <w:tc>
          <w:tcPr>
            <w:tcW w:w="1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/>
            <w:vAlign w:val="center"/>
            <w:hideMark/>
          </w:tcPr>
          <w:p w14:paraId="24B0688C" w14:textId="77777777" w:rsidR="00782787" w:rsidRPr="008E794D" w:rsidRDefault="00782787" w:rsidP="006B0863">
            <w:pPr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</w:pPr>
            <w:r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  <w:t>Planner</w:t>
            </w:r>
          </w:p>
        </w:tc>
        <w:tc>
          <w:tcPr>
            <w:tcW w:w="11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/>
            <w:vAlign w:val="center"/>
          </w:tcPr>
          <w:p w14:paraId="1EA7779D" w14:textId="77777777" w:rsidR="00782787" w:rsidRDefault="00782787" w:rsidP="00695F71">
            <w:pPr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</w:pPr>
            <w:r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  <w:t>Scrum</w:t>
            </w:r>
          </w:p>
        </w:tc>
        <w:tc>
          <w:tcPr>
            <w:tcW w:w="11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/>
            <w:vAlign w:val="center"/>
          </w:tcPr>
          <w:p w14:paraId="19A487B9" w14:textId="2C431502" w:rsidR="00782787" w:rsidRDefault="00782787" w:rsidP="00BA1B30">
            <w:pPr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</w:pPr>
            <w:r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  <w:t>Gestión de procesos de negocios</w:t>
            </w:r>
          </w:p>
        </w:tc>
        <w:tc>
          <w:tcPr>
            <w:tcW w:w="10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/>
            <w:vAlign w:val="center"/>
          </w:tcPr>
          <w:p w14:paraId="57F774D6" w14:textId="77777777" w:rsidR="00782787" w:rsidRDefault="00782787" w:rsidP="00BA1B30">
            <w:pPr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</w:pPr>
            <w:r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  <w:t>Power BI</w:t>
            </w:r>
          </w:p>
        </w:tc>
        <w:tc>
          <w:tcPr>
            <w:tcW w:w="10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/>
          </w:tcPr>
          <w:p w14:paraId="59FA96E8" w14:textId="77777777" w:rsidR="00782787" w:rsidRDefault="00782787" w:rsidP="00BA1B30">
            <w:pPr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</w:pPr>
          </w:p>
          <w:p w14:paraId="297F63F1" w14:textId="517FD3CB" w:rsidR="00782787" w:rsidRDefault="00782787" w:rsidP="00782787">
            <w:pPr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</w:pPr>
            <w:r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  <w:t>Gestión de relaciones con el cliente</w:t>
            </w:r>
          </w:p>
        </w:tc>
      </w:tr>
      <w:tr w:rsidR="00782787" w:rsidRPr="008E794D" w14:paraId="49F743E7" w14:textId="1729D212" w:rsidTr="00782787">
        <w:trPr>
          <w:trHeight w:val="260"/>
          <w:jc w:val="center"/>
        </w:trPr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9B006E" w14:textId="517FFDAD" w:rsidR="00782787" w:rsidRPr="0087565A" w:rsidRDefault="00E658FB" w:rsidP="006B0863">
            <w:pPr>
              <w:jc w:val="center"/>
              <w:rPr>
                <w:rFonts w:ascii="Calibri" w:hAnsi="Calibri"/>
                <w:color w:val="000000"/>
                <w:sz w:val="16"/>
                <w:szCs w:val="16"/>
                <w:lang w:eastAsia="es-EC"/>
              </w:rPr>
            </w:pPr>
            <w:r w:rsidRPr="0087565A">
              <w:rPr>
                <w:rFonts w:ascii="Calibri" w:hAnsi="Calibri"/>
                <w:color w:val="000000"/>
                <w:sz w:val="16"/>
                <w:szCs w:val="16"/>
                <w:lang w:eastAsia="es-EC"/>
              </w:rPr>
              <w:t>9</w:t>
            </w:r>
          </w:p>
        </w:tc>
        <w:tc>
          <w:tcPr>
            <w:tcW w:w="10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6C6250" w14:textId="7A8874BB" w:rsidR="00782787" w:rsidRPr="0087565A" w:rsidRDefault="00E658FB" w:rsidP="006B0863">
            <w:pPr>
              <w:jc w:val="center"/>
              <w:rPr>
                <w:rFonts w:ascii="Calibri" w:hAnsi="Calibri"/>
                <w:color w:val="000000"/>
                <w:sz w:val="16"/>
                <w:szCs w:val="16"/>
                <w:lang w:eastAsia="es-EC"/>
              </w:rPr>
            </w:pPr>
            <w:r w:rsidRPr="0087565A">
              <w:rPr>
                <w:rFonts w:ascii="Calibri" w:hAnsi="Calibri"/>
                <w:color w:val="000000"/>
                <w:sz w:val="16"/>
                <w:szCs w:val="16"/>
                <w:lang w:eastAsia="es-EC"/>
              </w:rPr>
              <w:t>10</w:t>
            </w:r>
          </w:p>
        </w:tc>
        <w:tc>
          <w:tcPr>
            <w:tcW w:w="1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0475B3" w14:textId="0D11E492" w:rsidR="00782787" w:rsidRPr="0087565A" w:rsidRDefault="00E658FB" w:rsidP="006B0863">
            <w:pPr>
              <w:jc w:val="center"/>
              <w:rPr>
                <w:rFonts w:ascii="Calibri" w:hAnsi="Calibri"/>
                <w:color w:val="000000"/>
                <w:sz w:val="16"/>
                <w:szCs w:val="16"/>
                <w:lang w:eastAsia="es-EC"/>
              </w:rPr>
            </w:pPr>
            <w:r w:rsidRPr="0087565A">
              <w:rPr>
                <w:rFonts w:ascii="Calibri" w:hAnsi="Calibri"/>
                <w:color w:val="000000"/>
                <w:sz w:val="16"/>
                <w:szCs w:val="16"/>
                <w:lang w:eastAsia="es-EC"/>
              </w:rPr>
              <w:t>10</w:t>
            </w:r>
          </w:p>
        </w:tc>
        <w:tc>
          <w:tcPr>
            <w:tcW w:w="11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2241751" w14:textId="4C7005C6" w:rsidR="00782787" w:rsidRPr="0087565A" w:rsidRDefault="00B51AF5" w:rsidP="006B0863">
            <w:pPr>
              <w:jc w:val="center"/>
              <w:rPr>
                <w:rFonts w:ascii="Calibri" w:hAnsi="Calibri"/>
                <w:color w:val="000000"/>
                <w:sz w:val="16"/>
                <w:szCs w:val="16"/>
                <w:lang w:eastAsia="es-EC"/>
              </w:rPr>
            </w:pPr>
            <w:r w:rsidRPr="0087565A">
              <w:rPr>
                <w:rFonts w:ascii="Calibri" w:hAnsi="Calibri"/>
                <w:color w:val="000000"/>
                <w:sz w:val="16"/>
                <w:szCs w:val="16"/>
                <w:lang w:eastAsia="es-EC"/>
              </w:rPr>
              <w:t>10</w:t>
            </w:r>
          </w:p>
        </w:tc>
        <w:tc>
          <w:tcPr>
            <w:tcW w:w="11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D9F3640" w14:textId="009A5F04" w:rsidR="00782787" w:rsidRPr="0087565A" w:rsidRDefault="00B51AF5" w:rsidP="006B0863">
            <w:pPr>
              <w:jc w:val="center"/>
              <w:rPr>
                <w:rFonts w:ascii="Calibri" w:hAnsi="Calibri"/>
                <w:color w:val="000000"/>
                <w:sz w:val="16"/>
                <w:szCs w:val="16"/>
                <w:lang w:eastAsia="es-EC"/>
              </w:rPr>
            </w:pPr>
            <w:r w:rsidRPr="0087565A">
              <w:rPr>
                <w:rFonts w:ascii="Calibri" w:hAnsi="Calibri"/>
                <w:color w:val="000000"/>
                <w:sz w:val="16"/>
                <w:szCs w:val="16"/>
                <w:lang w:eastAsia="es-EC"/>
              </w:rPr>
              <w:t>9</w:t>
            </w:r>
          </w:p>
        </w:tc>
        <w:tc>
          <w:tcPr>
            <w:tcW w:w="10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FF0F517" w14:textId="3D3BC703" w:rsidR="00782787" w:rsidRPr="0087565A" w:rsidRDefault="00B51AF5" w:rsidP="006B0863">
            <w:pPr>
              <w:jc w:val="center"/>
              <w:rPr>
                <w:rFonts w:ascii="Calibri" w:hAnsi="Calibri"/>
                <w:color w:val="000000"/>
                <w:sz w:val="16"/>
                <w:szCs w:val="16"/>
                <w:lang w:eastAsia="es-EC"/>
              </w:rPr>
            </w:pPr>
            <w:r w:rsidRPr="0087565A">
              <w:rPr>
                <w:rFonts w:ascii="Calibri" w:hAnsi="Calibri"/>
                <w:color w:val="000000"/>
                <w:sz w:val="16"/>
                <w:szCs w:val="16"/>
                <w:lang w:eastAsia="es-EC"/>
              </w:rPr>
              <w:t>9</w:t>
            </w:r>
          </w:p>
        </w:tc>
        <w:tc>
          <w:tcPr>
            <w:tcW w:w="10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A6CB4E3" w14:textId="394E9E86" w:rsidR="00782787" w:rsidRPr="0087565A" w:rsidRDefault="00B51AF5" w:rsidP="006B0863">
            <w:pPr>
              <w:jc w:val="center"/>
              <w:rPr>
                <w:rFonts w:ascii="Calibri" w:hAnsi="Calibri"/>
                <w:color w:val="000000"/>
                <w:sz w:val="16"/>
                <w:szCs w:val="16"/>
                <w:lang w:eastAsia="es-EC"/>
              </w:rPr>
            </w:pPr>
            <w:r w:rsidRPr="0087565A">
              <w:rPr>
                <w:rFonts w:ascii="Calibri" w:hAnsi="Calibri"/>
                <w:color w:val="000000"/>
                <w:sz w:val="16"/>
                <w:szCs w:val="16"/>
                <w:lang w:eastAsia="es-EC"/>
              </w:rPr>
              <w:t>9</w:t>
            </w:r>
          </w:p>
        </w:tc>
      </w:tr>
    </w:tbl>
    <w:p w14:paraId="69C4D4BF" w14:textId="77777777" w:rsidR="00782787" w:rsidRDefault="00782787" w:rsidP="0018382D">
      <w:pPr>
        <w:rPr>
          <w:rFonts w:ascii="Arial Narrow" w:hAnsi="Arial Narrow"/>
          <w:sz w:val="22"/>
          <w:szCs w:val="22"/>
        </w:rPr>
      </w:pPr>
    </w:p>
    <w:p w14:paraId="1DFED60B" w14:textId="77777777" w:rsidR="00782787" w:rsidRDefault="00782787" w:rsidP="0018382D">
      <w:pPr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 xml:space="preserve">   </w:t>
      </w:r>
    </w:p>
    <w:tbl>
      <w:tblPr>
        <w:tblW w:w="48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89"/>
        <w:gridCol w:w="1189"/>
        <w:gridCol w:w="1394"/>
        <w:gridCol w:w="1066"/>
      </w:tblGrid>
      <w:tr w:rsidR="00DA17FB" w:rsidRPr="008E794D" w14:paraId="4075E2BC" w14:textId="77777777" w:rsidTr="00DA17FB">
        <w:trPr>
          <w:trHeight w:val="675"/>
          <w:jc w:val="center"/>
        </w:trPr>
        <w:tc>
          <w:tcPr>
            <w:tcW w:w="1189" w:type="dxa"/>
            <w:shd w:val="clear" w:color="auto" w:fill="B4C6E7"/>
            <w:vAlign w:val="center"/>
          </w:tcPr>
          <w:p w14:paraId="7283422E" w14:textId="0FC1B9E5" w:rsidR="00DA17FB" w:rsidRDefault="00DA17FB" w:rsidP="00DA17FB">
            <w:pPr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</w:pPr>
            <w:r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  <w:t>Soluciones en Salesforce</w:t>
            </w:r>
          </w:p>
        </w:tc>
        <w:tc>
          <w:tcPr>
            <w:tcW w:w="1189" w:type="dxa"/>
            <w:shd w:val="clear" w:color="auto" w:fill="B4C6E7"/>
            <w:vAlign w:val="center"/>
            <w:hideMark/>
          </w:tcPr>
          <w:p w14:paraId="008EA44D" w14:textId="1CDCB9F7" w:rsidR="00DA17FB" w:rsidRDefault="00DA17FB" w:rsidP="00DA17FB">
            <w:pPr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</w:pPr>
            <w:r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  <w:t xml:space="preserve">Workflow </w:t>
            </w:r>
          </w:p>
          <w:p w14:paraId="6EAA4B94" w14:textId="6DF64993" w:rsidR="00DA17FB" w:rsidRPr="008E794D" w:rsidRDefault="00DA17FB" w:rsidP="00DA17FB">
            <w:pPr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</w:pPr>
            <w:r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  <w:t>Automatización de procesos</w:t>
            </w:r>
          </w:p>
        </w:tc>
        <w:tc>
          <w:tcPr>
            <w:tcW w:w="1394" w:type="dxa"/>
            <w:shd w:val="clear" w:color="auto" w:fill="B4C6E7"/>
            <w:vAlign w:val="center"/>
            <w:hideMark/>
          </w:tcPr>
          <w:p w14:paraId="16226840" w14:textId="724AB6DB" w:rsidR="00DA17FB" w:rsidRPr="008E794D" w:rsidRDefault="00DA17FB" w:rsidP="00DA17FB">
            <w:pPr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</w:pPr>
            <w:r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  <w:t>IBM Filenet(gestión documental)</w:t>
            </w:r>
          </w:p>
        </w:tc>
        <w:tc>
          <w:tcPr>
            <w:tcW w:w="1066" w:type="dxa"/>
            <w:shd w:val="clear" w:color="auto" w:fill="B4C6E7"/>
            <w:vAlign w:val="center"/>
          </w:tcPr>
          <w:p w14:paraId="2303247C" w14:textId="3F2C38C1" w:rsidR="00DA17FB" w:rsidRDefault="00DA17FB" w:rsidP="00DA17FB">
            <w:pPr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</w:pPr>
            <w:r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  <w:t>Gestión de stakeholders</w:t>
            </w:r>
          </w:p>
        </w:tc>
      </w:tr>
      <w:tr w:rsidR="00DA17FB" w:rsidRPr="0087565A" w14:paraId="7DD105EE" w14:textId="77777777" w:rsidTr="00DA17FB">
        <w:trPr>
          <w:trHeight w:val="260"/>
          <w:jc w:val="center"/>
        </w:trPr>
        <w:tc>
          <w:tcPr>
            <w:tcW w:w="1189" w:type="dxa"/>
            <w:vAlign w:val="center"/>
          </w:tcPr>
          <w:p w14:paraId="101BE06F" w14:textId="16053FBD" w:rsidR="00DA17FB" w:rsidRPr="0087565A" w:rsidRDefault="00DA17FB" w:rsidP="00DA17FB">
            <w:pPr>
              <w:jc w:val="center"/>
              <w:rPr>
                <w:rFonts w:ascii="Calibri" w:hAnsi="Calibri"/>
                <w:color w:val="000000"/>
                <w:sz w:val="16"/>
                <w:szCs w:val="16"/>
                <w:lang w:eastAsia="es-EC"/>
              </w:rPr>
            </w:pPr>
            <w:r w:rsidRPr="0087565A">
              <w:rPr>
                <w:rFonts w:ascii="Calibri" w:hAnsi="Calibri"/>
                <w:color w:val="000000"/>
                <w:sz w:val="16"/>
                <w:szCs w:val="16"/>
                <w:lang w:eastAsia="es-EC"/>
              </w:rPr>
              <w:t>8</w:t>
            </w:r>
          </w:p>
        </w:tc>
        <w:tc>
          <w:tcPr>
            <w:tcW w:w="1189" w:type="dxa"/>
            <w:vAlign w:val="center"/>
          </w:tcPr>
          <w:p w14:paraId="50FDFF21" w14:textId="6BF5E449" w:rsidR="00DA17FB" w:rsidRPr="0087565A" w:rsidRDefault="00DA17FB" w:rsidP="00DA17FB">
            <w:pPr>
              <w:jc w:val="center"/>
              <w:rPr>
                <w:rFonts w:ascii="Calibri" w:hAnsi="Calibri"/>
                <w:color w:val="000000"/>
                <w:sz w:val="16"/>
                <w:szCs w:val="16"/>
                <w:lang w:eastAsia="es-EC"/>
              </w:rPr>
            </w:pPr>
            <w:r w:rsidRPr="0087565A">
              <w:rPr>
                <w:rFonts w:ascii="Calibri" w:hAnsi="Calibri"/>
                <w:color w:val="000000"/>
                <w:sz w:val="16"/>
                <w:szCs w:val="16"/>
                <w:lang w:eastAsia="es-EC"/>
              </w:rPr>
              <w:t>8</w:t>
            </w:r>
          </w:p>
        </w:tc>
        <w:tc>
          <w:tcPr>
            <w:tcW w:w="1394" w:type="dxa"/>
            <w:vAlign w:val="center"/>
          </w:tcPr>
          <w:p w14:paraId="3B3177D2" w14:textId="5EF8634B" w:rsidR="00DA17FB" w:rsidRPr="0087565A" w:rsidRDefault="00DA17FB" w:rsidP="00DA17FB">
            <w:pPr>
              <w:jc w:val="center"/>
              <w:rPr>
                <w:rFonts w:ascii="Calibri" w:hAnsi="Calibri"/>
                <w:color w:val="000000"/>
                <w:sz w:val="16"/>
                <w:szCs w:val="16"/>
                <w:lang w:eastAsia="es-EC"/>
              </w:rPr>
            </w:pPr>
            <w:r w:rsidRPr="0087565A">
              <w:rPr>
                <w:rFonts w:ascii="Calibri" w:hAnsi="Calibri"/>
                <w:color w:val="000000"/>
                <w:sz w:val="16"/>
                <w:szCs w:val="16"/>
                <w:lang w:eastAsia="es-EC"/>
              </w:rPr>
              <w:t>8</w:t>
            </w:r>
          </w:p>
        </w:tc>
        <w:tc>
          <w:tcPr>
            <w:tcW w:w="1066" w:type="dxa"/>
          </w:tcPr>
          <w:p w14:paraId="53A4B835" w14:textId="7A061A85" w:rsidR="00DA17FB" w:rsidRPr="0087565A" w:rsidRDefault="00DA17FB" w:rsidP="00DA17FB">
            <w:pPr>
              <w:jc w:val="center"/>
              <w:rPr>
                <w:rFonts w:ascii="Calibri" w:hAnsi="Calibri"/>
                <w:color w:val="000000"/>
                <w:sz w:val="16"/>
                <w:szCs w:val="16"/>
                <w:lang w:eastAsia="es-EC"/>
              </w:rPr>
            </w:pPr>
            <w:r w:rsidRPr="0087565A">
              <w:rPr>
                <w:rFonts w:ascii="Calibri" w:hAnsi="Calibri"/>
                <w:color w:val="000000"/>
                <w:sz w:val="16"/>
                <w:szCs w:val="16"/>
                <w:lang w:eastAsia="es-EC"/>
              </w:rPr>
              <w:t>9</w:t>
            </w:r>
          </w:p>
        </w:tc>
      </w:tr>
    </w:tbl>
    <w:p w14:paraId="2B6F919F" w14:textId="1C63068B" w:rsidR="00782787" w:rsidRDefault="00782787" w:rsidP="0018382D">
      <w:pPr>
        <w:rPr>
          <w:rFonts w:ascii="Arial Narrow" w:hAnsi="Arial Narrow"/>
          <w:sz w:val="22"/>
          <w:szCs w:val="22"/>
        </w:rPr>
      </w:pPr>
    </w:p>
    <w:sectPr w:rsidR="00782787" w:rsidSect="00203EE4">
      <w:headerReference w:type="default" r:id="rId10"/>
      <w:footerReference w:type="default" r:id="rId11"/>
      <w:pgSz w:w="11905" w:h="16837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34B76F" w14:textId="77777777" w:rsidR="00C84FC5" w:rsidRDefault="00C84FC5">
      <w:r>
        <w:separator/>
      </w:r>
    </w:p>
  </w:endnote>
  <w:endnote w:type="continuationSeparator" w:id="0">
    <w:p w14:paraId="59517EBA" w14:textId="77777777" w:rsidR="00C84FC5" w:rsidRDefault="00C84F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@MS Mincho">
    <w:altName w:val="@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ulmer BT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0DF06" w14:textId="77777777" w:rsidR="00FA7B32" w:rsidRDefault="00FA7B32"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  <w:t xml:space="preserve">Página </w:t>
    </w:r>
    <w:r>
      <w:fldChar w:fldCharType="begin"/>
    </w:r>
    <w:r>
      <w:instrText xml:space="preserve"> PAGE </w:instrText>
    </w:r>
    <w:r>
      <w:fldChar w:fldCharType="separate"/>
    </w:r>
    <w:r w:rsidR="00993146">
      <w:rPr>
        <w:noProof/>
      </w:rPr>
      <w:t>6</w:t>
    </w:r>
    <w:r>
      <w:fldChar w:fldCharType="end"/>
    </w:r>
    <w:r>
      <w:t xml:space="preserve"> de </w:t>
    </w:r>
    <w:r>
      <w:fldChar w:fldCharType="begin"/>
    </w:r>
    <w:r>
      <w:instrText xml:space="preserve"> NUMPAGES  </w:instrText>
    </w:r>
    <w:r>
      <w:fldChar w:fldCharType="separate"/>
    </w:r>
    <w:r w:rsidR="00993146">
      <w:rPr>
        <w:noProof/>
      </w:rPr>
      <w:t>7</w:t>
    </w:r>
    <w:r>
      <w:fldChar w:fldCharType="end"/>
    </w:r>
  </w:p>
  <w:p w14:paraId="7E58DA2B" w14:textId="77777777" w:rsidR="00FA7B32" w:rsidRDefault="00FA7B3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914940" w14:textId="77777777" w:rsidR="00C84FC5" w:rsidRDefault="00C84FC5">
      <w:r>
        <w:separator/>
      </w:r>
    </w:p>
  </w:footnote>
  <w:footnote w:type="continuationSeparator" w:id="0">
    <w:p w14:paraId="23D2D19F" w14:textId="77777777" w:rsidR="00C84FC5" w:rsidRDefault="00C84F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26505" w14:textId="77777777" w:rsidR="00387A7A" w:rsidRPr="00C728D7" w:rsidRDefault="00C84FC5" w:rsidP="00387A7A">
    <w:pPr>
      <w:pStyle w:val="Encabezado"/>
      <w:jc w:val="right"/>
      <w:rPr>
        <w:sz w:val="24"/>
        <w:szCs w:val="24"/>
        <w:lang w:val="es-ES"/>
      </w:rPr>
    </w:pPr>
    <w:r>
      <w:rPr>
        <w:noProof/>
      </w:rPr>
      <w:pict w14:anchorId="1A83A13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n 9" o:spid="_x0000_s1028" type="#_x0000_t75" style="position:absolute;left:0;text-align:left;margin-left:0;margin-top:0;width:724.85pt;height:4.9pt;z-index:251657728;visibility:visible;mso-position-horizontal:center;mso-position-horizontal-relative:margin;mso-position-vertical:top;mso-position-vertical-relative:margin">
          <v:imagedata r:id="rId1" o:title=""/>
          <w10:wrap type="square" anchorx="margin" anchory="margin"/>
        </v:shape>
      </w:pict>
    </w:r>
    <w:r>
      <w:pict w14:anchorId="46CCE7B1">
        <v:shape id="_x0000_i1025" type="#_x0000_t75" style="width:137.4pt;height:39.6pt">
          <v:imagedata r:id="rId2" o:title=""/>
        </v:shape>
      </w:pict>
    </w:r>
  </w:p>
  <w:p w14:paraId="215A4244" w14:textId="77777777" w:rsidR="00D056B2" w:rsidRPr="00C728D7" w:rsidRDefault="00D056B2" w:rsidP="00C728D7">
    <w:pPr>
      <w:pStyle w:val="Encabezado"/>
      <w:jc w:val="right"/>
      <w:rPr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  <w:rPr>
        <w:rFonts w:cs="Times New Roman"/>
      </w:r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  <w:rPr>
        <w:rFonts w:cs="Times New Roman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  <w:rPr>
        <w:rFonts w:cs="Times New Roman"/>
      </w:r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  <w:rPr>
        <w:rFonts w:cs="Times New Roman"/>
      </w:r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  <w:rPr>
        <w:rFonts w:cs="Times New Roman"/>
      </w:r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  <w:rPr>
        <w:rFonts w:cs="Times New Roman"/>
      </w:r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  <w:rPr>
        <w:rFonts w:cs="Times New Roman"/>
      </w:rPr>
    </w:lvl>
  </w:abstractNum>
  <w:abstractNum w:abstractNumId="1" w15:restartNumberingAfterBreak="0">
    <w:nsid w:val="00000002"/>
    <w:multiLevelType w:val="singleLevel"/>
    <w:tmpl w:val="00000002"/>
    <w:name w:val="WW8Num3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cs="Times New Roman"/>
      </w:rPr>
    </w:lvl>
  </w:abstractNum>
  <w:abstractNum w:abstractNumId="2" w15:restartNumberingAfterBreak="0">
    <w:nsid w:val="00000003"/>
    <w:multiLevelType w:val="multilevel"/>
    <w:tmpl w:val="00000003"/>
    <w:name w:val="WW8Num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cs="Times New Roman"/>
      </w:rPr>
    </w:lvl>
  </w:abstractNum>
  <w:abstractNum w:abstractNumId="3" w15:restartNumberingAfterBreak="0">
    <w:nsid w:val="00000004"/>
    <w:multiLevelType w:val="singleLevel"/>
    <w:tmpl w:val="00000004"/>
    <w:name w:val="WW8Num5"/>
    <w:lvl w:ilvl="0">
      <w:start w:val="1"/>
      <w:numFmt w:val="lowerLetter"/>
      <w:lvlText w:val="%1)"/>
      <w:lvlJc w:val="left"/>
      <w:pPr>
        <w:tabs>
          <w:tab w:val="num" w:pos="624"/>
        </w:tabs>
        <w:ind w:left="624" w:hanging="340"/>
      </w:pPr>
      <w:rPr>
        <w:rFonts w:ascii="Symbol" w:hAnsi="Symbol" w:cs="Times New Roman"/>
      </w:rPr>
    </w:lvl>
  </w:abstractNum>
  <w:abstractNum w:abstractNumId="4" w15:restartNumberingAfterBreak="0">
    <w:nsid w:val="00000005"/>
    <w:multiLevelType w:val="singleLevel"/>
    <w:tmpl w:val="00000005"/>
    <w:name w:val="WW8Num6"/>
    <w:lvl w:ilvl="0">
      <w:start w:val="1"/>
      <w:numFmt w:val="lowerLetter"/>
      <w:lvlText w:val="%1)"/>
      <w:lvlJc w:val="left"/>
      <w:pPr>
        <w:tabs>
          <w:tab w:val="num" w:pos="624"/>
        </w:tabs>
        <w:ind w:left="624" w:hanging="340"/>
      </w:pPr>
      <w:rPr>
        <w:rFonts w:cs="Times New Roman"/>
      </w:rPr>
    </w:lvl>
  </w:abstractNum>
  <w:abstractNum w:abstractNumId="5" w15:restartNumberingAfterBreak="0">
    <w:nsid w:val="00000006"/>
    <w:multiLevelType w:val="singleLevel"/>
    <w:tmpl w:val="00000006"/>
    <w:name w:val="WW8Num7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cs="Times New Roman"/>
      </w:rPr>
    </w:lvl>
  </w:abstractNum>
  <w:abstractNum w:abstractNumId="6" w15:restartNumberingAfterBreak="0">
    <w:nsid w:val="00000007"/>
    <w:multiLevelType w:val="multilevel"/>
    <w:tmpl w:val="00000007"/>
    <w:name w:val="WW8Num8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cs="Times New Roman"/>
      </w:rPr>
    </w:lvl>
  </w:abstractNum>
  <w:abstractNum w:abstractNumId="7" w15:restartNumberingAfterBreak="0">
    <w:nsid w:val="00000008"/>
    <w:multiLevelType w:val="multilevel"/>
    <w:tmpl w:val="00000008"/>
    <w:name w:val="WW8Num9"/>
    <w:lvl w:ilvl="0">
      <w:start w:val="1"/>
      <w:numFmt w:val="lowerLetter"/>
      <w:lvlText w:val="%1)"/>
      <w:lvlJc w:val="left"/>
      <w:pPr>
        <w:tabs>
          <w:tab w:val="num" w:pos="765"/>
        </w:tabs>
        <w:ind w:left="765" w:hanging="405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cs="Times New Roman"/>
      </w:rPr>
    </w:lvl>
  </w:abstractNum>
  <w:abstractNum w:abstractNumId="8" w15:restartNumberingAfterBreak="0">
    <w:nsid w:val="00000009"/>
    <w:multiLevelType w:val="multilevel"/>
    <w:tmpl w:val="00000009"/>
    <w:name w:val="WW8Num10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3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3600"/>
        </w:tabs>
        <w:ind w:left="3600" w:hanging="360"/>
      </w:pPr>
      <w:rPr>
        <w:rFonts w:cs="Times New Roman"/>
      </w:rPr>
    </w:lvl>
  </w:abstractNum>
  <w:abstractNum w:abstractNumId="9" w15:restartNumberingAfterBreak="0">
    <w:nsid w:val="0000000A"/>
    <w:multiLevelType w:val="multilevel"/>
    <w:tmpl w:val="0000000A"/>
    <w:name w:val="WW8Num1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cs="Times New Roman"/>
      </w:rPr>
    </w:lvl>
  </w:abstractNum>
  <w:abstractNum w:abstractNumId="10" w15:restartNumberingAfterBreak="0">
    <w:nsid w:val="0000000B"/>
    <w:multiLevelType w:val="multilevel"/>
    <w:tmpl w:val="0000000B"/>
    <w:name w:val="WW8Num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cs="Times New Roman"/>
      </w:rPr>
    </w:lvl>
  </w:abstractNum>
  <w:abstractNum w:abstractNumId="11" w15:restartNumberingAfterBreak="0">
    <w:nsid w:val="0000000C"/>
    <w:multiLevelType w:val="singleLevel"/>
    <w:tmpl w:val="0000000C"/>
    <w:name w:val="WW8Num13"/>
    <w:lvl w:ilvl="0">
      <w:start w:val="1"/>
      <w:numFmt w:val="decimal"/>
      <w:lvlText w:val="%1."/>
      <w:lvlJc w:val="left"/>
      <w:pPr>
        <w:tabs>
          <w:tab w:val="num" w:pos="0"/>
        </w:tabs>
      </w:pPr>
      <w:rPr>
        <w:rFonts w:cs="Times New Roman"/>
        <w:b/>
      </w:rPr>
    </w:lvl>
  </w:abstractNum>
  <w:abstractNum w:abstractNumId="12" w15:restartNumberingAfterBreak="0">
    <w:nsid w:val="0000000D"/>
    <w:multiLevelType w:val="singleLevel"/>
    <w:tmpl w:val="0000000D"/>
    <w:name w:val="WW8Num14"/>
    <w:lvl w:ilvl="0">
      <w:start w:val="1"/>
      <w:numFmt w:val="decimal"/>
      <w:lvlText w:val="%1."/>
      <w:lvlJc w:val="left"/>
      <w:pPr>
        <w:tabs>
          <w:tab w:val="num" w:pos="0"/>
        </w:tabs>
      </w:pPr>
      <w:rPr>
        <w:rFonts w:cs="Times New Roman"/>
      </w:rPr>
    </w:lvl>
  </w:abstractNum>
  <w:abstractNum w:abstractNumId="13" w15:restartNumberingAfterBreak="0">
    <w:nsid w:val="0000000E"/>
    <w:multiLevelType w:val="singleLevel"/>
    <w:tmpl w:val="0000000E"/>
    <w:name w:val="WW8Num15"/>
    <w:lvl w:ilvl="0">
      <w:start w:val="2"/>
      <w:numFmt w:val="decimal"/>
      <w:lvlText w:val="%1."/>
      <w:lvlJc w:val="left"/>
      <w:pPr>
        <w:tabs>
          <w:tab w:val="num" w:pos="0"/>
        </w:tabs>
      </w:pPr>
      <w:rPr>
        <w:rFonts w:ascii="Symbol" w:hAnsi="Symbol" w:cs="Times New Roman"/>
      </w:rPr>
    </w:lvl>
  </w:abstractNum>
  <w:abstractNum w:abstractNumId="14" w15:restartNumberingAfterBreak="0">
    <w:nsid w:val="026876D1"/>
    <w:multiLevelType w:val="hybridMultilevel"/>
    <w:tmpl w:val="20F48DA8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0CD911BB"/>
    <w:multiLevelType w:val="hybridMultilevel"/>
    <w:tmpl w:val="C268897E"/>
    <w:lvl w:ilvl="0" w:tplc="300A0019">
      <w:start w:val="1"/>
      <w:numFmt w:val="lowerLetter"/>
      <w:lvlText w:val="%1."/>
      <w:lvlJc w:val="left"/>
      <w:pPr>
        <w:ind w:left="720" w:hanging="360"/>
      </w:pPr>
      <w:rPr>
        <w:rFonts w:cs="Times New Roman"/>
      </w:rPr>
    </w:lvl>
    <w:lvl w:ilvl="1" w:tplc="300A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30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30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6" w15:restartNumberingAfterBreak="0">
    <w:nsid w:val="0F0607DB"/>
    <w:multiLevelType w:val="hybridMultilevel"/>
    <w:tmpl w:val="1AB26DFC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A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7" w15:restartNumberingAfterBreak="0">
    <w:nsid w:val="149830D2"/>
    <w:multiLevelType w:val="multilevel"/>
    <w:tmpl w:val="4F7241F2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b/>
      </w:rPr>
    </w:lvl>
    <w:lvl w:ilvl="1">
      <w:start w:val="1"/>
      <w:numFmt w:val="decimal"/>
      <w:isLgl/>
      <w:lvlText w:val="%1.%2."/>
      <w:lvlJc w:val="left"/>
      <w:pPr>
        <w:ind w:left="540" w:hanging="360"/>
      </w:pPr>
      <w:rPr>
        <w:rFonts w:cs="Times New Roman" w:hint="default"/>
        <w:b/>
      </w:rPr>
    </w:lvl>
    <w:lvl w:ilvl="2">
      <w:start w:val="1"/>
      <w:numFmt w:val="decimal"/>
      <w:isLgl/>
      <w:lvlText w:val="%1.%2.%3."/>
      <w:lvlJc w:val="left"/>
      <w:pPr>
        <w:ind w:left="213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2835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390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4605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567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6375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7440" w:hanging="1800"/>
      </w:pPr>
      <w:rPr>
        <w:rFonts w:cs="Times New Roman" w:hint="default"/>
      </w:rPr>
    </w:lvl>
  </w:abstractNum>
  <w:abstractNum w:abstractNumId="18" w15:restartNumberingAfterBreak="0">
    <w:nsid w:val="155A459E"/>
    <w:multiLevelType w:val="hybridMultilevel"/>
    <w:tmpl w:val="F418C87A"/>
    <w:lvl w:ilvl="0" w:tplc="300A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hint="default"/>
      </w:rPr>
    </w:lvl>
    <w:lvl w:ilvl="2" w:tplc="300A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hint="default"/>
      </w:rPr>
    </w:lvl>
    <w:lvl w:ilvl="5" w:tplc="300A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hint="default"/>
      </w:rPr>
    </w:lvl>
    <w:lvl w:ilvl="8" w:tplc="300A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9" w15:restartNumberingAfterBreak="0">
    <w:nsid w:val="16E209D0"/>
    <w:multiLevelType w:val="hybridMultilevel"/>
    <w:tmpl w:val="6352C914"/>
    <w:lvl w:ilvl="0" w:tplc="300A0019">
      <w:start w:val="1"/>
      <w:numFmt w:val="lowerLetter"/>
      <w:lvlText w:val="%1."/>
      <w:lvlJc w:val="left"/>
      <w:pPr>
        <w:ind w:left="720" w:hanging="360"/>
      </w:pPr>
      <w:rPr>
        <w:rFonts w:cs="Times New Roman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30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30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0" w15:restartNumberingAfterBreak="0">
    <w:nsid w:val="1B7B7F95"/>
    <w:multiLevelType w:val="hybridMultilevel"/>
    <w:tmpl w:val="71A0747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FFE08D3"/>
    <w:multiLevelType w:val="hybridMultilevel"/>
    <w:tmpl w:val="505EA27A"/>
    <w:lvl w:ilvl="0" w:tplc="3050CD58">
      <w:start w:val="8"/>
      <w:numFmt w:val="decimal"/>
      <w:lvlText w:val="%1."/>
      <w:lvlJc w:val="left"/>
      <w:pPr>
        <w:tabs>
          <w:tab w:val="num" w:pos="345"/>
        </w:tabs>
        <w:ind w:left="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65"/>
        </w:tabs>
        <w:ind w:left="106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85"/>
        </w:tabs>
        <w:ind w:left="178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05"/>
        </w:tabs>
        <w:ind w:left="250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25"/>
        </w:tabs>
        <w:ind w:left="322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45"/>
        </w:tabs>
        <w:ind w:left="394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65"/>
        </w:tabs>
        <w:ind w:left="466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385"/>
        </w:tabs>
        <w:ind w:left="538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05"/>
        </w:tabs>
        <w:ind w:left="6105" w:hanging="180"/>
      </w:pPr>
    </w:lvl>
  </w:abstractNum>
  <w:abstractNum w:abstractNumId="22" w15:restartNumberingAfterBreak="0">
    <w:nsid w:val="232B6E14"/>
    <w:multiLevelType w:val="hybridMultilevel"/>
    <w:tmpl w:val="82D0CCFC"/>
    <w:lvl w:ilvl="0" w:tplc="1F729C28">
      <w:start w:val="2"/>
      <w:numFmt w:val="lowerLetter"/>
      <w:lvlText w:val="%1."/>
      <w:lvlJc w:val="left"/>
      <w:pPr>
        <w:ind w:left="720" w:hanging="360"/>
      </w:pPr>
      <w:rPr>
        <w:rFonts w:cs="Calibri"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30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30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3" w15:restartNumberingAfterBreak="0">
    <w:nsid w:val="23D1515D"/>
    <w:multiLevelType w:val="hybridMultilevel"/>
    <w:tmpl w:val="E09AF352"/>
    <w:lvl w:ilvl="0" w:tplc="C34814B6">
      <w:start w:val="1"/>
      <w:numFmt w:val="lowerLetter"/>
      <w:lvlText w:val="%1)"/>
      <w:lvlJc w:val="left"/>
      <w:pPr>
        <w:ind w:left="345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065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1785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505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225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3945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4665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385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105" w:hanging="180"/>
      </w:pPr>
      <w:rPr>
        <w:rFonts w:cs="Times New Roman"/>
      </w:rPr>
    </w:lvl>
  </w:abstractNum>
  <w:abstractNum w:abstractNumId="24" w15:restartNumberingAfterBreak="0">
    <w:nsid w:val="24811B56"/>
    <w:multiLevelType w:val="hybridMultilevel"/>
    <w:tmpl w:val="FEBE48FE"/>
    <w:lvl w:ilvl="0" w:tplc="0C0A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AAF1894"/>
    <w:multiLevelType w:val="hybridMultilevel"/>
    <w:tmpl w:val="8AE4E4D2"/>
    <w:lvl w:ilvl="0" w:tplc="DE5E7E0E">
      <w:start w:val="7"/>
      <w:numFmt w:val="decimal"/>
      <w:lvlText w:val="%1."/>
      <w:lvlJc w:val="left"/>
      <w:pPr>
        <w:ind w:left="502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222" w:hanging="360"/>
      </w:pPr>
    </w:lvl>
    <w:lvl w:ilvl="2" w:tplc="0C0A001B" w:tentative="1">
      <w:start w:val="1"/>
      <w:numFmt w:val="lowerRoman"/>
      <w:lvlText w:val="%3."/>
      <w:lvlJc w:val="right"/>
      <w:pPr>
        <w:ind w:left="1942" w:hanging="180"/>
      </w:pPr>
    </w:lvl>
    <w:lvl w:ilvl="3" w:tplc="0C0A000F" w:tentative="1">
      <w:start w:val="1"/>
      <w:numFmt w:val="decimal"/>
      <w:lvlText w:val="%4."/>
      <w:lvlJc w:val="left"/>
      <w:pPr>
        <w:ind w:left="2662" w:hanging="360"/>
      </w:pPr>
    </w:lvl>
    <w:lvl w:ilvl="4" w:tplc="0C0A0019" w:tentative="1">
      <w:start w:val="1"/>
      <w:numFmt w:val="lowerLetter"/>
      <w:lvlText w:val="%5."/>
      <w:lvlJc w:val="left"/>
      <w:pPr>
        <w:ind w:left="3382" w:hanging="360"/>
      </w:pPr>
    </w:lvl>
    <w:lvl w:ilvl="5" w:tplc="0C0A001B" w:tentative="1">
      <w:start w:val="1"/>
      <w:numFmt w:val="lowerRoman"/>
      <w:lvlText w:val="%6."/>
      <w:lvlJc w:val="right"/>
      <w:pPr>
        <w:ind w:left="4102" w:hanging="180"/>
      </w:pPr>
    </w:lvl>
    <w:lvl w:ilvl="6" w:tplc="0C0A000F" w:tentative="1">
      <w:start w:val="1"/>
      <w:numFmt w:val="decimal"/>
      <w:lvlText w:val="%7."/>
      <w:lvlJc w:val="left"/>
      <w:pPr>
        <w:ind w:left="4822" w:hanging="360"/>
      </w:pPr>
    </w:lvl>
    <w:lvl w:ilvl="7" w:tplc="0C0A0019" w:tentative="1">
      <w:start w:val="1"/>
      <w:numFmt w:val="lowerLetter"/>
      <w:lvlText w:val="%8."/>
      <w:lvlJc w:val="left"/>
      <w:pPr>
        <w:ind w:left="5542" w:hanging="360"/>
      </w:pPr>
    </w:lvl>
    <w:lvl w:ilvl="8" w:tplc="0C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6" w15:restartNumberingAfterBreak="0">
    <w:nsid w:val="410F2ACB"/>
    <w:multiLevelType w:val="hybridMultilevel"/>
    <w:tmpl w:val="D930A2C8"/>
    <w:lvl w:ilvl="0" w:tplc="D2BABA5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6B75600"/>
    <w:multiLevelType w:val="singleLevel"/>
    <w:tmpl w:val="EBBC44FA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 w:hint="default"/>
      </w:rPr>
    </w:lvl>
  </w:abstractNum>
  <w:abstractNum w:abstractNumId="28" w15:restartNumberingAfterBreak="0">
    <w:nsid w:val="67C963A3"/>
    <w:multiLevelType w:val="hybridMultilevel"/>
    <w:tmpl w:val="6B889E4E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cs="Times New Roman"/>
      </w:rPr>
    </w:lvl>
    <w:lvl w:ilvl="1" w:tplc="0C0A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9" w15:restartNumberingAfterBreak="0">
    <w:nsid w:val="685F45AE"/>
    <w:multiLevelType w:val="hybridMultilevel"/>
    <w:tmpl w:val="0E58B4F2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3E03B18"/>
    <w:multiLevelType w:val="hybridMultilevel"/>
    <w:tmpl w:val="8A3A7148"/>
    <w:lvl w:ilvl="0" w:tplc="300A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hint="default"/>
      </w:rPr>
    </w:lvl>
    <w:lvl w:ilvl="2" w:tplc="300A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hint="default"/>
      </w:rPr>
    </w:lvl>
    <w:lvl w:ilvl="5" w:tplc="300A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hint="default"/>
      </w:rPr>
    </w:lvl>
    <w:lvl w:ilvl="8" w:tplc="300A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31" w15:restartNumberingAfterBreak="0">
    <w:nsid w:val="7B622E87"/>
    <w:multiLevelType w:val="hybridMultilevel"/>
    <w:tmpl w:val="AC70D7C4"/>
    <w:lvl w:ilvl="0" w:tplc="F6AA6F88">
      <w:start w:val="7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32" w15:restartNumberingAfterBreak="0">
    <w:nsid w:val="7E7063B1"/>
    <w:multiLevelType w:val="hybridMultilevel"/>
    <w:tmpl w:val="77928430"/>
    <w:lvl w:ilvl="0" w:tplc="300A000F">
      <w:start w:val="1"/>
      <w:numFmt w:val="decimal"/>
      <w:lvlText w:val="%1."/>
      <w:lvlJc w:val="left"/>
      <w:pPr>
        <w:ind w:left="1440" w:hanging="360"/>
      </w:pPr>
      <w:rPr>
        <w:rFonts w:cs="Times New Roman"/>
      </w:rPr>
    </w:lvl>
    <w:lvl w:ilvl="1" w:tplc="300A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300A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300A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300A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300A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300A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300A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300A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num w:numId="1" w16cid:durableId="1130243941">
    <w:abstractNumId w:val="0"/>
  </w:num>
  <w:num w:numId="2" w16cid:durableId="249391900">
    <w:abstractNumId w:val="1"/>
  </w:num>
  <w:num w:numId="3" w16cid:durableId="1465852250">
    <w:abstractNumId w:val="2"/>
  </w:num>
  <w:num w:numId="4" w16cid:durableId="775247182">
    <w:abstractNumId w:val="3"/>
  </w:num>
  <w:num w:numId="5" w16cid:durableId="1610576731">
    <w:abstractNumId w:val="4"/>
  </w:num>
  <w:num w:numId="6" w16cid:durableId="1216969805">
    <w:abstractNumId w:val="5"/>
  </w:num>
  <w:num w:numId="7" w16cid:durableId="1534884196">
    <w:abstractNumId w:val="6"/>
  </w:num>
  <w:num w:numId="8" w16cid:durableId="881214661">
    <w:abstractNumId w:val="7"/>
  </w:num>
  <w:num w:numId="9" w16cid:durableId="223419043">
    <w:abstractNumId w:val="8"/>
  </w:num>
  <w:num w:numId="10" w16cid:durableId="440488924">
    <w:abstractNumId w:val="9"/>
  </w:num>
  <w:num w:numId="11" w16cid:durableId="1872498736">
    <w:abstractNumId w:val="10"/>
  </w:num>
  <w:num w:numId="12" w16cid:durableId="575015759">
    <w:abstractNumId w:val="11"/>
  </w:num>
  <w:num w:numId="13" w16cid:durableId="417752979">
    <w:abstractNumId w:val="12"/>
  </w:num>
  <w:num w:numId="14" w16cid:durableId="888301707">
    <w:abstractNumId w:val="13"/>
  </w:num>
  <w:num w:numId="15" w16cid:durableId="1806772550">
    <w:abstractNumId w:val="23"/>
  </w:num>
  <w:num w:numId="16" w16cid:durableId="253905302">
    <w:abstractNumId w:val="16"/>
  </w:num>
  <w:num w:numId="17" w16cid:durableId="932477234">
    <w:abstractNumId w:val="14"/>
  </w:num>
  <w:num w:numId="18" w16cid:durableId="970863437">
    <w:abstractNumId w:val="29"/>
  </w:num>
  <w:num w:numId="19" w16cid:durableId="1535657489">
    <w:abstractNumId w:val="30"/>
  </w:num>
  <w:num w:numId="20" w16cid:durableId="1350913430">
    <w:abstractNumId w:val="18"/>
  </w:num>
  <w:num w:numId="21" w16cid:durableId="1051928450">
    <w:abstractNumId w:val="17"/>
  </w:num>
  <w:num w:numId="22" w16cid:durableId="1644506092">
    <w:abstractNumId w:val="28"/>
  </w:num>
  <w:num w:numId="23" w16cid:durableId="1182934072">
    <w:abstractNumId w:val="20"/>
  </w:num>
  <w:num w:numId="24" w16cid:durableId="757025008">
    <w:abstractNumId w:val="26"/>
  </w:num>
  <w:num w:numId="25" w16cid:durableId="1581913971">
    <w:abstractNumId w:val="22"/>
  </w:num>
  <w:num w:numId="26" w16cid:durableId="1588466682">
    <w:abstractNumId w:val="19"/>
  </w:num>
  <w:num w:numId="27" w16cid:durableId="36786839">
    <w:abstractNumId w:val="15"/>
  </w:num>
  <w:num w:numId="28" w16cid:durableId="623655844">
    <w:abstractNumId w:val="32"/>
  </w:num>
  <w:num w:numId="29" w16cid:durableId="914823088">
    <w:abstractNumId w:val="31"/>
  </w:num>
  <w:num w:numId="30" w16cid:durableId="1614630768">
    <w:abstractNumId w:val="27"/>
  </w:num>
  <w:num w:numId="31" w16cid:durableId="980812284">
    <w:abstractNumId w:val="21"/>
  </w:num>
  <w:num w:numId="32" w16cid:durableId="1593853726">
    <w:abstractNumId w:val="25"/>
  </w:num>
  <w:num w:numId="33" w16cid:durableId="23451770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569A3"/>
    <w:rsid w:val="00020271"/>
    <w:rsid w:val="00021535"/>
    <w:rsid w:val="00031429"/>
    <w:rsid w:val="000325B4"/>
    <w:rsid w:val="000341F3"/>
    <w:rsid w:val="0004044F"/>
    <w:rsid w:val="000436F9"/>
    <w:rsid w:val="000530D5"/>
    <w:rsid w:val="000559B7"/>
    <w:rsid w:val="00073CDB"/>
    <w:rsid w:val="000928A7"/>
    <w:rsid w:val="0009598B"/>
    <w:rsid w:val="000A3292"/>
    <w:rsid w:val="000A364B"/>
    <w:rsid w:val="000B2C89"/>
    <w:rsid w:val="000C0BCC"/>
    <w:rsid w:val="000C0BD2"/>
    <w:rsid w:val="000C1E84"/>
    <w:rsid w:val="000E0082"/>
    <w:rsid w:val="000E2470"/>
    <w:rsid w:val="000E5744"/>
    <w:rsid w:val="000F04A1"/>
    <w:rsid w:val="000F2BB7"/>
    <w:rsid w:val="000F74C4"/>
    <w:rsid w:val="000F763E"/>
    <w:rsid w:val="001024D4"/>
    <w:rsid w:val="00105058"/>
    <w:rsid w:val="00111733"/>
    <w:rsid w:val="0011644C"/>
    <w:rsid w:val="00116A1D"/>
    <w:rsid w:val="00123519"/>
    <w:rsid w:val="00125DF9"/>
    <w:rsid w:val="001355F1"/>
    <w:rsid w:val="00145C68"/>
    <w:rsid w:val="00147F7A"/>
    <w:rsid w:val="001504A6"/>
    <w:rsid w:val="001504F5"/>
    <w:rsid w:val="0016034F"/>
    <w:rsid w:val="00163C5D"/>
    <w:rsid w:val="00163E58"/>
    <w:rsid w:val="00172219"/>
    <w:rsid w:val="00173878"/>
    <w:rsid w:val="00176239"/>
    <w:rsid w:val="00176D7C"/>
    <w:rsid w:val="00177E71"/>
    <w:rsid w:val="00181ED6"/>
    <w:rsid w:val="00182D70"/>
    <w:rsid w:val="0018382D"/>
    <w:rsid w:val="00183893"/>
    <w:rsid w:val="00193954"/>
    <w:rsid w:val="00194AE1"/>
    <w:rsid w:val="0019574A"/>
    <w:rsid w:val="001A2F41"/>
    <w:rsid w:val="001A6969"/>
    <w:rsid w:val="001B7D5C"/>
    <w:rsid w:val="001C2B8E"/>
    <w:rsid w:val="001C4457"/>
    <w:rsid w:val="001D1D1E"/>
    <w:rsid w:val="001D5F62"/>
    <w:rsid w:val="001E4174"/>
    <w:rsid w:val="001F7533"/>
    <w:rsid w:val="00201204"/>
    <w:rsid w:val="00203EE4"/>
    <w:rsid w:val="0020585A"/>
    <w:rsid w:val="00210C09"/>
    <w:rsid w:val="00213788"/>
    <w:rsid w:val="0021601A"/>
    <w:rsid w:val="00222AD0"/>
    <w:rsid w:val="00224777"/>
    <w:rsid w:val="00225BD8"/>
    <w:rsid w:val="0023256D"/>
    <w:rsid w:val="002501E0"/>
    <w:rsid w:val="0025056A"/>
    <w:rsid w:val="002538F1"/>
    <w:rsid w:val="002569A3"/>
    <w:rsid w:val="00260815"/>
    <w:rsid w:val="00262014"/>
    <w:rsid w:val="00262DB3"/>
    <w:rsid w:val="002636FD"/>
    <w:rsid w:val="0026435C"/>
    <w:rsid w:val="00273BDC"/>
    <w:rsid w:val="00286F93"/>
    <w:rsid w:val="0029134E"/>
    <w:rsid w:val="00293619"/>
    <w:rsid w:val="002A6677"/>
    <w:rsid w:val="002B54CA"/>
    <w:rsid w:val="002B5A62"/>
    <w:rsid w:val="002D1723"/>
    <w:rsid w:val="002D1A67"/>
    <w:rsid w:val="002D2D29"/>
    <w:rsid w:val="002E1B9D"/>
    <w:rsid w:val="002E6ECF"/>
    <w:rsid w:val="002F3634"/>
    <w:rsid w:val="002F4C19"/>
    <w:rsid w:val="002F65AB"/>
    <w:rsid w:val="00300A21"/>
    <w:rsid w:val="00301373"/>
    <w:rsid w:val="00303E7A"/>
    <w:rsid w:val="00310256"/>
    <w:rsid w:val="00311B17"/>
    <w:rsid w:val="00317232"/>
    <w:rsid w:val="00317693"/>
    <w:rsid w:val="00322014"/>
    <w:rsid w:val="00337B0D"/>
    <w:rsid w:val="00351FC4"/>
    <w:rsid w:val="003654C5"/>
    <w:rsid w:val="00373DCD"/>
    <w:rsid w:val="00373FB1"/>
    <w:rsid w:val="0037562E"/>
    <w:rsid w:val="00380197"/>
    <w:rsid w:val="00382955"/>
    <w:rsid w:val="00382CF6"/>
    <w:rsid w:val="003833B9"/>
    <w:rsid w:val="00385FB1"/>
    <w:rsid w:val="00387A7A"/>
    <w:rsid w:val="00391839"/>
    <w:rsid w:val="0039363C"/>
    <w:rsid w:val="00397790"/>
    <w:rsid w:val="003A2072"/>
    <w:rsid w:val="003B2D59"/>
    <w:rsid w:val="003B51EC"/>
    <w:rsid w:val="003B6A42"/>
    <w:rsid w:val="003C2C99"/>
    <w:rsid w:val="003C7F99"/>
    <w:rsid w:val="003D017C"/>
    <w:rsid w:val="003D14A7"/>
    <w:rsid w:val="003D1D64"/>
    <w:rsid w:val="003D1E5D"/>
    <w:rsid w:val="003D49E0"/>
    <w:rsid w:val="003D52F9"/>
    <w:rsid w:val="003E318B"/>
    <w:rsid w:val="003E3744"/>
    <w:rsid w:val="003E4196"/>
    <w:rsid w:val="003E7630"/>
    <w:rsid w:val="003F52A6"/>
    <w:rsid w:val="003F5602"/>
    <w:rsid w:val="003F685B"/>
    <w:rsid w:val="00406E36"/>
    <w:rsid w:val="004155F1"/>
    <w:rsid w:val="004164BA"/>
    <w:rsid w:val="00420CBC"/>
    <w:rsid w:val="00424FBC"/>
    <w:rsid w:val="00426A43"/>
    <w:rsid w:val="0043697A"/>
    <w:rsid w:val="004550EF"/>
    <w:rsid w:val="00457AD0"/>
    <w:rsid w:val="004614CA"/>
    <w:rsid w:val="004628B0"/>
    <w:rsid w:val="00464DA9"/>
    <w:rsid w:val="004673FE"/>
    <w:rsid w:val="00470285"/>
    <w:rsid w:val="00474BBD"/>
    <w:rsid w:val="004776FD"/>
    <w:rsid w:val="004839DB"/>
    <w:rsid w:val="00485407"/>
    <w:rsid w:val="00491D53"/>
    <w:rsid w:val="00492429"/>
    <w:rsid w:val="00495945"/>
    <w:rsid w:val="00496431"/>
    <w:rsid w:val="004A2A9F"/>
    <w:rsid w:val="004B6FBE"/>
    <w:rsid w:val="004C0715"/>
    <w:rsid w:val="004C0EAC"/>
    <w:rsid w:val="004C61B4"/>
    <w:rsid w:val="004C6C8C"/>
    <w:rsid w:val="004C6CCC"/>
    <w:rsid w:val="004E2C46"/>
    <w:rsid w:val="004F1AA7"/>
    <w:rsid w:val="004F557F"/>
    <w:rsid w:val="004F74B2"/>
    <w:rsid w:val="004F7E3E"/>
    <w:rsid w:val="005008F2"/>
    <w:rsid w:val="00502F03"/>
    <w:rsid w:val="00520D69"/>
    <w:rsid w:val="005212A6"/>
    <w:rsid w:val="005442F1"/>
    <w:rsid w:val="00544B30"/>
    <w:rsid w:val="00552B48"/>
    <w:rsid w:val="00553694"/>
    <w:rsid w:val="00554AC3"/>
    <w:rsid w:val="005568CD"/>
    <w:rsid w:val="00565938"/>
    <w:rsid w:val="00566A41"/>
    <w:rsid w:val="0056730B"/>
    <w:rsid w:val="0059011D"/>
    <w:rsid w:val="005921D7"/>
    <w:rsid w:val="00592579"/>
    <w:rsid w:val="0059326F"/>
    <w:rsid w:val="00597F88"/>
    <w:rsid w:val="005A3EA2"/>
    <w:rsid w:val="005A5094"/>
    <w:rsid w:val="005A5CC8"/>
    <w:rsid w:val="005B1C4C"/>
    <w:rsid w:val="005D4344"/>
    <w:rsid w:val="005E0DD3"/>
    <w:rsid w:val="005F1EAE"/>
    <w:rsid w:val="005F5B99"/>
    <w:rsid w:val="005F7C7D"/>
    <w:rsid w:val="00610020"/>
    <w:rsid w:val="00611DDF"/>
    <w:rsid w:val="00613317"/>
    <w:rsid w:val="00614EBD"/>
    <w:rsid w:val="00634E1C"/>
    <w:rsid w:val="006375CA"/>
    <w:rsid w:val="006445F7"/>
    <w:rsid w:val="00645E28"/>
    <w:rsid w:val="006534F7"/>
    <w:rsid w:val="006618ED"/>
    <w:rsid w:val="00664B3B"/>
    <w:rsid w:val="00667ECD"/>
    <w:rsid w:val="00667FF3"/>
    <w:rsid w:val="00670989"/>
    <w:rsid w:val="00674917"/>
    <w:rsid w:val="00674DA2"/>
    <w:rsid w:val="00682F3A"/>
    <w:rsid w:val="00685451"/>
    <w:rsid w:val="00686B2E"/>
    <w:rsid w:val="0068723F"/>
    <w:rsid w:val="006877C3"/>
    <w:rsid w:val="00692199"/>
    <w:rsid w:val="00693C55"/>
    <w:rsid w:val="006949CB"/>
    <w:rsid w:val="00694C16"/>
    <w:rsid w:val="00695F71"/>
    <w:rsid w:val="006A1CE5"/>
    <w:rsid w:val="006A2F4A"/>
    <w:rsid w:val="006B0863"/>
    <w:rsid w:val="006B6B8E"/>
    <w:rsid w:val="006C4C4D"/>
    <w:rsid w:val="006D4BC9"/>
    <w:rsid w:val="006D6846"/>
    <w:rsid w:val="006E0E02"/>
    <w:rsid w:val="006E3510"/>
    <w:rsid w:val="006F23B1"/>
    <w:rsid w:val="006F5304"/>
    <w:rsid w:val="006F7239"/>
    <w:rsid w:val="006F7B0D"/>
    <w:rsid w:val="00702B47"/>
    <w:rsid w:val="00702E7A"/>
    <w:rsid w:val="007112B3"/>
    <w:rsid w:val="00712528"/>
    <w:rsid w:val="007132C7"/>
    <w:rsid w:val="00715F77"/>
    <w:rsid w:val="0072113D"/>
    <w:rsid w:val="00730304"/>
    <w:rsid w:val="00734F01"/>
    <w:rsid w:val="0073754E"/>
    <w:rsid w:val="007402AF"/>
    <w:rsid w:val="00740306"/>
    <w:rsid w:val="00740857"/>
    <w:rsid w:val="007411DE"/>
    <w:rsid w:val="00761379"/>
    <w:rsid w:val="00771432"/>
    <w:rsid w:val="0078145B"/>
    <w:rsid w:val="00782787"/>
    <w:rsid w:val="00783256"/>
    <w:rsid w:val="00790727"/>
    <w:rsid w:val="00792208"/>
    <w:rsid w:val="00793DC6"/>
    <w:rsid w:val="00795A17"/>
    <w:rsid w:val="007A044D"/>
    <w:rsid w:val="007A0CB7"/>
    <w:rsid w:val="007A6743"/>
    <w:rsid w:val="007B1D3A"/>
    <w:rsid w:val="007B22BD"/>
    <w:rsid w:val="007B5204"/>
    <w:rsid w:val="007B5EA7"/>
    <w:rsid w:val="007C0FB1"/>
    <w:rsid w:val="007C78D4"/>
    <w:rsid w:val="007D06E9"/>
    <w:rsid w:val="007D5076"/>
    <w:rsid w:val="007D6249"/>
    <w:rsid w:val="007E4F99"/>
    <w:rsid w:val="007F2E9F"/>
    <w:rsid w:val="007F7744"/>
    <w:rsid w:val="007F7BCA"/>
    <w:rsid w:val="00804C39"/>
    <w:rsid w:val="0080557A"/>
    <w:rsid w:val="00806377"/>
    <w:rsid w:val="00812B8D"/>
    <w:rsid w:val="0082164D"/>
    <w:rsid w:val="00822FEB"/>
    <w:rsid w:val="00823E7B"/>
    <w:rsid w:val="00826B9E"/>
    <w:rsid w:val="008342E0"/>
    <w:rsid w:val="0083719E"/>
    <w:rsid w:val="00840C2B"/>
    <w:rsid w:val="00841488"/>
    <w:rsid w:val="00842C6F"/>
    <w:rsid w:val="00843741"/>
    <w:rsid w:val="00844CAE"/>
    <w:rsid w:val="0084794C"/>
    <w:rsid w:val="008530C1"/>
    <w:rsid w:val="0086118C"/>
    <w:rsid w:val="00872572"/>
    <w:rsid w:val="0087565A"/>
    <w:rsid w:val="00882FB3"/>
    <w:rsid w:val="008874E0"/>
    <w:rsid w:val="00895AD7"/>
    <w:rsid w:val="008C17C6"/>
    <w:rsid w:val="008C1B0B"/>
    <w:rsid w:val="008C63E5"/>
    <w:rsid w:val="008D410A"/>
    <w:rsid w:val="008E1553"/>
    <w:rsid w:val="008E1650"/>
    <w:rsid w:val="008E1923"/>
    <w:rsid w:val="008E1E45"/>
    <w:rsid w:val="008E3A77"/>
    <w:rsid w:val="008E6E97"/>
    <w:rsid w:val="008E794D"/>
    <w:rsid w:val="008F3780"/>
    <w:rsid w:val="009072E9"/>
    <w:rsid w:val="00911825"/>
    <w:rsid w:val="009168AC"/>
    <w:rsid w:val="00920274"/>
    <w:rsid w:val="00920E08"/>
    <w:rsid w:val="00923E76"/>
    <w:rsid w:val="00924AA0"/>
    <w:rsid w:val="00926626"/>
    <w:rsid w:val="009268F9"/>
    <w:rsid w:val="009302E7"/>
    <w:rsid w:val="00931301"/>
    <w:rsid w:val="00934C8F"/>
    <w:rsid w:val="009371EC"/>
    <w:rsid w:val="00946E6B"/>
    <w:rsid w:val="00957961"/>
    <w:rsid w:val="00961B42"/>
    <w:rsid w:val="00963443"/>
    <w:rsid w:val="00965950"/>
    <w:rsid w:val="00967437"/>
    <w:rsid w:val="009714DF"/>
    <w:rsid w:val="00976E3D"/>
    <w:rsid w:val="0098471F"/>
    <w:rsid w:val="00990FE9"/>
    <w:rsid w:val="00993146"/>
    <w:rsid w:val="009A3D20"/>
    <w:rsid w:val="009B641E"/>
    <w:rsid w:val="009C0005"/>
    <w:rsid w:val="009D074E"/>
    <w:rsid w:val="009D0E42"/>
    <w:rsid w:val="009E01E8"/>
    <w:rsid w:val="009E07BB"/>
    <w:rsid w:val="009E6867"/>
    <w:rsid w:val="009E6B44"/>
    <w:rsid w:val="00A0075F"/>
    <w:rsid w:val="00A008E1"/>
    <w:rsid w:val="00A16E82"/>
    <w:rsid w:val="00A23E88"/>
    <w:rsid w:val="00A2581E"/>
    <w:rsid w:val="00A33EAD"/>
    <w:rsid w:val="00A4037C"/>
    <w:rsid w:val="00A459A4"/>
    <w:rsid w:val="00A45C3E"/>
    <w:rsid w:val="00A50836"/>
    <w:rsid w:val="00A55B32"/>
    <w:rsid w:val="00A61C4D"/>
    <w:rsid w:val="00A62563"/>
    <w:rsid w:val="00A66F66"/>
    <w:rsid w:val="00A673F5"/>
    <w:rsid w:val="00A828B4"/>
    <w:rsid w:val="00A860CE"/>
    <w:rsid w:val="00A93019"/>
    <w:rsid w:val="00A9396A"/>
    <w:rsid w:val="00A9580B"/>
    <w:rsid w:val="00A97AD2"/>
    <w:rsid w:val="00A97F55"/>
    <w:rsid w:val="00AA16E5"/>
    <w:rsid w:val="00AA3B84"/>
    <w:rsid w:val="00AB27D5"/>
    <w:rsid w:val="00AB7E3B"/>
    <w:rsid w:val="00AC59D9"/>
    <w:rsid w:val="00AC5F3F"/>
    <w:rsid w:val="00AD3FB1"/>
    <w:rsid w:val="00AD4EA1"/>
    <w:rsid w:val="00AE26F1"/>
    <w:rsid w:val="00AE7949"/>
    <w:rsid w:val="00AF57F1"/>
    <w:rsid w:val="00B03474"/>
    <w:rsid w:val="00B140B4"/>
    <w:rsid w:val="00B141CD"/>
    <w:rsid w:val="00B226D5"/>
    <w:rsid w:val="00B32A72"/>
    <w:rsid w:val="00B50873"/>
    <w:rsid w:val="00B51AF5"/>
    <w:rsid w:val="00B53348"/>
    <w:rsid w:val="00B7310B"/>
    <w:rsid w:val="00B77859"/>
    <w:rsid w:val="00B85611"/>
    <w:rsid w:val="00B909A1"/>
    <w:rsid w:val="00B9247E"/>
    <w:rsid w:val="00B93683"/>
    <w:rsid w:val="00BA1B30"/>
    <w:rsid w:val="00BA279E"/>
    <w:rsid w:val="00BA6EDD"/>
    <w:rsid w:val="00BA70E9"/>
    <w:rsid w:val="00BB05F8"/>
    <w:rsid w:val="00BB12DD"/>
    <w:rsid w:val="00BB2B64"/>
    <w:rsid w:val="00BC30D9"/>
    <w:rsid w:val="00BD20CD"/>
    <w:rsid w:val="00BD3930"/>
    <w:rsid w:val="00BD63EB"/>
    <w:rsid w:val="00BE669D"/>
    <w:rsid w:val="00BE6B53"/>
    <w:rsid w:val="00BF27D0"/>
    <w:rsid w:val="00C079DB"/>
    <w:rsid w:val="00C07B5C"/>
    <w:rsid w:val="00C2024A"/>
    <w:rsid w:val="00C210F3"/>
    <w:rsid w:val="00C214B2"/>
    <w:rsid w:val="00C26EB4"/>
    <w:rsid w:val="00C30471"/>
    <w:rsid w:val="00C310B3"/>
    <w:rsid w:val="00C31532"/>
    <w:rsid w:val="00C32093"/>
    <w:rsid w:val="00C34D63"/>
    <w:rsid w:val="00C37604"/>
    <w:rsid w:val="00C50CF5"/>
    <w:rsid w:val="00C52426"/>
    <w:rsid w:val="00C526ED"/>
    <w:rsid w:val="00C5404D"/>
    <w:rsid w:val="00C570EF"/>
    <w:rsid w:val="00C651DF"/>
    <w:rsid w:val="00C728D7"/>
    <w:rsid w:val="00C746CA"/>
    <w:rsid w:val="00C762FC"/>
    <w:rsid w:val="00C84FC5"/>
    <w:rsid w:val="00C85EDB"/>
    <w:rsid w:val="00C92522"/>
    <w:rsid w:val="00CA4ED8"/>
    <w:rsid w:val="00CA7E05"/>
    <w:rsid w:val="00CB4DC9"/>
    <w:rsid w:val="00CB4F26"/>
    <w:rsid w:val="00CC1F17"/>
    <w:rsid w:val="00CD33F9"/>
    <w:rsid w:val="00CD3CD4"/>
    <w:rsid w:val="00CD78BA"/>
    <w:rsid w:val="00CE18CF"/>
    <w:rsid w:val="00CE2C84"/>
    <w:rsid w:val="00CE42E6"/>
    <w:rsid w:val="00CE7792"/>
    <w:rsid w:val="00CF0A04"/>
    <w:rsid w:val="00CF16FE"/>
    <w:rsid w:val="00CF1DEE"/>
    <w:rsid w:val="00CF6A40"/>
    <w:rsid w:val="00D00E16"/>
    <w:rsid w:val="00D056B2"/>
    <w:rsid w:val="00D10FF9"/>
    <w:rsid w:val="00D16F19"/>
    <w:rsid w:val="00D20259"/>
    <w:rsid w:val="00D27D22"/>
    <w:rsid w:val="00D340AF"/>
    <w:rsid w:val="00D4231B"/>
    <w:rsid w:val="00D543AD"/>
    <w:rsid w:val="00D54BA3"/>
    <w:rsid w:val="00D63DC5"/>
    <w:rsid w:val="00D648A0"/>
    <w:rsid w:val="00D75130"/>
    <w:rsid w:val="00D75374"/>
    <w:rsid w:val="00D82D53"/>
    <w:rsid w:val="00D83049"/>
    <w:rsid w:val="00D857DD"/>
    <w:rsid w:val="00D93B69"/>
    <w:rsid w:val="00D948AB"/>
    <w:rsid w:val="00D950C0"/>
    <w:rsid w:val="00DA0951"/>
    <w:rsid w:val="00DA17FB"/>
    <w:rsid w:val="00DA40A9"/>
    <w:rsid w:val="00DA4CB3"/>
    <w:rsid w:val="00DA5EC6"/>
    <w:rsid w:val="00DA7AE3"/>
    <w:rsid w:val="00DC0156"/>
    <w:rsid w:val="00DC7AB5"/>
    <w:rsid w:val="00DD2473"/>
    <w:rsid w:val="00DE474A"/>
    <w:rsid w:val="00DE6878"/>
    <w:rsid w:val="00E02B4E"/>
    <w:rsid w:val="00E10993"/>
    <w:rsid w:val="00E11C0A"/>
    <w:rsid w:val="00E11C95"/>
    <w:rsid w:val="00E40937"/>
    <w:rsid w:val="00E45069"/>
    <w:rsid w:val="00E51181"/>
    <w:rsid w:val="00E547DC"/>
    <w:rsid w:val="00E630D6"/>
    <w:rsid w:val="00E6337E"/>
    <w:rsid w:val="00E658FB"/>
    <w:rsid w:val="00E65951"/>
    <w:rsid w:val="00E71B62"/>
    <w:rsid w:val="00E76A80"/>
    <w:rsid w:val="00E86266"/>
    <w:rsid w:val="00EA06FF"/>
    <w:rsid w:val="00EA1F3C"/>
    <w:rsid w:val="00EA51BF"/>
    <w:rsid w:val="00EA59B7"/>
    <w:rsid w:val="00EB794D"/>
    <w:rsid w:val="00EC1236"/>
    <w:rsid w:val="00EC1D29"/>
    <w:rsid w:val="00ED252C"/>
    <w:rsid w:val="00ED2AF1"/>
    <w:rsid w:val="00EE39F5"/>
    <w:rsid w:val="00EE47C2"/>
    <w:rsid w:val="00EE5D5E"/>
    <w:rsid w:val="00EF059B"/>
    <w:rsid w:val="00EF1DBB"/>
    <w:rsid w:val="00EF2C25"/>
    <w:rsid w:val="00EF3219"/>
    <w:rsid w:val="00EF50A2"/>
    <w:rsid w:val="00EF64BC"/>
    <w:rsid w:val="00F14D86"/>
    <w:rsid w:val="00F1743D"/>
    <w:rsid w:val="00F216B7"/>
    <w:rsid w:val="00F22CFD"/>
    <w:rsid w:val="00F33E56"/>
    <w:rsid w:val="00F4389D"/>
    <w:rsid w:val="00F45CAF"/>
    <w:rsid w:val="00F50521"/>
    <w:rsid w:val="00F50DD7"/>
    <w:rsid w:val="00F62C4A"/>
    <w:rsid w:val="00F67639"/>
    <w:rsid w:val="00F729BA"/>
    <w:rsid w:val="00F75342"/>
    <w:rsid w:val="00F80422"/>
    <w:rsid w:val="00FA1BE3"/>
    <w:rsid w:val="00FA54C4"/>
    <w:rsid w:val="00FA7B32"/>
    <w:rsid w:val="00FB74E2"/>
    <w:rsid w:val="00FE1FCD"/>
    <w:rsid w:val="00FF2422"/>
    <w:rsid w:val="00FF3063"/>
    <w:rsid w:val="00FF48B5"/>
    <w:rsid w:val="00FF5B15"/>
    <w:rsid w:val="00FF5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537EAD6"/>
  <w15:chartTrackingRefBased/>
  <w15:docId w15:val="{98559E14-5AAC-48D2-BF3A-FE8048335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C" w:eastAsia="es-EC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qFormat="1"/>
    <w:lsdException w:name="heading 7" w:locked="1" w:qFormat="1"/>
    <w:lsdException w:name="heading 8" w:locked="1" w:qFormat="1"/>
    <w:lsdException w:name="heading 9" w:locked="1" w:qFormat="1"/>
    <w:lsdException w:name="header" w:locked="1"/>
    <w:lsdException w:name="footer" w:locked="1"/>
    <w:lsdException w:name="caption" w:locked="1" w:semiHidden="1" w:unhideWhenUsed="1" w:qFormat="1"/>
    <w:lsdException w:name="Title" w:locked="1" w:qFormat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No List" w:lock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03EE4"/>
    <w:pPr>
      <w:suppressAutoHyphens/>
    </w:pPr>
    <w:rPr>
      <w:rFonts w:cs="Calibri"/>
      <w:sz w:val="24"/>
      <w:szCs w:val="24"/>
      <w:lang w:val="es-ES" w:eastAsia="ar-SA"/>
    </w:rPr>
  </w:style>
  <w:style w:type="paragraph" w:styleId="Ttulo1">
    <w:name w:val="heading 1"/>
    <w:basedOn w:val="Normal"/>
    <w:next w:val="Normal"/>
    <w:qFormat/>
    <w:rsid w:val="00203EE4"/>
    <w:pPr>
      <w:keepNext/>
      <w:keepLines/>
      <w:widowControl w:val="0"/>
      <w:tabs>
        <w:tab w:val="num" w:pos="432"/>
        <w:tab w:val="left" w:pos="7632"/>
      </w:tabs>
      <w:autoSpaceDE w:val="0"/>
      <w:ind w:left="720"/>
      <w:jc w:val="both"/>
      <w:outlineLvl w:val="0"/>
    </w:pPr>
    <w:rPr>
      <w:rFonts w:ascii="@MS Mincho" w:eastAsia="@MS Mincho" w:hAnsi="@MS Mincho" w:cs="@MS Mincho"/>
      <w:lang w:val="es-ES_tradnl"/>
    </w:rPr>
  </w:style>
  <w:style w:type="paragraph" w:styleId="Ttulo2">
    <w:name w:val="heading 2"/>
    <w:basedOn w:val="Normal"/>
    <w:next w:val="Normal"/>
    <w:qFormat/>
    <w:rsid w:val="00203EE4"/>
    <w:pPr>
      <w:keepNext/>
      <w:tabs>
        <w:tab w:val="num" w:pos="576"/>
        <w:tab w:val="left" w:pos="1728"/>
      </w:tabs>
      <w:ind w:left="576" w:hanging="576"/>
      <w:jc w:val="center"/>
      <w:outlineLvl w:val="1"/>
    </w:pPr>
    <w:rPr>
      <w:rFonts w:ascii="Arial" w:hAnsi="Arial" w:cs="Arial"/>
      <w:b/>
      <w:bCs/>
      <w:color w:val="000000"/>
      <w:u w:val="single"/>
      <w:lang w:val="es-ES_tradnl"/>
    </w:rPr>
  </w:style>
  <w:style w:type="paragraph" w:styleId="Ttulo3">
    <w:name w:val="heading 3"/>
    <w:basedOn w:val="Normal"/>
    <w:next w:val="Normal"/>
    <w:qFormat/>
    <w:rsid w:val="00203EE4"/>
    <w:pPr>
      <w:keepNext/>
      <w:tabs>
        <w:tab w:val="num" w:pos="720"/>
        <w:tab w:val="left" w:pos="29520"/>
      </w:tabs>
      <w:ind w:left="2880"/>
      <w:jc w:val="both"/>
      <w:outlineLvl w:val="2"/>
    </w:pPr>
    <w:rPr>
      <w:rFonts w:ascii="Arial" w:hAnsi="Arial" w:cs="Arial"/>
      <w:b/>
      <w:bCs/>
      <w:color w:val="000000"/>
      <w:sz w:val="20"/>
      <w:szCs w:val="20"/>
      <w:u w:val="single"/>
      <w:lang w:val="es-ES_tradnl"/>
    </w:rPr>
  </w:style>
  <w:style w:type="paragraph" w:styleId="Ttulo4">
    <w:name w:val="heading 4"/>
    <w:basedOn w:val="Normal"/>
    <w:next w:val="Normal"/>
    <w:qFormat/>
    <w:rsid w:val="00203EE4"/>
    <w:pPr>
      <w:keepNext/>
      <w:widowControl w:val="0"/>
      <w:tabs>
        <w:tab w:val="num" w:pos="864"/>
        <w:tab w:val="left" w:pos="2592"/>
      </w:tabs>
      <w:autoSpaceDE w:val="0"/>
      <w:spacing w:before="240" w:after="60"/>
      <w:ind w:left="864" w:hanging="864"/>
      <w:outlineLvl w:val="3"/>
    </w:pPr>
    <w:rPr>
      <w:b/>
      <w:bCs/>
      <w:sz w:val="28"/>
      <w:szCs w:val="28"/>
      <w:lang w:val="en-US"/>
    </w:rPr>
  </w:style>
  <w:style w:type="paragraph" w:styleId="Ttulo5">
    <w:name w:val="heading 5"/>
    <w:basedOn w:val="Normal"/>
    <w:next w:val="Normal"/>
    <w:qFormat/>
    <w:rsid w:val="00203EE4"/>
    <w:pPr>
      <w:keepNext/>
      <w:widowControl w:val="0"/>
      <w:tabs>
        <w:tab w:val="num" w:pos="1008"/>
        <w:tab w:val="left" w:pos="7472"/>
      </w:tabs>
      <w:autoSpaceDE w:val="0"/>
      <w:ind w:left="7200" w:hanging="4320"/>
      <w:jc w:val="both"/>
      <w:outlineLvl w:val="4"/>
    </w:pPr>
    <w:rPr>
      <w:lang w:val="es-ES_tradnl"/>
    </w:rPr>
  </w:style>
  <w:style w:type="paragraph" w:styleId="Ttulo6">
    <w:name w:val="heading 6"/>
    <w:basedOn w:val="Normal"/>
    <w:next w:val="Normal"/>
    <w:qFormat/>
    <w:rsid w:val="00203EE4"/>
    <w:pPr>
      <w:keepNext/>
      <w:widowControl w:val="0"/>
      <w:tabs>
        <w:tab w:val="num" w:pos="1152"/>
        <w:tab w:val="left" w:pos="22016"/>
      </w:tabs>
      <w:autoSpaceDE w:val="0"/>
      <w:ind w:left="8640" w:hanging="7200"/>
      <w:jc w:val="both"/>
      <w:outlineLvl w:val="5"/>
    </w:pPr>
    <w:rPr>
      <w:lang w:val="es-ES_tradnl"/>
    </w:rPr>
  </w:style>
  <w:style w:type="paragraph" w:styleId="Ttulo7">
    <w:name w:val="heading 7"/>
    <w:basedOn w:val="Normal"/>
    <w:next w:val="Normal"/>
    <w:qFormat/>
    <w:rsid w:val="00203EE4"/>
    <w:pPr>
      <w:keepNext/>
      <w:widowControl w:val="0"/>
      <w:tabs>
        <w:tab w:val="num" w:pos="1296"/>
        <w:tab w:val="left" w:pos="15696"/>
      </w:tabs>
      <w:autoSpaceDE w:val="0"/>
      <w:ind w:left="1440"/>
      <w:jc w:val="both"/>
      <w:outlineLvl w:val="6"/>
    </w:pPr>
    <w:rPr>
      <w:lang w:val="es-ES_tradnl"/>
    </w:rPr>
  </w:style>
  <w:style w:type="paragraph" w:styleId="Ttulo8">
    <w:name w:val="heading 8"/>
    <w:basedOn w:val="Normal"/>
    <w:next w:val="Normal"/>
    <w:qFormat/>
    <w:rsid w:val="00203EE4"/>
    <w:pPr>
      <w:keepNext/>
      <w:widowControl w:val="0"/>
      <w:tabs>
        <w:tab w:val="left" w:pos="1440"/>
      </w:tabs>
      <w:autoSpaceDE w:val="0"/>
      <w:ind w:firstLine="1440"/>
      <w:jc w:val="both"/>
      <w:outlineLvl w:val="7"/>
    </w:pPr>
    <w:rPr>
      <w:lang w:val="es-ES_tradnl"/>
    </w:rPr>
  </w:style>
  <w:style w:type="paragraph" w:styleId="Ttulo9">
    <w:name w:val="heading 9"/>
    <w:basedOn w:val="Normal"/>
    <w:next w:val="Normal"/>
    <w:qFormat/>
    <w:rsid w:val="00203EE4"/>
    <w:pPr>
      <w:keepNext/>
      <w:tabs>
        <w:tab w:val="num" w:pos="1584"/>
        <w:tab w:val="left" w:pos="4752"/>
      </w:tabs>
      <w:ind w:left="1584" w:hanging="1584"/>
      <w:jc w:val="both"/>
      <w:outlineLvl w:val="8"/>
    </w:pPr>
    <w:rPr>
      <w:rFonts w:ascii="Arial" w:hAnsi="Arial" w:cs="Arial"/>
      <w:b/>
      <w:bCs/>
      <w:sz w:val="19"/>
      <w:szCs w:val="19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4z0">
    <w:name w:val="WW8Num4z0"/>
    <w:rsid w:val="00203EE4"/>
  </w:style>
  <w:style w:type="character" w:customStyle="1" w:styleId="WW8Num5z0">
    <w:name w:val="WW8Num5z0"/>
    <w:rsid w:val="00203EE4"/>
    <w:rPr>
      <w:rFonts w:ascii="Symbol" w:hAnsi="Symbol"/>
    </w:rPr>
  </w:style>
  <w:style w:type="character" w:customStyle="1" w:styleId="WW8Num6z0">
    <w:name w:val="WW8Num6z0"/>
    <w:rsid w:val="00203EE4"/>
  </w:style>
  <w:style w:type="character" w:customStyle="1" w:styleId="WW8Num9z0">
    <w:name w:val="WW8Num9z0"/>
    <w:rsid w:val="00203EE4"/>
  </w:style>
  <w:style w:type="character" w:customStyle="1" w:styleId="WW8Num13z0">
    <w:name w:val="WW8Num13z0"/>
    <w:rsid w:val="00203EE4"/>
    <w:rPr>
      <w:b/>
    </w:rPr>
  </w:style>
  <w:style w:type="character" w:customStyle="1" w:styleId="WW8Num15z0">
    <w:name w:val="WW8Num15z0"/>
    <w:rsid w:val="00203EE4"/>
    <w:rPr>
      <w:rFonts w:ascii="Symbol" w:hAnsi="Symbol"/>
    </w:rPr>
  </w:style>
  <w:style w:type="character" w:customStyle="1" w:styleId="Absatz-Standardschriftart">
    <w:name w:val="Absatz-Standardschriftart"/>
    <w:rsid w:val="00203EE4"/>
  </w:style>
  <w:style w:type="character" w:customStyle="1" w:styleId="WW-Absatz-Standardschriftart">
    <w:name w:val="WW-Absatz-Standardschriftart"/>
    <w:rsid w:val="00203EE4"/>
  </w:style>
  <w:style w:type="character" w:customStyle="1" w:styleId="WW-Absatz-Standardschriftart1">
    <w:name w:val="WW-Absatz-Standardschriftart1"/>
    <w:rsid w:val="00203EE4"/>
  </w:style>
  <w:style w:type="character" w:customStyle="1" w:styleId="WW-Absatz-Standardschriftart11">
    <w:name w:val="WW-Absatz-Standardschriftart11"/>
    <w:rsid w:val="00203EE4"/>
  </w:style>
  <w:style w:type="character" w:customStyle="1" w:styleId="WW8Num10z0">
    <w:name w:val="WW8Num10z0"/>
    <w:rsid w:val="00203EE4"/>
  </w:style>
  <w:style w:type="character" w:customStyle="1" w:styleId="WW8Num14z0">
    <w:name w:val="WW8Num14z0"/>
    <w:rsid w:val="00203EE4"/>
  </w:style>
  <w:style w:type="character" w:customStyle="1" w:styleId="WW8Num14z1">
    <w:name w:val="WW8Num14z1"/>
    <w:rsid w:val="00203EE4"/>
    <w:rPr>
      <w:rFonts w:ascii="OpenSymbol" w:eastAsia="OpenSymbol"/>
    </w:rPr>
  </w:style>
  <w:style w:type="character" w:customStyle="1" w:styleId="WW8Num16z0">
    <w:name w:val="WW8Num16z0"/>
    <w:rsid w:val="00203EE4"/>
  </w:style>
  <w:style w:type="character" w:customStyle="1" w:styleId="WW8Num17z0">
    <w:name w:val="WW8Num17z0"/>
    <w:rsid w:val="00203EE4"/>
    <w:rPr>
      <w:sz w:val="24"/>
    </w:rPr>
  </w:style>
  <w:style w:type="character" w:customStyle="1" w:styleId="WW8NumSt18z0">
    <w:name w:val="WW8NumSt18z0"/>
    <w:rsid w:val="00203EE4"/>
    <w:rPr>
      <w:rFonts w:ascii="Arial" w:hAnsi="Arial"/>
    </w:rPr>
  </w:style>
  <w:style w:type="character" w:customStyle="1" w:styleId="Fuentedeprrafopredeter7">
    <w:name w:val="Fuente de párrafo predeter.7"/>
    <w:rsid w:val="00203EE4"/>
  </w:style>
  <w:style w:type="character" w:customStyle="1" w:styleId="WW8Num8z0">
    <w:name w:val="WW8Num8z0"/>
    <w:rsid w:val="00203EE4"/>
  </w:style>
  <w:style w:type="character" w:customStyle="1" w:styleId="WW-Absatz-Standardschriftart111">
    <w:name w:val="WW-Absatz-Standardschriftart111"/>
    <w:rsid w:val="00203EE4"/>
  </w:style>
  <w:style w:type="character" w:customStyle="1" w:styleId="WW8Num6z1">
    <w:name w:val="WW8Num6z1"/>
    <w:rsid w:val="00203EE4"/>
    <w:rPr>
      <w:rFonts w:ascii="Courier New" w:hAnsi="Courier New"/>
    </w:rPr>
  </w:style>
  <w:style w:type="character" w:customStyle="1" w:styleId="WW8Num6z2">
    <w:name w:val="WW8Num6z2"/>
    <w:rsid w:val="00203EE4"/>
    <w:rPr>
      <w:rFonts w:ascii="Wingdings" w:hAnsi="Wingdings"/>
    </w:rPr>
  </w:style>
  <w:style w:type="character" w:customStyle="1" w:styleId="WW8Num7z0">
    <w:name w:val="WW8Num7z0"/>
    <w:rsid w:val="00203EE4"/>
  </w:style>
  <w:style w:type="character" w:customStyle="1" w:styleId="WW8Num11z0">
    <w:name w:val="WW8Num11z0"/>
    <w:rsid w:val="00203EE4"/>
  </w:style>
  <w:style w:type="character" w:customStyle="1" w:styleId="WW-Absatz-Standardschriftart1111">
    <w:name w:val="WW-Absatz-Standardschriftart1111"/>
    <w:rsid w:val="00203EE4"/>
  </w:style>
  <w:style w:type="character" w:customStyle="1" w:styleId="WW8Num12z0">
    <w:name w:val="WW8Num12z0"/>
    <w:rsid w:val="00203EE4"/>
  </w:style>
  <w:style w:type="character" w:customStyle="1" w:styleId="Fuentedeprrafopredeter6">
    <w:name w:val="Fuente de párrafo predeter.6"/>
    <w:rsid w:val="00203EE4"/>
  </w:style>
  <w:style w:type="character" w:customStyle="1" w:styleId="WW8Num2z0">
    <w:name w:val="WW8Num2z0"/>
    <w:rsid w:val="00203EE4"/>
  </w:style>
  <w:style w:type="character" w:customStyle="1" w:styleId="WW8Num11z1">
    <w:name w:val="WW8Num11z1"/>
    <w:rsid w:val="00203EE4"/>
    <w:rPr>
      <w:rFonts w:ascii="Courier New" w:hAnsi="Courier New"/>
    </w:rPr>
  </w:style>
  <w:style w:type="character" w:customStyle="1" w:styleId="WW8Num11z2">
    <w:name w:val="WW8Num11z2"/>
    <w:rsid w:val="00203EE4"/>
    <w:rPr>
      <w:rFonts w:ascii="Wingdings" w:hAnsi="Wingdings"/>
    </w:rPr>
  </w:style>
  <w:style w:type="character" w:customStyle="1" w:styleId="WW8Num18z0">
    <w:name w:val="WW8Num18z0"/>
    <w:rsid w:val="00203EE4"/>
    <w:rPr>
      <w:rFonts w:ascii="Bookman Old Style" w:hAnsi="Bookman Old Style"/>
    </w:rPr>
  </w:style>
  <w:style w:type="character" w:customStyle="1" w:styleId="Fuentedeprrafopredeter5">
    <w:name w:val="Fuente de párrafo predeter.5"/>
    <w:rsid w:val="00203EE4"/>
  </w:style>
  <w:style w:type="character" w:customStyle="1" w:styleId="WW8Num1z0">
    <w:name w:val="WW8Num1z0"/>
    <w:rsid w:val="00203EE4"/>
    <w:rPr>
      <w:rFonts w:ascii="Symbol" w:hAnsi="Symbol"/>
    </w:rPr>
  </w:style>
  <w:style w:type="character" w:customStyle="1" w:styleId="WW8Num3z0">
    <w:name w:val="WW8Num3z0"/>
    <w:rsid w:val="00203EE4"/>
  </w:style>
  <w:style w:type="character" w:customStyle="1" w:styleId="WW8Num18z1">
    <w:name w:val="WW8Num18z1"/>
    <w:rsid w:val="00203EE4"/>
    <w:rPr>
      <w:b/>
    </w:rPr>
  </w:style>
  <w:style w:type="character" w:customStyle="1" w:styleId="WW8Num19z0">
    <w:name w:val="WW8Num19z0"/>
    <w:rsid w:val="00203EE4"/>
  </w:style>
  <w:style w:type="character" w:customStyle="1" w:styleId="WW8Num20z0">
    <w:name w:val="WW8Num20z0"/>
    <w:rsid w:val="00203EE4"/>
  </w:style>
  <w:style w:type="character" w:customStyle="1" w:styleId="WW8Num21z0">
    <w:name w:val="WW8Num21z0"/>
    <w:rsid w:val="00203EE4"/>
  </w:style>
  <w:style w:type="character" w:customStyle="1" w:styleId="WW8Num22z0">
    <w:name w:val="WW8Num22z0"/>
    <w:rsid w:val="00203EE4"/>
  </w:style>
  <w:style w:type="character" w:customStyle="1" w:styleId="WW8Num23z0">
    <w:name w:val="WW8Num23z0"/>
    <w:rsid w:val="00203EE4"/>
  </w:style>
  <w:style w:type="character" w:customStyle="1" w:styleId="WW8Num24z0">
    <w:name w:val="WW8Num24z0"/>
    <w:rsid w:val="00203EE4"/>
  </w:style>
  <w:style w:type="character" w:customStyle="1" w:styleId="WW8Num25z0">
    <w:name w:val="WW8Num25z0"/>
    <w:rsid w:val="00203EE4"/>
  </w:style>
  <w:style w:type="character" w:customStyle="1" w:styleId="WW8Num26z0">
    <w:name w:val="WW8Num26z0"/>
    <w:rsid w:val="00203EE4"/>
  </w:style>
  <w:style w:type="character" w:customStyle="1" w:styleId="WW8Num27z0">
    <w:name w:val="WW8Num27z0"/>
    <w:rsid w:val="00203EE4"/>
    <w:rPr>
      <w:rFonts w:ascii="Symbol" w:hAnsi="Symbol"/>
    </w:rPr>
  </w:style>
  <w:style w:type="character" w:customStyle="1" w:styleId="WW8Num27z1">
    <w:name w:val="WW8Num27z1"/>
    <w:rsid w:val="00203EE4"/>
    <w:rPr>
      <w:rFonts w:ascii="Courier New" w:hAnsi="Courier New"/>
    </w:rPr>
  </w:style>
  <w:style w:type="character" w:customStyle="1" w:styleId="WW8Num27z2">
    <w:name w:val="WW8Num27z2"/>
    <w:rsid w:val="00203EE4"/>
    <w:rPr>
      <w:rFonts w:ascii="Wingdings" w:hAnsi="Wingdings"/>
    </w:rPr>
  </w:style>
  <w:style w:type="character" w:customStyle="1" w:styleId="WW8Num28z0">
    <w:name w:val="WW8Num28z0"/>
    <w:rsid w:val="00203EE4"/>
  </w:style>
  <w:style w:type="character" w:customStyle="1" w:styleId="WW8Num29z0">
    <w:name w:val="WW8Num29z0"/>
    <w:rsid w:val="00203EE4"/>
  </w:style>
  <w:style w:type="character" w:customStyle="1" w:styleId="WW8Num30z0">
    <w:name w:val="WW8Num30z0"/>
    <w:rsid w:val="00203EE4"/>
  </w:style>
  <w:style w:type="character" w:customStyle="1" w:styleId="WW8Num31z0">
    <w:name w:val="WW8Num31z0"/>
    <w:rsid w:val="00203EE4"/>
  </w:style>
  <w:style w:type="character" w:customStyle="1" w:styleId="WW8Num32z0">
    <w:name w:val="WW8Num32z0"/>
    <w:rsid w:val="00203EE4"/>
    <w:rPr>
      <w:rFonts w:ascii="Symbol" w:hAnsi="Symbol"/>
    </w:rPr>
  </w:style>
  <w:style w:type="character" w:customStyle="1" w:styleId="WW8Num32z1">
    <w:name w:val="WW8Num32z1"/>
    <w:rsid w:val="00203EE4"/>
    <w:rPr>
      <w:rFonts w:ascii="Courier New" w:hAnsi="Courier New"/>
    </w:rPr>
  </w:style>
  <w:style w:type="character" w:customStyle="1" w:styleId="WW8Num32z2">
    <w:name w:val="WW8Num32z2"/>
    <w:rsid w:val="00203EE4"/>
    <w:rPr>
      <w:rFonts w:ascii="Wingdings" w:hAnsi="Wingdings"/>
    </w:rPr>
  </w:style>
  <w:style w:type="character" w:customStyle="1" w:styleId="Fuentedeprrafopredeter4">
    <w:name w:val="Fuente de párrafo predeter.4"/>
    <w:rsid w:val="00203EE4"/>
  </w:style>
  <w:style w:type="character" w:customStyle="1" w:styleId="Ttulo1Car">
    <w:name w:val="Título 1 Car"/>
    <w:rsid w:val="00203EE4"/>
    <w:rPr>
      <w:rFonts w:ascii="@MS Mincho" w:eastAsia="@MS Mincho" w:hAnsi="@MS Mincho" w:cs="@MS Mincho"/>
      <w:sz w:val="24"/>
      <w:szCs w:val="24"/>
      <w:lang w:val="es-ES_tradnl" w:eastAsia="ar-SA" w:bidi="ar-SA"/>
    </w:rPr>
  </w:style>
  <w:style w:type="character" w:customStyle="1" w:styleId="Ttulo2Car">
    <w:name w:val="Título 2 Car"/>
    <w:rsid w:val="00203EE4"/>
    <w:rPr>
      <w:rFonts w:ascii="Arial" w:hAnsi="Arial" w:cs="Arial"/>
      <w:b/>
      <w:bCs/>
      <w:color w:val="000000"/>
      <w:sz w:val="24"/>
      <w:szCs w:val="24"/>
      <w:u w:val="single"/>
      <w:lang w:val="es-ES_tradnl" w:eastAsia="ar-SA" w:bidi="ar-SA"/>
    </w:rPr>
  </w:style>
  <w:style w:type="character" w:customStyle="1" w:styleId="Ttulo3Car">
    <w:name w:val="Título 3 Car"/>
    <w:rsid w:val="00203EE4"/>
    <w:rPr>
      <w:rFonts w:ascii="Arial" w:hAnsi="Arial" w:cs="Arial"/>
      <w:b/>
      <w:bCs/>
      <w:color w:val="000000"/>
      <w:sz w:val="24"/>
      <w:szCs w:val="24"/>
      <w:u w:val="single"/>
      <w:lang w:val="es-ES_tradnl" w:eastAsia="ar-SA" w:bidi="ar-SA"/>
    </w:rPr>
  </w:style>
  <w:style w:type="character" w:customStyle="1" w:styleId="Ttulo4Car">
    <w:name w:val="Título 4 Car"/>
    <w:rsid w:val="00203EE4"/>
    <w:rPr>
      <w:rFonts w:ascii="Times New Roman" w:hAnsi="Times New Roman" w:cs="Times New Roman"/>
      <w:b/>
      <w:bCs/>
      <w:sz w:val="28"/>
      <w:szCs w:val="28"/>
      <w:lang w:val="en-US" w:eastAsia="ar-SA" w:bidi="ar-SA"/>
    </w:rPr>
  </w:style>
  <w:style w:type="character" w:customStyle="1" w:styleId="Ttulo5Car">
    <w:name w:val="Título 5 Car"/>
    <w:rsid w:val="00203EE4"/>
    <w:rPr>
      <w:rFonts w:ascii="Times New Roman" w:hAnsi="Times New Roman" w:cs="Times New Roman"/>
      <w:sz w:val="24"/>
      <w:szCs w:val="24"/>
      <w:lang w:val="es-ES_tradnl" w:eastAsia="ar-SA" w:bidi="ar-SA"/>
    </w:rPr>
  </w:style>
  <w:style w:type="character" w:customStyle="1" w:styleId="Ttulo6Car">
    <w:name w:val="Título 6 Car"/>
    <w:rsid w:val="00203EE4"/>
    <w:rPr>
      <w:rFonts w:ascii="Times New Roman" w:hAnsi="Times New Roman" w:cs="Times New Roman"/>
      <w:sz w:val="24"/>
      <w:szCs w:val="24"/>
      <w:lang w:val="es-ES_tradnl" w:eastAsia="ar-SA" w:bidi="ar-SA"/>
    </w:rPr>
  </w:style>
  <w:style w:type="character" w:customStyle="1" w:styleId="Ttulo7Car">
    <w:name w:val="Título 7 Car"/>
    <w:rsid w:val="00203EE4"/>
    <w:rPr>
      <w:rFonts w:ascii="Times New Roman" w:hAnsi="Times New Roman" w:cs="Times New Roman"/>
      <w:sz w:val="24"/>
      <w:szCs w:val="24"/>
      <w:lang w:val="es-ES_tradnl" w:eastAsia="ar-SA" w:bidi="ar-SA"/>
    </w:rPr>
  </w:style>
  <w:style w:type="character" w:customStyle="1" w:styleId="Ttulo8Car">
    <w:name w:val="Título 8 Car"/>
    <w:rsid w:val="00203EE4"/>
    <w:rPr>
      <w:rFonts w:ascii="Times New Roman" w:hAnsi="Times New Roman" w:cs="Times New Roman"/>
      <w:sz w:val="24"/>
      <w:szCs w:val="24"/>
      <w:lang w:val="es-ES_tradnl" w:eastAsia="ar-SA" w:bidi="ar-SA"/>
    </w:rPr>
  </w:style>
  <w:style w:type="character" w:customStyle="1" w:styleId="Ttulo9Car">
    <w:name w:val="Título 9 Car"/>
    <w:rsid w:val="00203EE4"/>
    <w:rPr>
      <w:rFonts w:ascii="Arial" w:hAnsi="Arial" w:cs="Arial"/>
      <w:b/>
      <w:bCs/>
      <w:sz w:val="19"/>
      <w:szCs w:val="19"/>
      <w:lang w:val="es-ES_tradnl" w:eastAsia="ar-SA" w:bidi="ar-SA"/>
    </w:rPr>
  </w:style>
  <w:style w:type="character" w:customStyle="1" w:styleId="TextonotapieCar">
    <w:name w:val="Texto nota pie Car"/>
    <w:rsid w:val="00203EE4"/>
    <w:rPr>
      <w:rFonts w:ascii="Times New Roman" w:hAnsi="Times New Roman" w:cs="Times New Roman"/>
      <w:sz w:val="20"/>
      <w:szCs w:val="20"/>
      <w:lang w:val="x-none" w:eastAsia="ar-SA" w:bidi="ar-SA"/>
    </w:rPr>
  </w:style>
  <w:style w:type="character" w:customStyle="1" w:styleId="EncabezadoCar">
    <w:name w:val="Encabezado Car"/>
    <w:rsid w:val="00203EE4"/>
    <w:rPr>
      <w:rFonts w:ascii="Times New Roman" w:hAnsi="Times New Roman" w:cs="Times New Roman"/>
      <w:sz w:val="24"/>
      <w:szCs w:val="24"/>
      <w:lang w:val="en-US" w:eastAsia="ar-SA" w:bidi="ar-SA"/>
    </w:rPr>
  </w:style>
  <w:style w:type="character" w:customStyle="1" w:styleId="PiedepginaCar">
    <w:name w:val="Pie de página Car"/>
    <w:rsid w:val="00203EE4"/>
    <w:rPr>
      <w:rFonts w:ascii="Times New Roman" w:hAnsi="Times New Roman" w:cs="Times New Roman"/>
      <w:sz w:val="24"/>
      <w:szCs w:val="24"/>
      <w:lang w:val="x-none" w:eastAsia="ar-SA" w:bidi="ar-SA"/>
    </w:rPr>
  </w:style>
  <w:style w:type="character" w:customStyle="1" w:styleId="TextoindependienteCar">
    <w:name w:val="Texto independiente Car"/>
    <w:rsid w:val="00203EE4"/>
    <w:rPr>
      <w:rFonts w:ascii="Times New Roman" w:hAnsi="Times New Roman" w:cs="Times New Roman"/>
      <w:b/>
      <w:bCs/>
      <w:sz w:val="19"/>
      <w:szCs w:val="19"/>
      <w:lang w:val="es-ES_tradnl" w:eastAsia="ar-SA" w:bidi="ar-SA"/>
    </w:rPr>
  </w:style>
  <w:style w:type="character" w:customStyle="1" w:styleId="SangradetextonormalCar">
    <w:name w:val="Sangría de texto normal Car"/>
    <w:rsid w:val="00203EE4"/>
    <w:rPr>
      <w:rFonts w:ascii="Times New Roman" w:hAnsi="Times New Roman" w:cs="Times New Roman"/>
      <w:sz w:val="24"/>
      <w:szCs w:val="24"/>
      <w:lang w:val="es-ES_tradnl" w:eastAsia="ar-SA" w:bidi="ar-SA"/>
    </w:rPr>
  </w:style>
  <w:style w:type="character" w:customStyle="1" w:styleId="TextodegloboCar">
    <w:name w:val="Texto de globo Car"/>
    <w:rsid w:val="00203EE4"/>
    <w:rPr>
      <w:rFonts w:ascii="Tahoma" w:hAnsi="Tahoma" w:cs="Tahoma"/>
      <w:sz w:val="16"/>
      <w:szCs w:val="16"/>
      <w:lang w:val="x-none" w:eastAsia="ar-SA" w:bidi="ar-SA"/>
    </w:rPr>
  </w:style>
  <w:style w:type="character" w:customStyle="1" w:styleId="WW8Num5z1">
    <w:name w:val="WW8Num5z1"/>
    <w:rsid w:val="00203EE4"/>
    <w:rPr>
      <w:rFonts w:ascii="Courier New" w:hAnsi="Courier New"/>
    </w:rPr>
  </w:style>
  <w:style w:type="character" w:customStyle="1" w:styleId="WW8Num7z2">
    <w:name w:val="WW8Num7z2"/>
    <w:rsid w:val="00203EE4"/>
    <w:rPr>
      <w:b/>
    </w:rPr>
  </w:style>
  <w:style w:type="character" w:customStyle="1" w:styleId="Fuentedeprrafopredeter3">
    <w:name w:val="Fuente de párrafo predeter.3"/>
    <w:rsid w:val="00203EE4"/>
  </w:style>
  <w:style w:type="character" w:customStyle="1" w:styleId="Fuentedeprrafopredeter2">
    <w:name w:val="Fuente de párrafo predeter.2"/>
    <w:rsid w:val="00203EE4"/>
  </w:style>
  <w:style w:type="character" w:customStyle="1" w:styleId="WW8Num1z1">
    <w:name w:val="WW8Num1z1"/>
    <w:rsid w:val="00203EE4"/>
    <w:rPr>
      <w:rFonts w:ascii="Courier New" w:hAnsi="Courier New"/>
    </w:rPr>
  </w:style>
  <w:style w:type="character" w:customStyle="1" w:styleId="WW8Num1z2">
    <w:name w:val="WW8Num1z2"/>
    <w:rsid w:val="00203EE4"/>
    <w:rPr>
      <w:rFonts w:ascii="Wingdings" w:hAnsi="Wingdings"/>
    </w:rPr>
  </w:style>
  <w:style w:type="character" w:customStyle="1" w:styleId="WW8Num5z2">
    <w:name w:val="WW8Num5z2"/>
    <w:rsid w:val="00203EE4"/>
    <w:rPr>
      <w:rFonts w:ascii="Wingdings" w:hAnsi="Wingdings"/>
    </w:rPr>
  </w:style>
  <w:style w:type="character" w:customStyle="1" w:styleId="WW8Num13z1">
    <w:name w:val="WW8Num13z1"/>
    <w:rsid w:val="00203EE4"/>
    <w:rPr>
      <w:b/>
      <w:lang w:val="es-EC" w:eastAsia="x-none"/>
    </w:rPr>
  </w:style>
  <w:style w:type="character" w:customStyle="1" w:styleId="WW8Num16z1">
    <w:name w:val="WW8Num16z1"/>
    <w:rsid w:val="00203EE4"/>
    <w:rPr>
      <w:b/>
    </w:rPr>
  </w:style>
  <w:style w:type="character" w:customStyle="1" w:styleId="WW8Num20z1">
    <w:name w:val="WW8Num20z1"/>
    <w:rsid w:val="00203EE4"/>
    <w:rPr>
      <w:rFonts w:ascii="Symbol" w:hAnsi="Symbol"/>
    </w:rPr>
  </w:style>
  <w:style w:type="character" w:customStyle="1" w:styleId="WW8Num21z2">
    <w:name w:val="WW8Num21z2"/>
    <w:rsid w:val="00203EE4"/>
    <w:rPr>
      <w:b/>
    </w:rPr>
  </w:style>
  <w:style w:type="character" w:customStyle="1" w:styleId="WW8Num34z0">
    <w:name w:val="WW8Num34z0"/>
    <w:rsid w:val="00203EE4"/>
    <w:rPr>
      <w:b/>
    </w:rPr>
  </w:style>
  <w:style w:type="character" w:customStyle="1" w:styleId="WW8Num38z0">
    <w:name w:val="WW8Num38z0"/>
    <w:rsid w:val="00203EE4"/>
    <w:rPr>
      <w:rFonts w:ascii="Symbol" w:hAnsi="Symbol"/>
    </w:rPr>
  </w:style>
  <w:style w:type="character" w:customStyle="1" w:styleId="WW8Num38z1">
    <w:name w:val="WW8Num38z1"/>
    <w:rsid w:val="00203EE4"/>
    <w:rPr>
      <w:rFonts w:ascii="Courier New" w:hAnsi="Courier New"/>
    </w:rPr>
  </w:style>
  <w:style w:type="character" w:customStyle="1" w:styleId="WW8Num38z2">
    <w:name w:val="WW8Num38z2"/>
    <w:rsid w:val="00203EE4"/>
    <w:rPr>
      <w:rFonts w:ascii="Wingdings" w:hAnsi="Wingdings"/>
    </w:rPr>
  </w:style>
  <w:style w:type="character" w:customStyle="1" w:styleId="WW8Num40z2">
    <w:name w:val="WW8Num40z2"/>
    <w:rsid w:val="00203EE4"/>
    <w:rPr>
      <w:rFonts w:ascii="Arial" w:hAnsi="Arial"/>
    </w:rPr>
  </w:style>
  <w:style w:type="character" w:customStyle="1" w:styleId="WW8Num41z0">
    <w:name w:val="WW8Num41z0"/>
    <w:rsid w:val="00203EE4"/>
    <w:rPr>
      <w:rFonts w:ascii="Symbol" w:hAnsi="Symbol"/>
    </w:rPr>
  </w:style>
  <w:style w:type="character" w:customStyle="1" w:styleId="WW8Num41z1">
    <w:name w:val="WW8Num41z1"/>
    <w:rsid w:val="00203EE4"/>
    <w:rPr>
      <w:rFonts w:ascii="Courier New" w:hAnsi="Courier New"/>
    </w:rPr>
  </w:style>
  <w:style w:type="character" w:customStyle="1" w:styleId="WW8Num41z2">
    <w:name w:val="WW8Num41z2"/>
    <w:rsid w:val="00203EE4"/>
    <w:rPr>
      <w:rFonts w:ascii="Wingdings" w:hAnsi="Wingdings"/>
    </w:rPr>
  </w:style>
  <w:style w:type="character" w:customStyle="1" w:styleId="WW8Num45z2">
    <w:name w:val="WW8Num45z2"/>
    <w:rsid w:val="00203EE4"/>
    <w:rPr>
      <w:b/>
    </w:rPr>
  </w:style>
  <w:style w:type="character" w:customStyle="1" w:styleId="WW8Num46z0">
    <w:name w:val="WW8Num46z0"/>
    <w:rsid w:val="00203EE4"/>
    <w:rPr>
      <w:rFonts w:ascii="Symbol" w:hAnsi="Symbol"/>
    </w:rPr>
  </w:style>
  <w:style w:type="character" w:customStyle="1" w:styleId="WW8Num46z1">
    <w:name w:val="WW8Num46z1"/>
    <w:rsid w:val="00203EE4"/>
    <w:rPr>
      <w:rFonts w:ascii="Courier New" w:hAnsi="Courier New"/>
    </w:rPr>
  </w:style>
  <w:style w:type="character" w:customStyle="1" w:styleId="WW8Num46z2">
    <w:name w:val="WW8Num46z2"/>
    <w:rsid w:val="00203EE4"/>
    <w:rPr>
      <w:rFonts w:ascii="Wingdings" w:hAnsi="Wingdings"/>
    </w:rPr>
  </w:style>
  <w:style w:type="character" w:customStyle="1" w:styleId="Fuentedeprrafopredeter1">
    <w:name w:val="Fuente de párrafo predeter.1"/>
    <w:rsid w:val="00203EE4"/>
  </w:style>
  <w:style w:type="character" w:customStyle="1" w:styleId="1">
    <w:name w:val="1"/>
    <w:rsid w:val="00203EE4"/>
    <w:rPr>
      <w:rFonts w:ascii="@MS Mincho" w:eastAsia="@MS Mincho" w:hAnsi="@MS Mincho"/>
      <w:sz w:val="24"/>
    </w:rPr>
  </w:style>
  <w:style w:type="character" w:customStyle="1" w:styleId="Refdecomentario1">
    <w:name w:val="Ref. de comentario1"/>
    <w:rsid w:val="00203EE4"/>
    <w:rPr>
      <w:rFonts w:cs="Times New Roman"/>
      <w:sz w:val="16"/>
      <w:szCs w:val="16"/>
    </w:rPr>
  </w:style>
  <w:style w:type="character" w:customStyle="1" w:styleId="Smbolodenotaalpie">
    <w:name w:val="Símbolo de nota al pie"/>
    <w:rsid w:val="00203EE4"/>
    <w:rPr>
      <w:rFonts w:cs="Times New Roman"/>
      <w:vertAlign w:val="superscript"/>
    </w:rPr>
  </w:style>
  <w:style w:type="character" w:customStyle="1" w:styleId="eacep1">
    <w:name w:val="eacep1"/>
    <w:rsid w:val="00203EE4"/>
    <w:rPr>
      <w:rFonts w:cs="Times New Roman"/>
      <w:color w:val="000000"/>
    </w:rPr>
  </w:style>
  <w:style w:type="character" w:customStyle="1" w:styleId="Carcterdenumeracin">
    <w:name w:val="Carácter de numeración"/>
    <w:rsid w:val="00203EE4"/>
  </w:style>
  <w:style w:type="character" w:customStyle="1" w:styleId="Vietas">
    <w:name w:val="Viñetas"/>
    <w:rsid w:val="00203EE4"/>
    <w:rPr>
      <w:rFonts w:ascii="OpenSymbol" w:eastAsia="OpenSymbol"/>
    </w:rPr>
  </w:style>
  <w:style w:type="character" w:customStyle="1" w:styleId="Refdenotaalpie1">
    <w:name w:val="Ref. de nota al pie1"/>
    <w:rsid w:val="00203EE4"/>
    <w:rPr>
      <w:rFonts w:cs="Times New Roman"/>
      <w:vertAlign w:val="superscript"/>
    </w:rPr>
  </w:style>
  <w:style w:type="character" w:customStyle="1" w:styleId="Smbolodenotafinal">
    <w:name w:val="Símbolo de nota final"/>
    <w:rsid w:val="00203EE4"/>
  </w:style>
  <w:style w:type="character" w:styleId="Hipervnculovisitado">
    <w:name w:val="FollowedHyperlink"/>
    <w:rsid w:val="00203EE4"/>
    <w:rPr>
      <w:rFonts w:cs="Times New Roman"/>
      <w:color w:val="800080"/>
      <w:u w:val="single"/>
    </w:rPr>
  </w:style>
  <w:style w:type="character" w:styleId="Hipervnculo">
    <w:name w:val="Hyperlink"/>
    <w:rsid w:val="00203EE4"/>
    <w:rPr>
      <w:rFonts w:cs="Times New Roman"/>
      <w:color w:val="0000FF"/>
      <w:u w:val="single"/>
    </w:rPr>
  </w:style>
  <w:style w:type="character" w:customStyle="1" w:styleId="TextocomentarioCar">
    <w:name w:val="Texto comentario Car"/>
    <w:rsid w:val="00203EE4"/>
    <w:rPr>
      <w:rFonts w:ascii="Times New Roman" w:hAnsi="Times New Roman" w:cs="Times New Roman"/>
      <w:sz w:val="20"/>
      <w:szCs w:val="20"/>
      <w:lang w:val="x-none" w:eastAsia="ar-SA" w:bidi="ar-SA"/>
    </w:rPr>
  </w:style>
  <w:style w:type="character" w:customStyle="1" w:styleId="AsuntodelcomentarioCar">
    <w:name w:val="Asunto del comentario Car"/>
    <w:rsid w:val="00203EE4"/>
    <w:rPr>
      <w:rFonts w:ascii="Times New Roman" w:hAnsi="Times New Roman" w:cs="Times New Roman"/>
      <w:b/>
      <w:bCs/>
      <w:sz w:val="20"/>
      <w:szCs w:val="20"/>
      <w:lang w:val="x-none" w:eastAsia="ar-SA" w:bidi="ar-SA"/>
    </w:rPr>
  </w:style>
  <w:style w:type="character" w:customStyle="1" w:styleId="Textoennegrita">
    <w:name w:val="Texto en negrita"/>
    <w:qFormat/>
    <w:rsid w:val="00203EE4"/>
    <w:rPr>
      <w:rFonts w:cs="Times New Roman"/>
      <w:b/>
      <w:bCs/>
    </w:rPr>
  </w:style>
  <w:style w:type="character" w:customStyle="1" w:styleId="Refdecomentario2">
    <w:name w:val="Ref. de comentario2"/>
    <w:rsid w:val="00203EE4"/>
    <w:rPr>
      <w:rFonts w:cs="Times New Roman"/>
      <w:sz w:val="16"/>
      <w:szCs w:val="16"/>
    </w:rPr>
  </w:style>
  <w:style w:type="character" w:customStyle="1" w:styleId="TextonotaalfinalCar">
    <w:name w:val="Texto nota al final Car"/>
    <w:rsid w:val="00203EE4"/>
    <w:rPr>
      <w:rFonts w:ascii="Times New Roman" w:hAnsi="Times New Roman" w:cs="Times New Roman"/>
      <w:sz w:val="20"/>
      <w:szCs w:val="20"/>
      <w:lang w:val="x-none" w:eastAsia="ar-SA" w:bidi="ar-SA"/>
    </w:rPr>
  </w:style>
  <w:style w:type="character" w:customStyle="1" w:styleId="Refdenotaalfinal1">
    <w:name w:val="Ref. de nota al final1"/>
    <w:rsid w:val="00203EE4"/>
    <w:rPr>
      <w:rFonts w:cs="Times New Roman"/>
      <w:vertAlign w:val="superscript"/>
    </w:rPr>
  </w:style>
  <w:style w:type="character" w:customStyle="1" w:styleId="Textoindependiente3Car">
    <w:name w:val="Texto independiente 3 Car"/>
    <w:rsid w:val="00203EE4"/>
    <w:rPr>
      <w:rFonts w:ascii="Times New Roman" w:hAnsi="Times New Roman" w:cs="Times New Roman"/>
      <w:sz w:val="16"/>
      <w:szCs w:val="16"/>
      <w:lang w:val="x-none" w:eastAsia="ar-SA" w:bidi="ar-SA"/>
    </w:rPr>
  </w:style>
  <w:style w:type="character" w:customStyle="1" w:styleId="Refdenotaalpie2">
    <w:name w:val="Ref. de nota al pie2"/>
    <w:rsid w:val="00203EE4"/>
    <w:rPr>
      <w:vertAlign w:val="superscript"/>
    </w:rPr>
  </w:style>
  <w:style w:type="character" w:customStyle="1" w:styleId="Refdenotaalpie3">
    <w:name w:val="Ref. de nota al pie3"/>
    <w:rsid w:val="00203EE4"/>
    <w:rPr>
      <w:vertAlign w:val="superscript"/>
    </w:rPr>
  </w:style>
  <w:style w:type="character" w:customStyle="1" w:styleId="Refdenotaalfinal2">
    <w:name w:val="Ref. de nota al final2"/>
    <w:rsid w:val="00203EE4"/>
    <w:rPr>
      <w:vertAlign w:val="superscript"/>
    </w:rPr>
  </w:style>
  <w:style w:type="character" w:styleId="Refdenotaalpie">
    <w:name w:val="footnote reference"/>
    <w:semiHidden/>
    <w:rsid w:val="00203EE4"/>
    <w:rPr>
      <w:rFonts w:cs="Times New Roman"/>
      <w:vertAlign w:val="superscript"/>
    </w:rPr>
  </w:style>
  <w:style w:type="character" w:styleId="Refdenotaalfinal">
    <w:name w:val="endnote reference"/>
    <w:semiHidden/>
    <w:rsid w:val="00203EE4"/>
    <w:rPr>
      <w:rFonts w:cs="Times New Roman"/>
      <w:vertAlign w:val="superscript"/>
    </w:rPr>
  </w:style>
  <w:style w:type="paragraph" w:customStyle="1" w:styleId="Encabezado7">
    <w:name w:val="Encabezado7"/>
    <w:basedOn w:val="Normal"/>
    <w:next w:val="Textoindependiente"/>
    <w:rsid w:val="00203EE4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Textoindependiente">
    <w:name w:val="Body Text"/>
    <w:basedOn w:val="Normal"/>
    <w:rsid w:val="00203EE4"/>
    <w:pPr>
      <w:widowControl w:val="0"/>
      <w:autoSpaceDE w:val="0"/>
      <w:jc w:val="both"/>
    </w:pPr>
    <w:rPr>
      <w:b/>
      <w:bCs/>
      <w:sz w:val="19"/>
      <w:szCs w:val="19"/>
      <w:lang w:val="es-ES_tradnl"/>
    </w:rPr>
  </w:style>
  <w:style w:type="paragraph" w:styleId="Lista">
    <w:name w:val="List"/>
    <w:basedOn w:val="Textoindependiente"/>
    <w:rsid w:val="00203EE4"/>
  </w:style>
  <w:style w:type="paragraph" w:customStyle="1" w:styleId="Etiqueta">
    <w:name w:val="Etiqueta"/>
    <w:basedOn w:val="Normal"/>
    <w:rsid w:val="00203EE4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rsid w:val="00203EE4"/>
    <w:pPr>
      <w:suppressLineNumbers/>
    </w:pPr>
  </w:style>
  <w:style w:type="paragraph" w:customStyle="1" w:styleId="Encabezado6">
    <w:name w:val="Encabezado6"/>
    <w:basedOn w:val="Normal"/>
    <w:next w:val="Textoindependiente"/>
    <w:rsid w:val="00203EE4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customStyle="1" w:styleId="Encabezado5">
    <w:name w:val="Encabezado5"/>
    <w:basedOn w:val="Normal"/>
    <w:next w:val="Textoindependiente"/>
    <w:rsid w:val="00203EE4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customStyle="1" w:styleId="Encabezado4">
    <w:name w:val="Encabezado4"/>
    <w:basedOn w:val="Normal"/>
    <w:next w:val="Textoindependiente"/>
    <w:rsid w:val="00203EE4"/>
    <w:pPr>
      <w:keepNext/>
      <w:spacing w:before="240" w:after="120"/>
    </w:pPr>
    <w:rPr>
      <w:rFonts w:ascii="Arial" w:hAnsi="Arial" w:cs="Tahoma"/>
      <w:sz w:val="28"/>
      <w:szCs w:val="28"/>
    </w:rPr>
  </w:style>
  <w:style w:type="paragraph" w:styleId="NormalWeb">
    <w:name w:val="Normal (Web)"/>
    <w:basedOn w:val="Normal"/>
    <w:rsid w:val="00203EE4"/>
    <w:pPr>
      <w:spacing w:before="280" w:after="280"/>
    </w:pPr>
    <w:rPr>
      <w:lang w:val="en-US"/>
    </w:rPr>
  </w:style>
  <w:style w:type="paragraph" w:styleId="Textonotapie">
    <w:name w:val="footnote text"/>
    <w:basedOn w:val="Normal"/>
    <w:semiHidden/>
    <w:rsid w:val="00203EE4"/>
    <w:rPr>
      <w:sz w:val="20"/>
      <w:szCs w:val="20"/>
    </w:rPr>
  </w:style>
  <w:style w:type="paragraph" w:styleId="Encabezado">
    <w:name w:val="header"/>
    <w:basedOn w:val="Normal"/>
    <w:rsid w:val="00203EE4"/>
    <w:pPr>
      <w:widowControl w:val="0"/>
      <w:autoSpaceDE w:val="0"/>
    </w:pPr>
    <w:rPr>
      <w:sz w:val="20"/>
      <w:szCs w:val="20"/>
      <w:lang w:val="en-US"/>
    </w:rPr>
  </w:style>
  <w:style w:type="paragraph" w:styleId="Piedepgina">
    <w:name w:val="footer"/>
    <w:basedOn w:val="Normal"/>
    <w:rsid w:val="00203EE4"/>
  </w:style>
  <w:style w:type="paragraph" w:styleId="Sangradetextonormal">
    <w:name w:val="Body Text Indent"/>
    <w:basedOn w:val="Normal"/>
    <w:rsid w:val="00203EE4"/>
    <w:pPr>
      <w:widowControl w:val="0"/>
      <w:autoSpaceDE w:val="0"/>
      <w:ind w:left="1440" w:hanging="1440"/>
      <w:jc w:val="both"/>
    </w:pPr>
    <w:rPr>
      <w:lang w:val="es-ES_tradnl"/>
    </w:rPr>
  </w:style>
  <w:style w:type="paragraph" w:styleId="Textodeglobo">
    <w:name w:val="Balloon Text"/>
    <w:basedOn w:val="Normal"/>
    <w:rsid w:val="00203EE4"/>
    <w:rPr>
      <w:rFonts w:ascii="Tahoma" w:hAnsi="Tahoma" w:cs="Tahoma"/>
      <w:sz w:val="16"/>
      <w:szCs w:val="16"/>
    </w:rPr>
  </w:style>
  <w:style w:type="paragraph" w:customStyle="1" w:styleId="Encabezado3">
    <w:name w:val="Encabezado3"/>
    <w:basedOn w:val="Normal"/>
    <w:next w:val="Textoindependiente"/>
    <w:rsid w:val="00203EE4"/>
    <w:pPr>
      <w:keepNext/>
      <w:spacing w:before="240" w:after="120"/>
    </w:pPr>
    <w:rPr>
      <w:rFonts w:ascii="Arial" w:eastAsia="MS Mincho" w:hAnsi="Arial" w:cs="Arial"/>
      <w:sz w:val="28"/>
      <w:szCs w:val="28"/>
    </w:rPr>
  </w:style>
  <w:style w:type="paragraph" w:customStyle="1" w:styleId="Encabezado2">
    <w:name w:val="Encabezado2"/>
    <w:basedOn w:val="Normal"/>
    <w:next w:val="Textoindependiente"/>
    <w:rsid w:val="00203EE4"/>
    <w:pPr>
      <w:keepNext/>
      <w:spacing w:before="240" w:after="120"/>
    </w:pPr>
    <w:rPr>
      <w:rFonts w:ascii="Arial" w:eastAsia="MS Mincho" w:hAnsi="Arial" w:cs="Arial"/>
      <w:sz w:val="28"/>
      <w:szCs w:val="28"/>
    </w:rPr>
  </w:style>
  <w:style w:type="paragraph" w:customStyle="1" w:styleId="Encabezado1">
    <w:name w:val="Encabezado1"/>
    <w:basedOn w:val="Normal"/>
    <w:next w:val="Textoindependiente"/>
    <w:rsid w:val="00203EE4"/>
    <w:pPr>
      <w:keepNext/>
      <w:spacing w:before="240" w:after="120"/>
    </w:pPr>
    <w:rPr>
      <w:rFonts w:ascii="Arial" w:eastAsia="MS Mincho" w:hAnsi="Arial" w:cs="Arial"/>
      <w:sz w:val="28"/>
      <w:szCs w:val="28"/>
    </w:rPr>
  </w:style>
  <w:style w:type="paragraph" w:customStyle="1" w:styleId="Prrafodelista1">
    <w:name w:val="Párrafo de lista1"/>
    <w:basedOn w:val="Normal"/>
    <w:rsid w:val="00203EE4"/>
    <w:pPr>
      <w:spacing w:after="200" w:line="276" w:lineRule="auto"/>
      <w:ind w:left="720"/>
    </w:pPr>
    <w:rPr>
      <w:rFonts w:ascii="Calibri" w:hAnsi="Calibri"/>
      <w:sz w:val="22"/>
      <w:szCs w:val="22"/>
      <w:lang w:val="en-US"/>
    </w:rPr>
  </w:style>
  <w:style w:type="paragraph" w:customStyle="1" w:styleId="Textoindependiente32">
    <w:name w:val="Texto independiente 32"/>
    <w:basedOn w:val="Normal"/>
    <w:rsid w:val="00203EE4"/>
    <w:pPr>
      <w:jc w:val="both"/>
    </w:pPr>
    <w:rPr>
      <w:rFonts w:ascii="Arial" w:hAnsi="Arial" w:cs="Arial"/>
      <w:sz w:val="20"/>
      <w:szCs w:val="20"/>
      <w:lang w:val="es-ES_tradnl"/>
    </w:rPr>
  </w:style>
  <w:style w:type="paragraph" w:customStyle="1" w:styleId="Textoindependiente21">
    <w:name w:val="Texto independiente 21"/>
    <w:basedOn w:val="Normal"/>
    <w:rsid w:val="00203EE4"/>
    <w:rPr>
      <w:rFonts w:ascii="Arial" w:hAnsi="Arial" w:cs="Arial"/>
      <w:sz w:val="20"/>
      <w:szCs w:val="20"/>
      <w:lang w:val="es-ES_tradnl"/>
    </w:rPr>
  </w:style>
  <w:style w:type="paragraph" w:customStyle="1" w:styleId="Textodebloque1">
    <w:name w:val="Texto de bloque1"/>
    <w:basedOn w:val="Normal"/>
    <w:rsid w:val="00203EE4"/>
    <w:pPr>
      <w:widowControl w:val="0"/>
      <w:shd w:val="clear" w:color="auto" w:fill="E5E5E5"/>
      <w:autoSpaceDE w:val="0"/>
      <w:ind w:left="720" w:right="720"/>
      <w:jc w:val="both"/>
    </w:pPr>
    <w:rPr>
      <w:rFonts w:ascii="Bulmer BT" w:hAnsi="Bulmer BT" w:cs="Bulmer BT"/>
      <w:b/>
      <w:bCs/>
      <w:sz w:val="20"/>
      <w:szCs w:val="20"/>
      <w:lang w:val="es-ES_tradnl"/>
    </w:rPr>
  </w:style>
  <w:style w:type="paragraph" w:customStyle="1" w:styleId="Sangra2detindependiente1">
    <w:name w:val="Sangría 2 de t. independiente1"/>
    <w:basedOn w:val="Normal"/>
    <w:rsid w:val="00203EE4"/>
    <w:pPr>
      <w:spacing w:after="120" w:line="480" w:lineRule="auto"/>
      <w:ind w:left="283"/>
    </w:pPr>
  </w:style>
  <w:style w:type="paragraph" w:customStyle="1" w:styleId="Sangra3detindependiente1">
    <w:name w:val="Sangría 3 de t. independiente1"/>
    <w:basedOn w:val="Normal"/>
    <w:rsid w:val="00203EE4"/>
    <w:pPr>
      <w:spacing w:after="120"/>
      <w:ind w:left="360"/>
    </w:pPr>
    <w:rPr>
      <w:sz w:val="16"/>
      <w:szCs w:val="16"/>
    </w:rPr>
  </w:style>
  <w:style w:type="paragraph" w:customStyle="1" w:styleId="xl74">
    <w:name w:val="xl74"/>
    <w:basedOn w:val="Normal"/>
    <w:rsid w:val="00203EE4"/>
    <w:pPr>
      <w:spacing w:before="280" w:after="280"/>
      <w:jc w:val="center"/>
    </w:pPr>
    <w:rPr>
      <w:rFonts w:ascii="Arial" w:hAnsi="Arial" w:cs="Arial"/>
      <w:b/>
      <w:bCs/>
    </w:rPr>
  </w:style>
  <w:style w:type="paragraph" w:customStyle="1" w:styleId="Textoindependiente31">
    <w:name w:val="Texto independiente 31"/>
    <w:basedOn w:val="Normal"/>
    <w:rsid w:val="00203EE4"/>
    <w:pPr>
      <w:widowControl w:val="0"/>
      <w:overflowPunct w:val="0"/>
      <w:autoSpaceDE w:val="0"/>
      <w:jc w:val="both"/>
    </w:pPr>
    <w:rPr>
      <w:rFonts w:ascii="Arial" w:hAnsi="Arial" w:cs="Arial"/>
      <w:spacing w:val="-2"/>
      <w:sz w:val="22"/>
      <w:szCs w:val="22"/>
      <w:lang w:val="es-EC"/>
    </w:rPr>
  </w:style>
  <w:style w:type="paragraph" w:customStyle="1" w:styleId="Prrafodelista2">
    <w:name w:val="Párrafo de lista2"/>
    <w:basedOn w:val="Normal"/>
    <w:rsid w:val="00203EE4"/>
    <w:pPr>
      <w:ind w:left="708"/>
    </w:pPr>
  </w:style>
  <w:style w:type="paragraph" w:customStyle="1" w:styleId="Textocomentario1">
    <w:name w:val="Texto comentario1"/>
    <w:basedOn w:val="Normal"/>
    <w:rsid w:val="00203EE4"/>
    <w:rPr>
      <w:sz w:val="20"/>
      <w:szCs w:val="20"/>
    </w:rPr>
  </w:style>
  <w:style w:type="paragraph" w:customStyle="1" w:styleId="Contenidodelatabla">
    <w:name w:val="Contenido de la tabla"/>
    <w:basedOn w:val="Normal"/>
    <w:rsid w:val="00203EE4"/>
    <w:pPr>
      <w:suppressLineNumbers/>
    </w:pPr>
  </w:style>
  <w:style w:type="paragraph" w:customStyle="1" w:styleId="Encabezadodelatabla">
    <w:name w:val="Encabezado de la tabla"/>
    <w:basedOn w:val="Contenidodelatabla"/>
    <w:rsid w:val="00203EE4"/>
    <w:pPr>
      <w:jc w:val="center"/>
    </w:pPr>
    <w:rPr>
      <w:b/>
      <w:bCs/>
    </w:rPr>
  </w:style>
  <w:style w:type="paragraph" w:customStyle="1" w:styleId="Contenidodelmarco">
    <w:name w:val="Contenido del marco"/>
    <w:basedOn w:val="Textoindependiente"/>
    <w:rsid w:val="00203EE4"/>
  </w:style>
  <w:style w:type="paragraph" w:customStyle="1" w:styleId="Textocomentario2">
    <w:name w:val="Texto comentario2"/>
    <w:basedOn w:val="Normal"/>
    <w:rsid w:val="00203EE4"/>
    <w:rPr>
      <w:sz w:val="20"/>
      <w:szCs w:val="20"/>
    </w:rPr>
  </w:style>
  <w:style w:type="paragraph" w:styleId="Textocomentario">
    <w:name w:val="annotation text"/>
    <w:basedOn w:val="Normal"/>
    <w:semiHidden/>
    <w:rPr>
      <w:sz w:val="20"/>
      <w:szCs w:val="20"/>
    </w:rPr>
  </w:style>
  <w:style w:type="paragraph" w:styleId="Asuntodelcomentario">
    <w:name w:val="annotation subject"/>
    <w:basedOn w:val="Textocomentario1"/>
    <w:next w:val="Textocomentario1"/>
    <w:rsid w:val="00203EE4"/>
    <w:rPr>
      <w:b/>
      <w:bCs/>
    </w:rPr>
  </w:style>
  <w:style w:type="paragraph" w:customStyle="1" w:styleId="p4">
    <w:name w:val="p4"/>
    <w:basedOn w:val="Normal"/>
    <w:rsid w:val="00203EE4"/>
    <w:pPr>
      <w:widowControl w:val="0"/>
      <w:tabs>
        <w:tab w:val="left" w:pos="720"/>
      </w:tabs>
      <w:autoSpaceDE w:val="0"/>
      <w:spacing w:line="240" w:lineRule="atLeast"/>
      <w:jc w:val="both"/>
    </w:pPr>
    <w:rPr>
      <w:rFonts w:ascii="Courier New" w:hAnsi="Courier New" w:cs="Courier New"/>
      <w:sz w:val="20"/>
      <w:szCs w:val="20"/>
    </w:rPr>
  </w:style>
  <w:style w:type="paragraph" w:customStyle="1" w:styleId="TextoArtculo">
    <w:name w:val="Texto Artículo"/>
    <w:next w:val="Normal"/>
    <w:rsid w:val="00203EE4"/>
    <w:pPr>
      <w:suppressAutoHyphens/>
      <w:autoSpaceDE w:val="0"/>
      <w:ind w:left="90" w:right="1"/>
      <w:jc w:val="both"/>
    </w:pPr>
    <w:rPr>
      <w:rFonts w:ascii="Verdana" w:hAnsi="Verdana" w:cs="Verdana"/>
      <w:color w:val="000000"/>
      <w:shd w:val="clear" w:color="auto" w:fill="FFFFFF"/>
      <w:lang w:val="es-ES" w:eastAsia="ar-SA"/>
    </w:rPr>
  </w:style>
  <w:style w:type="paragraph" w:customStyle="1" w:styleId="Style2">
    <w:name w:val="Style 2"/>
    <w:basedOn w:val="Normal"/>
    <w:rsid w:val="00203EE4"/>
    <w:pPr>
      <w:widowControl w:val="0"/>
      <w:autoSpaceDE w:val="0"/>
      <w:ind w:left="288" w:right="72" w:hanging="288"/>
      <w:jc w:val="both"/>
    </w:pPr>
    <w:rPr>
      <w:lang w:val="en-US"/>
    </w:rPr>
  </w:style>
  <w:style w:type="paragraph" w:customStyle="1" w:styleId="Textoindependiente33">
    <w:name w:val="Texto independiente 33"/>
    <w:basedOn w:val="Normal"/>
    <w:rsid w:val="00203EE4"/>
    <w:pPr>
      <w:spacing w:after="120"/>
    </w:pPr>
    <w:rPr>
      <w:sz w:val="16"/>
      <w:szCs w:val="16"/>
    </w:rPr>
  </w:style>
  <w:style w:type="paragraph" w:customStyle="1" w:styleId="xl25">
    <w:name w:val="xl25"/>
    <w:basedOn w:val="Normal"/>
    <w:rsid w:val="00203EE4"/>
    <w:pPr>
      <w:shd w:val="clear" w:color="auto" w:fill="FFFFFF"/>
      <w:spacing w:before="280" w:after="280"/>
    </w:pPr>
    <w:rPr>
      <w:rFonts w:ascii="Arial" w:hAnsi="Arial"/>
      <w:b/>
      <w:bCs/>
    </w:rPr>
  </w:style>
  <w:style w:type="paragraph" w:customStyle="1" w:styleId="ListParagraph1">
    <w:name w:val="List Paragraph1"/>
    <w:basedOn w:val="Normal"/>
    <w:rsid w:val="003D017C"/>
    <w:pPr>
      <w:suppressAutoHyphens w:val="0"/>
      <w:ind w:left="720"/>
      <w:contextualSpacing/>
    </w:pPr>
    <w:rPr>
      <w:rFonts w:ascii="Arial" w:hAnsi="Arial" w:cs="Times New Roman"/>
      <w:szCs w:val="22"/>
      <w:lang w:eastAsia="en-US"/>
    </w:rPr>
  </w:style>
  <w:style w:type="paragraph" w:customStyle="1" w:styleId="vspace">
    <w:name w:val="vspace"/>
    <w:basedOn w:val="Normal"/>
    <w:rsid w:val="00C07B5C"/>
    <w:pPr>
      <w:suppressAutoHyphens w:val="0"/>
      <w:spacing w:before="100" w:beforeAutospacing="1" w:after="100" w:afterAutospacing="1"/>
    </w:pPr>
    <w:rPr>
      <w:rFonts w:cs="Times New Roman"/>
      <w:lang w:val="es-EC" w:eastAsia="es-EC"/>
    </w:rPr>
  </w:style>
  <w:style w:type="table" w:styleId="Tablaconcuadrcula">
    <w:name w:val="Table Grid"/>
    <w:basedOn w:val="Tablanormal"/>
    <w:rsid w:val="00A2581E"/>
    <w:pPr>
      <w:widowControl w:val="0"/>
      <w:suppressAutoHyphens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chievement">
    <w:name w:val="Achievement"/>
    <w:basedOn w:val="Textoindependiente"/>
    <w:rsid w:val="00A2581E"/>
    <w:pPr>
      <w:widowControl/>
      <w:numPr>
        <w:numId w:val="30"/>
      </w:numPr>
      <w:tabs>
        <w:tab w:val="clear" w:pos="360"/>
      </w:tabs>
      <w:suppressAutoHyphens w:val="0"/>
      <w:autoSpaceDE/>
      <w:spacing w:after="60" w:line="220" w:lineRule="atLeast"/>
      <w:jc w:val="left"/>
    </w:pPr>
    <w:rPr>
      <w:rFonts w:ascii="Arial" w:hAnsi="Arial" w:cs="Times New Roman"/>
      <w:b w:val="0"/>
      <w:bCs w:val="0"/>
      <w:spacing w:val="-5"/>
      <w:sz w:val="20"/>
      <w:szCs w:val="20"/>
      <w:lang w:val="es-ES" w:eastAsia="en-US"/>
    </w:rPr>
  </w:style>
  <w:style w:type="table" w:styleId="Tablaconcuadrcula5">
    <w:name w:val="Table Grid 5"/>
    <w:basedOn w:val="Tablanormal"/>
    <w:rsid w:val="00923E76"/>
    <w:pPr>
      <w:suppressAutoHyphens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character" w:customStyle="1" w:styleId="apple-converted-space">
    <w:name w:val="apple-converted-space"/>
    <w:rsid w:val="003F52A6"/>
  </w:style>
  <w:style w:type="table" w:styleId="Cuadrculamedia3-nfasis1">
    <w:name w:val="Medium Grid 3 Accent 1"/>
    <w:basedOn w:val="Tablanormal"/>
    <w:uiPriority w:val="69"/>
    <w:rsid w:val="00BA279E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Cuadrculamedia1-nfasis3">
    <w:name w:val="Medium Grid 1 Accent 3"/>
    <w:basedOn w:val="Tablanormal"/>
    <w:uiPriority w:val="67"/>
    <w:rsid w:val="00BA279E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uadrculamedia3-nfasis3">
    <w:name w:val="Medium Grid 3 Accent 3"/>
    <w:basedOn w:val="Tablanormal"/>
    <w:uiPriority w:val="69"/>
    <w:rsid w:val="00BA279E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Cuadrculamedia3-nfasis6">
    <w:name w:val="Medium Grid 3 Accent 6"/>
    <w:basedOn w:val="Tablanormal"/>
    <w:uiPriority w:val="69"/>
    <w:rsid w:val="00BA279E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Cuadrculamedia3-nfasis2">
    <w:name w:val="Medium Grid 3 Accent 2"/>
    <w:basedOn w:val="Tablanormal"/>
    <w:uiPriority w:val="69"/>
    <w:rsid w:val="00702B47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Cuadrculamedia3-nfasis4">
    <w:name w:val="Medium Grid 3 Accent 4"/>
    <w:basedOn w:val="Tablanormal"/>
    <w:uiPriority w:val="69"/>
    <w:rsid w:val="00702B47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Cuadrculamedia3-nfasis5">
    <w:name w:val="Medium Grid 3 Accent 5"/>
    <w:basedOn w:val="Tablanormal"/>
    <w:uiPriority w:val="69"/>
    <w:rsid w:val="00DA0951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Cuadrculamedia3">
    <w:name w:val="Medium Grid 3"/>
    <w:basedOn w:val="Tablanormal"/>
    <w:uiPriority w:val="69"/>
    <w:rsid w:val="00DA0951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Tablabsica3">
    <w:name w:val="Table Simple 3"/>
    <w:basedOn w:val="Tablanormal"/>
    <w:rsid w:val="00181ED6"/>
    <w:pPr>
      <w:suppressAutoHyphens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profesional">
    <w:name w:val="Table Professional"/>
    <w:basedOn w:val="Tablanormal"/>
    <w:rsid w:val="00181ED6"/>
    <w:pPr>
      <w:suppressAutoHyphens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2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76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1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2f9f69f-8905-4d36-a4dd-63be13aae6cf" xsi:nil="true"/>
    <lcf76f155ced4ddcb4097134ff3c332f xmlns="4c246fde-f714-469f-adb8-d668bcc6d43b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8C86F7B665C674BA7338A12D64F7C71" ma:contentTypeVersion="18" ma:contentTypeDescription="Crear nuevo documento." ma:contentTypeScope="" ma:versionID="24e7410bc067af318792d28b7923e6d3">
  <xsd:schema xmlns:xsd="http://www.w3.org/2001/XMLSchema" xmlns:xs="http://www.w3.org/2001/XMLSchema" xmlns:p="http://schemas.microsoft.com/office/2006/metadata/properties" xmlns:ns2="32f9f69f-8905-4d36-a4dd-63be13aae6cf" xmlns:ns3="4c246fde-f714-469f-adb8-d668bcc6d43b" targetNamespace="http://schemas.microsoft.com/office/2006/metadata/properties" ma:root="true" ma:fieldsID="563caf354ea9ce6cf8b1eea97e31fc0d" ns2:_="" ns3:_="">
    <xsd:import namespace="32f9f69f-8905-4d36-a4dd-63be13aae6cf"/>
    <xsd:import namespace="4c246fde-f714-469f-adb8-d668bcc6d43b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MediaServiceAutoKeyPoints" minOccurs="0"/>
                <xsd:element ref="ns3:MediaServiceKeyPoint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f9f69f-8905-4d36-a4dd-63be13aae6c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e0d7cdce-bdbf-4774-9398-4186a4ff4841}" ma:internalName="TaxCatchAll" ma:showField="CatchAllData" ma:web="32f9f69f-8905-4d36-a4dd-63be13aae6c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246fde-f714-469f-adb8-d668bcc6d4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a43310a5-412d-442f-86f7-27cbd094aeb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9282F30-184B-4C63-9802-4DF603769C54}">
  <ds:schemaRefs>
    <ds:schemaRef ds:uri="http://schemas.microsoft.com/office/2006/metadata/properties"/>
    <ds:schemaRef ds:uri="http://schemas.microsoft.com/office/infopath/2007/PartnerControls"/>
    <ds:schemaRef ds:uri="32f9f69f-8905-4d36-a4dd-63be13aae6cf"/>
    <ds:schemaRef ds:uri="4c246fde-f714-469f-adb8-d668bcc6d43b"/>
  </ds:schemaRefs>
</ds:datastoreItem>
</file>

<file path=customXml/itemProps2.xml><?xml version="1.0" encoding="utf-8"?>
<ds:datastoreItem xmlns:ds="http://schemas.openxmlformats.org/officeDocument/2006/customXml" ds:itemID="{519A5E68-7E1B-47BE-A807-C606849E3B6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E184C47-6DAF-4985-8FA1-219B308C07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f9f69f-8905-4d36-a4dd-63be13aae6cf"/>
    <ds:schemaRef ds:uri="4c246fde-f714-469f-adb8-d668bcc6d4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205</Words>
  <Characters>1220</Characters>
  <Application>Microsoft Office Word</Application>
  <DocSecurity>0</DocSecurity>
  <Lines>203</Lines>
  <Paragraphs>89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MODELO DE PLIEGOS</vt:lpstr>
      <vt:lpstr>MODELO DE PLIEGOS</vt:lpstr>
    </vt:vector>
  </TitlesOfParts>
  <Company>compras</Company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PLIEGOS</dc:title>
  <dc:subject/>
  <dc:creator>compras</dc:creator>
  <cp:keywords/>
  <cp:lastModifiedBy>Denisse Zuleta</cp:lastModifiedBy>
  <cp:revision>26</cp:revision>
  <cp:lastPrinted>2011-10-03T23:33:00Z</cp:lastPrinted>
  <dcterms:created xsi:type="dcterms:W3CDTF">2026-04-09T14:16:00Z</dcterms:created>
  <dcterms:modified xsi:type="dcterms:W3CDTF">2026-04-09T22:49:00Z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0x01010068C86F7B665C674BA7338A12D64F7C71</vt:lpwstr>
  </property>
</Properties>
</file>