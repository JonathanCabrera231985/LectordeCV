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8F61227" w14:textId="77777777" w:rsidR="00D056B2" w:rsidRPr="00147F7A" w:rsidRDefault="000E5744" w:rsidP="000E5744">
      <w:pPr>
        <w:tabs>
          <w:tab w:val="left" w:pos="1110"/>
        </w:tabs>
        <w:ind w:left="-15" w:right="3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ab/>
      </w:r>
    </w:p>
    <w:p w14:paraId="13234F6B" w14:textId="77777777" w:rsidR="00674917" w:rsidRDefault="00674917" w:rsidP="003A2072">
      <w:pPr>
        <w:ind w:left="-15" w:right="30"/>
        <w:jc w:val="center"/>
        <w:rPr>
          <w:rFonts w:ascii="Bookman Old Style" w:hAnsi="Bookman Old Style" w:cs="Arial"/>
          <w:b/>
          <w:bCs/>
          <w:sz w:val="22"/>
          <w:szCs w:val="22"/>
        </w:rPr>
      </w:pPr>
      <w:r>
        <w:rPr>
          <w:rFonts w:ascii="Bookman Old Style" w:hAnsi="Bookman Old Style" w:cs="Arial"/>
          <w:b/>
          <w:bCs/>
          <w:sz w:val="22"/>
          <w:szCs w:val="22"/>
        </w:rPr>
        <w:t>SOLICITUD DE EMPLEO</w:t>
      </w:r>
    </w:p>
    <w:p w14:paraId="4CAA690D" w14:textId="77777777" w:rsidR="00D056B2" w:rsidRPr="00923E76" w:rsidRDefault="009D0E42" w:rsidP="003A2072">
      <w:pPr>
        <w:ind w:left="-15" w:right="30"/>
        <w:jc w:val="center"/>
        <w:rPr>
          <w:rFonts w:ascii="Bookman Old Style" w:hAnsi="Bookman Old Style" w:cs="Arial"/>
          <w:b/>
          <w:bCs/>
          <w:sz w:val="22"/>
          <w:szCs w:val="22"/>
        </w:rPr>
      </w:pPr>
      <w:r w:rsidRPr="00923E76">
        <w:rPr>
          <w:rFonts w:ascii="Bookman Old Style" w:hAnsi="Bookman Old Style" w:cs="Arial"/>
          <w:b/>
          <w:bCs/>
          <w:sz w:val="22"/>
          <w:szCs w:val="22"/>
        </w:rPr>
        <w:t>SIPECOM S.A.</w:t>
      </w:r>
    </w:p>
    <w:p w14:paraId="408D05DE" w14:textId="77777777" w:rsidR="00D056B2" w:rsidRDefault="00D056B2" w:rsidP="00ED2AF1">
      <w:pPr>
        <w:tabs>
          <w:tab w:val="center" w:pos="4545"/>
        </w:tabs>
        <w:ind w:left="-15" w:right="30"/>
        <w:jc w:val="center"/>
        <w:rPr>
          <w:rFonts w:ascii="Bookman Old Style" w:hAnsi="Bookman Old Style" w:cs="Arial"/>
          <w:b/>
          <w:bCs/>
          <w:sz w:val="22"/>
          <w:szCs w:val="22"/>
        </w:rPr>
      </w:pPr>
    </w:p>
    <w:p w14:paraId="7D26EFEF" w14:textId="77777777" w:rsidR="00D340AF" w:rsidRPr="0034483F" w:rsidRDefault="00CD3CD4" w:rsidP="00CD3CD4">
      <w:pPr>
        <w:tabs>
          <w:tab w:val="center" w:pos="4545"/>
        </w:tabs>
        <w:ind w:left="-15" w:right="30"/>
        <w:rPr>
          <w:rFonts w:ascii="Bookman Old Style" w:hAnsi="Bookman Old Style" w:cs="Arial"/>
          <w:b/>
          <w:bCs/>
          <w:sz w:val="22"/>
          <w:szCs w:val="22"/>
          <w:lang w:val="es-EC"/>
        </w:rPr>
      </w:pPr>
      <w:r w:rsidRPr="0034483F">
        <w:rPr>
          <w:rFonts w:ascii="Arial Narrow" w:hAnsi="Arial Narrow" w:cs="Arial"/>
          <w:b/>
          <w:sz w:val="22"/>
          <w:szCs w:val="22"/>
          <w:lang w:val="es-EC"/>
        </w:rPr>
        <w:t>1.</w:t>
      </w:r>
      <w:r>
        <w:rPr>
          <w:rFonts w:ascii="Arial Narrow" w:hAnsi="Arial Narrow" w:cs="Arial"/>
          <w:b/>
          <w:sz w:val="22"/>
          <w:szCs w:val="22"/>
          <w:lang w:val="es-EC"/>
        </w:rPr>
        <w:t>Información</w:t>
      </w:r>
      <w:r w:rsidRPr="0034483F">
        <w:rPr>
          <w:rFonts w:ascii="Arial Narrow" w:hAnsi="Arial Narrow" w:cs="Arial"/>
          <w:b/>
          <w:sz w:val="22"/>
          <w:szCs w:val="22"/>
          <w:lang w:val="es-EC"/>
        </w:rPr>
        <w:t xml:space="preserve"> Personal:      </w:t>
      </w:r>
      <w:r w:rsidR="00C526ED" w:rsidRPr="00AD3FB1">
        <w:rPr>
          <w:rFonts w:ascii="Arial Narrow" w:hAnsi="Arial Narrow" w:cs="Arial"/>
          <w:b/>
          <w:sz w:val="22"/>
          <w:szCs w:val="22"/>
        </w:rPr>
        <w:t xml:space="preserve"> </w:t>
      </w:r>
    </w:p>
    <w:p w14:paraId="59CF9F4E" w14:textId="77777777" w:rsidR="00D340AF" w:rsidRPr="0034483F" w:rsidRDefault="00D340AF" w:rsidP="00D340AF">
      <w:pPr>
        <w:tabs>
          <w:tab w:val="left" w:pos="3119"/>
          <w:tab w:val="center" w:pos="4545"/>
        </w:tabs>
        <w:ind w:left="-15" w:right="30"/>
        <w:rPr>
          <w:rFonts w:ascii="Bookman Old Style" w:hAnsi="Bookman Old Style" w:cs="Arial"/>
          <w:b/>
          <w:bCs/>
          <w:sz w:val="22"/>
          <w:szCs w:val="22"/>
          <w:lang w:val="es-EC"/>
        </w:rPr>
      </w:pPr>
    </w:p>
    <w:tbl>
      <w:tblPr>
        <w:tblpPr w:leftFromText="141" w:rightFromText="141" w:vertAnchor="text" w:horzAnchor="margin" w:tblpY="89"/>
        <w:tblW w:w="94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46"/>
        <w:gridCol w:w="5178"/>
      </w:tblGrid>
      <w:tr w:rsidR="00D340AF" w:rsidRPr="0034483F" w14:paraId="055E2AF7" w14:textId="77777777" w:rsidTr="00213788">
        <w:trPr>
          <w:trHeight w:val="438"/>
        </w:trPr>
        <w:tc>
          <w:tcPr>
            <w:tcW w:w="4246" w:type="dxa"/>
            <w:vAlign w:val="center"/>
          </w:tcPr>
          <w:p w14:paraId="0D1F5A5E" w14:textId="77777777" w:rsidR="00D340AF" w:rsidRPr="0034483F" w:rsidRDefault="00D340AF" w:rsidP="00213788">
            <w:pPr>
              <w:widowControl w:val="0"/>
              <w:tabs>
                <w:tab w:val="center" w:pos="4545"/>
              </w:tabs>
              <w:ind w:right="30"/>
              <w:rPr>
                <w:rFonts w:ascii="Bookman Old Style" w:hAnsi="Bookman Old Style" w:cs="Arial"/>
                <w:b/>
                <w:bCs/>
                <w:sz w:val="22"/>
                <w:szCs w:val="22"/>
                <w:lang w:val="es-EC"/>
              </w:rPr>
            </w:pPr>
            <w:r w:rsidRPr="0034483F">
              <w:rPr>
                <w:rFonts w:ascii="Arial Narrow" w:hAnsi="Arial Narrow" w:cs="Arial"/>
                <w:b/>
                <w:sz w:val="22"/>
                <w:szCs w:val="22"/>
                <w:lang w:val="es-EC"/>
              </w:rPr>
              <w:t>Nombre</w:t>
            </w:r>
            <w:r w:rsidR="00CD3CD4">
              <w:rPr>
                <w:rFonts w:ascii="Arial Narrow" w:hAnsi="Arial Narrow" w:cs="Arial"/>
                <w:b/>
                <w:sz w:val="22"/>
                <w:szCs w:val="22"/>
                <w:lang w:val="es-EC"/>
              </w:rPr>
              <w:t xml:space="preserve"> </w:t>
            </w:r>
            <w:r w:rsidRPr="0034483F">
              <w:rPr>
                <w:rFonts w:ascii="Arial Narrow" w:hAnsi="Arial Narrow" w:cs="Arial"/>
                <w:b/>
                <w:sz w:val="22"/>
                <w:szCs w:val="22"/>
                <w:lang w:val="es-EC"/>
              </w:rPr>
              <w:t>completo:</w:t>
            </w:r>
          </w:p>
        </w:tc>
        <w:tc>
          <w:tcPr>
            <w:tcW w:w="5178" w:type="dxa"/>
            <w:vAlign w:val="center"/>
          </w:tcPr>
          <w:p>
            <w:r>
              <w:t>María José Molina Amaguaya</w:t>
            </w:r>
          </w:p>
        </w:tc>
      </w:tr>
      <w:tr w:rsidR="00D340AF" w:rsidRPr="0034483F" w14:paraId="27E77333" w14:textId="77777777" w:rsidTr="00213788">
        <w:trPr>
          <w:trHeight w:val="420"/>
        </w:trPr>
        <w:tc>
          <w:tcPr>
            <w:tcW w:w="4246" w:type="dxa"/>
            <w:vAlign w:val="center"/>
          </w:tcPr>
          <w:p w14:paraId="08A3092B" w14:textId="77777777" w:rsidR="00D340AF" w:rsidRPr="0034483F" w:rsidRDefault="00D340AF" w:rsidP="00213788">
            <w:pPr>
              <w:widowControl w:val="0"/>
              <w:tabs>
                <w:tab w:val="center" w:pos="4545"/>
              </w:tabs>
              <w:ind w:right="30"/>
              <w:rPr>
                <w:rFonts w:ascii="Arial Narrow" w:hAnsi="Arial Narrow" w:cs="Arial"/>
                <w:b/>
                <w:sz w:val="22"/>
                <w:szCs w:val="22"/>
                <w:lang w:val="es-EC"/>
              </w:rPr>
            </w:pPr>
            <w:r w:rsidRPr="0034483F">
              <w:rPr>
                <w:rFonts w:ascii="Arial Narrow" w:hAnsi="Arial Narrow" w:cs="Arial"/>
                <w:b/>
                <w:sz w:val="22"/>
                <w:szCs w:val="22"/>
                <w:lang w:val="es-EC"/>
              </w:rPr>
              <w:t xml:space="preserve">País: </w:t>
            </w:r>
          </w:p>
        </w:tc>
        <w:tc>
          <w:tcPr>
            <w:tcW w:w="5178" w:type="dxa"/>
            <w:vAlign w:val="center"/>
          </w:tcPr>
          <w:p>
            <w:r>
              <w:t>Ecuador</w:t>
            </w:r>
          </w:p>
        </w:tc>
      </w:tr>
    </w:tbl>
    <w:p w14:paraId="753B3CF9" w14:textId="77777777" w:rsidR="00D340AF" w:rsidRPr="0034483F" w:rsidRDefault="00D340AF" w:rsidP="00D340AF">
      <w:pPr>
        <w:tabs>
          <w:tab w:val="center" w:pos="4545"/>
        </w:tabs>
        <w:ind w:left="-15" w:right="30"/>
        <w:jc w:val="center"/>
        <w:rPr>
          <w:rFonts w:ascii="Bookman Old Style" w:hAnsi="Bookman Old Style" w:cs="Arial"/>
          <w:b/>
          <w:bCs/>
          <w:sz w:val="22"/>
          <w:szCs w:val="22"/>
          <w:lang w:val="es-EC"/>
        </w:rPr>
      </w:pPr>
    </w:p>
    <w:p w14:paraId="7C9F074D" w14:textId="77777777" w:rsidR="00D340AF" w:rsidRPr="0034483F" w:rsidRDefault="00D340AF" w:rsidP="00D340AF">
      <w:pPr>
        <w:tabs>
          <w:tab w:val="left" w:pos="3119"/>
          <w:tab w:val="center" w:pos="4545"/>
        </w:tabs>
        <w:ind w:left="-15" w:right="30"/>
        <w:rPr>
          <w:rFonts w:ascii="Arial Narrow" w:hAnsi="Arial Narrow" w:cs="Arial"/>
          <w:b/>
          <w:sz w:val="22"/>
          <w:szCs w:val="22"/>
          <w:lang w:val="es-EC"/>
        </w:rPr>
      </w:pPr>
    </w:p>
    <w:p w14:paraId="7BE81612" w14:textId="77777777" w:rsidR="00D340AF" w:rsidRPr="0034483F" w:rsidRDefault="00D340AF" w:rsidP="00D340AF">
      <w:pPr>
        <w:tabs>
          <w:tab w:val="left" w:pos="3119"/>
          <w:tab w:val="center" w:pos="4545"/>
        </w:tabs>
        <w:ind w:left="-15" w:right="30"/>
        <w:rPr>
          <w:rFonts w:ascii="Arial Narrow" w:hAnsi="Arial Narrow" w:cs="Arial"/>
          <w:b/>
          <w:sz w:val="22"/>
          <w:szCs w:val="22"/>
          <w:lang w:val="es-EC"/>
        </w:rPr>
      </w:pPr>
      <w:r w:rsidRPr="0034483F">
        <w:rPr>
          <w:rFonts w:ascii="Arial Narrow" w:hAnsi="Arial Narrow" w:cs="Arial"/>
          <w:b/>
          <w:sz w:val="22"/>
          <w:szCs w:val="22"/>
          <w:lang w:val="es-EC"/>
        </w:rPr>
        <w:t xml:space="preserve">2. Información Complementaria:      </w:t>
      </w:r>
    </w:p>
    <w:p w14:paraId="11A3AF8C" w14:textId="77777777" w:rsidR="00D340AF" w:rsidRPr="0034483F" w:rsidRDefault="00D340AF" w:rsidP="00D340AF">
      <w:pPr>
        <w:tabs>
          <w:tab w:val="left" w:pos="3119"/>
          <w:tab w:val="center" w:pos="4545"/>
        </w:tabs>
        <w:ind w:left="-15" w:right="30"/>
        <w:rPr>
          <w:rFonts w:ascii="Arial Narrow" w:hAnsi="Arial Narrow" w:cs="Arial"/>
          <w:b/>
          <w:sz w:val="22"/>
          <w:szCs w:val="22"/>
          <w:lang w:val="es-EC"/>
        </w:rPr>
      </w:pPr>
    </w:p>
    <w:tbl>
      <w:tblPr>
        <w:tblpPr w:leftFromText="141" w:rightFromText="141" w:vertAnchor="text" w:horzAnchor="margin" w:tblpY="89"/>
        <w:tblW w:w="9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53"/>
        <w:gridCol w:w="5187"/>
      </w:tblGrid>
      <w:tr w:rsidR="00D340AF" w:rsidRPr="0034483F" w14:paraId="5E8F85F5" w14:textId="77777777" w:rsidTr="00213788">
        <w:trPr>
          <w:trHeight w:val="379"/>
        </w:trPr>
        <w:tc>
          <w:tcPr>
            <w:tcW w:w="4253" w:type="dxa"/>
            <w:vAlign w:val="center"/>
          </w:tcPr>
          <w:p w14:paraId="4F923CD7" w14:textId="77777777" w:rsidR="00D340AF" w:rsidRPr="0034483F" w:rsidRDefault="00D340AF" w:rsidP="00213788">
            <w:pPr>
              <w:widowControl w:val="0"/>
              <w:tabs>
                <w:tab w:val="center" w:pos="4545"/>
              </w:tabs>
              <w:ind w:right="30"/>
              <w:rPr>
                <w:rFonts w:ascii="Arial Narrow" w:hAnsi="Arial Narrow" w:cs="Arial"/>
                <w:b/>
                <w:sz w:val="22"/>
                <w:szCs w:val="22"/>
                <w:lang w:val="es-EC"/>
              </w:rPr>
            </w:pPr>
            <w:r w:rsidRPr="0034483F">
              <w:rPr>
                <w:rFonts w:ascii="Arial Narrow" w:hAnsi="Arial Narrow" w:cs="Arial"/>
                <w:b/>
                <w:sz w:val="22"/>
                <w:szCs w:val="22"/>
                <w:lang w:val="es-EC"/>
              </w:rPr>
              <w:t>¿Cuántos años de experiencia</w:t>
            </w:r>
            <w:r w:rsidR="00CD3CD4">
              <w:rPr>
                <w:rFonts w:ascii="Arial Narrow" w:hAnsi="Arial Narrow" w:cs="Arial"/>
                <w:b/>
                <w:sz w:val="22"/>
                <w:szCs w:val="22"/>
                <w:lang w:val="es-EC"/>
              </w:rPr>
              <w:t xml:space="preserve"> tienes en dirección de proyectos tecnológicos</w:t>
            </w:r>
            <w:r w:rsidRPr="0034483F">
              <w:rPr>
                <w:rFonts w:ascii="Arial Narrow" w:hAnsi="Arial Narrow" w:cs="Arial"/>
                <w:b/>
                <w:sz w:val="22"/>
                <w:szCs w:val="22"/>
                <w:lang w:val="es-EC"/>
              </w:rPr>
              <w:t>?</w:t>
            </w:r>
          </w:p>
        </w:tc>
        <w:tc>
          <w:tcPr>
            <w:tcW w:w="5187" w:type="dxa"/>
            <w:vAlign w:val="center"/>
          </w:tcPr>
          <w:p>
            <w:r>
              <w:t>5 años</w:t>
            </w:r>
          </w:p>
        </w:tc>
      </w:tr>
    </w:tbl>
    <w:p w14:paraId="4312E61D" w14:textId="77777777" w:rsidR="00D340AF" w:rsidRDefault="00D340AF" w:rsidP="00D340AF">
      <w:pPr>
        <w:tabs>
          <w:tab w:val="center" w:pos="4545"/>
        </w:tabs>
        <w:ind w:right="30"/>
        <w:rPr>
          <w:rFonts w:ascii="Bookman Old Style" w:hAnsi="Bookman Old Style" w:cs="Arial"/>
          <w:b/>
          <w:bCs/>
          <w:sz w:val="22"/>
          <w:szCs w:val="22"/>
        </w:rPr>
      </w:pPr>
    </w:p>
    <w:p w14:paraId="4712C5C5" w14:textId="77777777" w:rsidR="00D340AF" w:rsidRDefault="00D340AF" w:rsidP="00C526ED">
      <w:pPr>
        <w:tabs>
          <w:tab w:val="center" w:pos="4545"/>
        </w:tabs>
        <w:ind w:left="-15" w:right="30"/>
        <w:jc w:val="center"/>
        <w:rPr>
          <w:rFonts w:ascii="Bookman Old Style" w:hAnsi="Bookman Old Style" w:cs="Arial"/>
          <w:b/>
          <w:bCs/>
          <w:sz w:val="22"/>
          <w:szCs w:val="22"/>
        </w:rPr>
      </w:pPr>
    </w:p>
    <w:p w14:paraId="3639EB3C" w14:textId="77777777" w:rsidR="00D056B2" w:rsidRDefault="00D340AF" w:rsidP="00ED2AF1">
      <w:pPr>
        <w:tabs>
          <w:tab w:val="left" w:pos="-1575"/>
          <w:tab w:val="left" w:pos="-855"/>
          <w:tab w:val="left" w:pos="-135"/>
          <w:tab w:val="left" w:pos="585"/>
          <w:tab w:val="right" w:pos="9225"/>
        </w:tabs>
        <w:ind w:left="-15" w:right="30"/>
        <w:jc w:val="both"/>
        <w:rPr>
          <w:rFonts w:ascii="Arial Narrow" w:hAnsi="Arial Narrow" w:cs="Arial"/>
          <w:b/>
          <w:sz w:val="22"/>
          <w:szCs w:val="22"/>
        </w:rPr>
      </w:pPr>
      <w:r>
        <w:rPr>
          <w:rFonts w:ascii="Arial Narrow" w:hAnsi="Arial Narrow" w:cs="Arial"/>
          <w:b/>
          <w:sz w:val="22"/>
          <w:szCs w:val="22"/>
        </w:rPr>
        <w:t>3</w:t>
      </w:r>
      <w:r w:rsidR="00BE669D">
        <w:rPr>
          <w:rFonts w:ascii="Arial Narrow" w:hAnsi="Arial Narrow" w:cs="Arial"/>
          <w:b/>
          <w:sz w:val="22"/>
          <w:szCs w:val="22"/>
        </w:rPr>
        <w:t>.</w:t>
      </w:r>
      <w:r w:rsidR="00CD3CD4">
        <w:rPr>
          <w:rFonts w:ascii="Arial Narrow" w:hAnsi="Arial Narrow" w:cs="Arial"/>
          <w:b/>
          <w:sz w:val="22"/>
          <w:szCs w:val="22"/>
        </w:rPr>
        <w:t>Educación</w:t>
      </w:r>
      <w:r w:rsidR="009168AC">
        <w:rPr>
          <w:rFonts w:ascii="Arial Narrow" w:hAnsi="Arial Narrow" w:cs="Arial"/>
          <w:b/>
          <w:sz w:val="22"/>
          <w:szCs w:val="22"/>
        </w:rPr>
        <w:t>:</w:t>
      </w:r>
    </w:p>
    <w:p w14:paraId="67024060" w14:textId="77777777" w:rsidR="009168AC" w:rsidRPr="00AD3FB1" w:rsidRDefault="009168AC" w:rsidP="00ED2AF1">
      <w:pPr>
        <w:tabs>
          <w:tab w:val="left" w:pos="-1575"/>
          <w:tab w:val="left" w:pos="-855"/>
          <w:tab w:val="left" w:pos="-135"/>
          <w:tab w:val="left" w:pos="585"/>
          <w:tab w:val="right" w:pos="9225"/>
        </w:tabs>
        <w:ind w:left="-15" w:right="30"/>
        <w:jc w:val="both"/>
        <w:rPr>
          <w:rFonts w:ascii="Arial Narrow" w:hAnsi="Arial Narrow" w:cs="Arial"/>
          <w:b/>
          <w:sz w:val="22"/>
          <w:szCs w:val="22"/>
        </w:rPr>
      </w:pP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84"/>
        <w:gridCol w:w="2835"/>
        <w:gridCol w:w="2126"/>
        <w:gridCol w:w="3119"/>
      </w:tblGrid>
      <w:tr w:rsidR="00CD3CD4" w:rsidRPr="00CD78BA" w14:paraId="244037D2" w14:textId="77777777" w:rsidTr="00D63DC5">
        <w:trPr>
          <w:trHeight w:val="403"/>
        </w:trPr>
        <w:tc>
          <w:tcPr>
            <w:tcW w:w="1384" w:type="dxa"/>
            <w:shd w:val="clear" w:color="auto" w:fill="B4C6E7"/>
            <w:vAlign w:val="center"/>
          </w:tcPr>
          <w:p w14:paraId="5C6C8C13" w14:textId="77777777" w:rsidR="00CD3CD4" w:rsidRPr="00E65951" w:rsidRDefault="00CD3CD4" w:rsidP="009168AC">
            <w:pPr>
              <w:tabs>
                <w:tab w:val="left" w:pos="-1575"/>
                <w:tab w:val="left" w:pos="-855"/>
                <w:tab w:val="left" w:pos="-135"/>
                <w:tab w:val="left" w:pos="585"/>
                <w:tab w:val="right" w:pos="9225"/>
              </w:tabs>
              <w:snapToGrid w:val="0"/>
              <w:ind w:left="-15" w:right="30"/>
              <w:rPr>
                <w:rFonts w:ascii="Arial Narrow" w:hAnsi="Arial Narrow" w:cs="Arial"/>
                <w:b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sz w:val="20"/>
                <w:szCs w:val="20"/>
              </w:rPr>
              <w:t xml:space="preserve">        Nombre</w:t>
            </w:r>
          </w:p>
        </w:tc>
        <w:tc>
          <w:tcPr>
            <w:tcW w:w="2835" w:type="dxa"/>
            <w:shd w:val="clear" w:color="auto" w:fill="B4C6E7"/>
            <w:vAlign w:val="center"/>
          </w:tcPr>
          <w:p w14:paraId="4B468FA4" w14:textId="77777777" w:rsidR="00CD3CD4" w:rsidRPr="00E65951" w:rsidRDefault="00CD3CD4" w:rsidP="00CD3CD4">
            <w:pPr>
              <w:tabs>
                <w:tab w:val="left" w:pos="-1575"/>
                <w:tab w:val="left" w:pos="-855"/>
                <w:tab w:val="left" w:pos="-135"/>
                <w:tab w:val="left" w:pos="585"/>
                <w:tab w:val="right" w:pos="9225"/>
              </w:tabs>
              <w:snapToGrid w:val="0"/>
              <w:ind w:right="30"/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sz w:val="20"/>
                <w:szCs w:val="20"/>
              </w:rPr>
              <w:t>Universidad</w:t>
            </w:r>
          </w:p>
        </w:tc>
        <w:tc>
          <w:tcPr>
            <w:tcW w:w="2126" w:type="dxa"/>
            <w:shd w:val="clear" w:color="auto" w:fill="B4C6E7"/>
            <w:vAlign w:val="center"/>
          </w:tcPr>
          <w:p w14:paraId="6D015F24" w14:textId="77777777" w:rsidR="00CD3CD4" w:rsidRPr="00E65951" w:rsidRDefault="00CD3CD4" w:rsidP="009168AC">
            <w:pPr>
              <w:tabs>
                <w:tab w:val="left" w:pos="-1575"/>
                <w:tab w:val="left" w:pos="-855"/>
                <w:tab w:val="left" w:pos="-135"/>
                <w:tab w:val="left" w:pos="585"/>
                <w:tab w:val="right" w:pos="9225"/>
              </w:tabs>
              <w:snapToGrid w:val="0"/>
              <w:ind w:right="30"/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sz w:val="20"/>
                <w:szCs w:val="20"/>
              </w:rPr>
              <w:t>Diploma</w:t>
            </w:r>
          </w:p>
        </w:tc>
        <w:tc>
          <w:tcPr>
            <w:tcW w:w="3119" w:type="dxa"/>
            <w:shd w:val="clear" w:color="auto" w:fill="B4C6E7"/>
            <w:vAlign w:val="center"/>
          </w:tcPr>
          <w:p w14:paraId="68ABDCBD" w14:textId="77777777" w:rsidR="00CD3CD4" w:rsidRPr="00E65951" w:rsidRDefault="00CD3CD4" w:rsidP="00373FB1">
            <w:pPr>
              <w:tabs>
                <w:tab w:val="left" w:pos="-1575"/>
                <w:tab w:val="left" w:pos="-855"/>
                <w:tab w:val="left" w:pos="-135"/>
                <w:tab w:val="left" w:pos="585"/>
                <w:tab w:val="right" w:pos="9225"/>
              </w:tabs>
              <w:snapToGrid w:val="0"/>
              <w:ind w:left="-15" w:right="30"/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sz w:val="20"/>
                <w:szCs w:val="20"/>
              </w:rPr>
              <w:t xml:space="preserve">Desde </w:t>
            </w:r>
            <w:r w:rsidRPr="00E65951">
              <w:rPr>
                <w:rFonts w:ascii="Arial Narrow" w:hAnsi="Arial Narrow" w:cs="Arial"/>
                <w:b/>
                <w:sz w:val="20"/>
                <w:szCs w:val="20"/>
              </w:rPr>
              <w:t xml:space="preserve">/ </w:t>
            </w:r>
            <w:r>
              <w:rPr>
                <w:rFonts w:ascii="Arial Narrow" w:hAnsi="Arial Narrow" w:cs="Arial"/>
                <w:b/>
                <w:sz w:val="20"/>
                <w:szCs w:val="20"/>
              </w:rPr>
              <w:t>Hasta</w:t>
            </w:r>
          </w:p>
        </w:tc>
      </w:tr>
      <w:tr w:rsidR="00CD3CD4" w:rsidRPr="00B77859" w14:paraId="5CAFA223" w14:textId="77777777" w:rsidTr="00D63DC5">
        <w:trPr>
          <w:trHeight w:val="201"/>
        </w:trPr>
        <w:tc>
          <w:tcPr>
            <w:tcW w:w="1384" w:type="dxa"/>
            <w:vAlign w:val="center"/>
          </w:tcPr>
          <w:p w14:paraId="4EAA421D" w14:textId="77777777" w:rsidR="00CD3CD4" w:rsidRPr="009168AC" w:rsidRDefault="00CD3CD4" w:rsidP="007E4F99">
            <w:pPr>
              <w:tabs>
                <w:tab w:val="left" w:pos="-1575"/>
                <w:tab w:val="left" w:pos="-855"/>
                <w:tab w:val="left" w:pos="-135"/>
                <w:tab w:val="left" w:pos="585"/>
                <w:tab w:val="right" w:pos="9225"/>
              </w:tabs>
              <w:snapToGrid w:val="0"/>
              <w:ind w:left="-15" w:right="30"/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9168AC">
              <w:rPr>
                <w:rFonts w:ascii="Arial Narrow" w:hAnsi="Arial Narrow" w:cs="Arial"/>
                <w:b/>
                <w:sz w:val="20"/>
                <w:szCs w:val="20"/>
              </w:rPr>
              <w:t>Universidad:</w:t>
            </w:r>
          </w:p>
        </w:tc>
        <w:tc>
          <w:tcPr>
            <w:tcW w:w="2835" w:type="dxa"/>
            <w:vAlign w:val="center"/>
          </w:tcPr>
          <w:p>
            <w:r>
              <w:t>Universidad Politécnica Salesiana, Guayaquil</w:t>
            </w:r>
          </w:p>
        </w:tc>
        <w:tc>
          <w:tcPr>
            <w:tcW w:w="2126" w:type="dxa"/>
            <w:vAlign w:val="center"/>
          </w:tcPr>
          <w:p>
            <w:r>
              <w:t>Ingeniería en Telecomunicaciones</w:t>
            </w:r>
          </w:p>
        </w:tc>
        <w:tc>
          <w:tcPr>
            <w:tcW w:w="3119" w:type="dxa"/>
          </w:tcPr>
          <w:p>
            <w:r>
              <w:t>may 2016 - feb 2023</w:t>
            </w:r>
          </w:p>
        </w:tc>
      </w:tr>
      <w:tr w:rsidR="00CD3CD4" w:rsidRPr="00CD78BA" w14:paraId="16328C16" w14:textId="77777777" w:rsidTr="00D63DC5">
        <w:trPr>
          <w:trHeight w:val="201"/>
        </w:trPr>
        <w:tc>
          <w:tcPr>
            <w:tcW w:w="1384" w:type="dxa"/>
          </w:tcPr>
          <w:p w14:paraId="58EC0117" w14:textId="77777777" w:rsidR="00CD3CD4" w:rsidRPr="009168AC" w:rsidRDefault="00CD3CD4" w:rsidP="007E4F99">
            <w:pPr>
              <w:tabs>
                <w:tab w:val="left" w:pos="-1575"/>
                <w:tab w:val="left" w:pos="-855"/>
                <w:tab w:val="left" w:pos="-135"/>
                <w:tab w:val="left" w:pos="585"/>
                <w:tab w:val="right" w:pos="9225"/>
              </w:tabs>
              <w:snapToGrid w:val="0"/>
              <w:ind w:right="30"/>
              <w:rPr>
                <w:rFonts w:ascii="Arial Narrow" w:hAnsi="Arial Narrow" w:cs="Arial"/>
                <w:b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sz w:val="20"/>
                <w:szCs w:val="20"/>
              </w:rPr>
              <w:t xml:space="preserve">Post-grado/        </w:t>
            </w:r>
            <w:r w:rsidRPr="009168AC">
              <w:rPr>
                <w:rFonts w:ascii="Arial Narrow" w:hAnsi="Arial Narrow" w:cs="Arial"/>
                <w:b/>
                <w:sz w:val="20"/>
                <w:szCs w:val="20"/>
              </w:rPr>
              <w:t>Masterado:</w:t>
            </w:r>
          </w:p>
        </w:tc>
        <w:tc>
          <w:tcPr>
            <w:tcW w:w="2835" w:type="dxa"/>
          </w:tcPr>
          <w:p>
            <w:r>
              <w:t>Universidad EUDE México</w:t>
            </w:r>
          </w:p>
        </w:tc>
        <w:tc>
          <w:tcPr>
            <w:tcW w:w="2126" w:type="dxa"/>
          </w:tcPr>
          <w:p>
            <w:r>
              <w:t>Maestría en administración de empresas y dirección de proyectos</w:t>
            </w:r>
          </w:p>
        </w:tc>
        <w:tc>
          <w:tcPr>
            <w:tcW w:w="3119" w:type="dxa"/>
          </w:tcPr>
          <w:p>
            <w:r>
              <w:t>ene 2024 - ene 2025</w:t>
            </w:r>
          </w:p>
        </w:tc>
      </w:tr>
    </w:tbl>
    <w:p w14:paraId="2C34E85B" w14:textId="77777777" w:rsidR="00AD3FB1" w:rsidRDefault="00AD3FB1" w:rsidP="00ED2AF1">
      <w:pPr>
        <w:tabs>
          <w:tab w:val="left" w:pos="552"/>
        </w:tabs>
        <w:ind w:left="-15" w:right="30"/>
        <w:jc w:val="both"/>
        <w:rPr>
          <w:rFonts w:ascii="Arial Narrow" w:hAnsi="Arial Narrow" w:cs="Arial"/>
          <w:b/>
          <w:sz w:val="22"/>
          <w:szCs w:val="22"/>
        </w:rPr>
      </w:pPr>
    </w:p>
    <w:p w14:paraId="04C2C607" w14:textId="77777777" w:rsidR="00D340AF" w:rsidRDefault="00D340AF" w:rsidP="00D340AF">
      <w:pPr>
        <w:tabs>
          <w:tab w:val="left" w:pos="552"/>
        </w:tabs>
        <w:ind w:left="-15" w:right="30"/>
        <w:jc w:val="both"/>
        <w:rPr>
          <w:rFonts w:ascii="Arial Narrow" w:hAnsi="Arial Narrow" w:cs="Arial"/>
          <w:b/>
          <w:sz w:val="22"/>
          <w:szCs w:val="22"/>
          <w:lang w:val="es-EC"/>
        </w:rPr>
      </w:pPr>
    </w:p>
    <w:p w14:paraId="2C886506" w14:textId="77777777" w:rsidR="00D340AF" w:rsidRPr="0034483F" w:rsidRDefault="00D340AF" w:rsidP="00D340AF">
      <w:pPr>
        <w:tabs>
          <w:tab w:val="left" w:pos="552"/>
        </w:tabs>
        <w:ind w:left="-15" w:right="30"/>
        <w:jc w:val="both"/>
        <w:rPr>
          <w:rFonts w:ascii="Arial Narrow" w:hAnsi="Arial Narrow" w:cs="Arial"/>
          <w:b/>
          <w:sz w:val="22"/>
          <w:szCs w:val="22"/>
          <w:lang w:val="es-EC"/>
        </w:rPr>
      </w:pPr>
      <w:r w:rsidRPr="0034483F">
        <w:rPr>
          <w:rFonts w:ascii="Arial Narrow" w:hAnsi="Arial Narrow" w:cs="Arial"/>
          <w:b/>
          <w:sz w:val="22"/>
          <w:szCs w:val="22"/>
          <w:lang w:val="es-EC"/>
        </w:rPr>
        <w:t>4.</w:t>
      </w:r>
      <w:r w:rsidR="00CD3CD4">
        <w:rPr>
          <w:rFonts w:ascii="Arial Narrow" w:hAnsi="Arial Narrow" w:cs="Arial"/>
          <w:b/>
          <w:sz w:val="22"/>
          <w:szCs w:val="22"/>
          <w:lang w:val="es-EC"/>
        </w:rPr>
        <w:t xml:space="preserve"> Otras Certificaciones relativas al cargo</w:t>
      </w:r>
      <w:r w:rsidRPr="0034483F">
        <w:rPr>
          <w:rFonts w:ascii="Arial Narrow" w:hAnsi="Arial Narrow" w:cs="Arial"/>
          <w:b/>
          <w:sz w:val="22"/>
          <w:szCs w:val="22"/>
          <w:lang w:val="es-EC"/>
        </w:rPr>
        <w:t>:</w:t>
      </w:r>
    </w:p>
    <w:p w14:paraId="07987020" w14:textId="77777777" w:rsidR="00D340AF" w:rsidRPr="0034483F" w:rsidRDefault="00D340AF" w:rsidP="00D340AF">
      <w:pPr>
        <w:tabs>
          <w:tab w:val="left" w:pos="552"/>
        </w:tabs>
        <w:ind w:left="-15" w:right="30"/>
        <w:jc w:val="both"/>
        <w:rPr>
          <w:rFonts w:ascii="Arial Narrow" w:hAnsi="Arial Narrow" w:cs="Arial"/>
          <w:b/>
          <w:sz w:val="22"/>
          <w:szCs w:val="22"/>
          <w:lang w:val="es-EC"/>
        </w:rPr>
      </w:pPr>
    </w:p>
    <w:tbl>
      <w:tblPr>
        <w:tblW w:w="9649" w:type="dxa"/>
        <w:tblInd w:w="-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588"/>
        <w:gridCol w:w="1664"/>
        <w:gridCol w:w="1664"/>
        <w:gridCol w:w="2733"/>
      </w:tblGrid>
      <w:tr w:rsidR="00D340AF" w:rsidRPr="0034483F" w14:paraId="55B99A0D" w14:textId="77777777" w:rsidTr="008E794D">
        <w:trPr>
          <w:trHeight w:val="494"/>
        </w:trPr>
        <w:tc>
          <w:tcPr>
            <w:tcW w:w="3588" w:type="dxa"/>
            <w:shd w:val="clear" w:color="auto" w:fill="B4C6E7"/>
            <w:vAlign w:val="center"/>
          </w:tcPr>
          <w:p w14:paraId="7E122009" w14:textId="77777777" w:rsidR="00D340AF" w:rsidRPr="0034483F" w:rsidRDefault="00CD3CD4" w:rsidP="00213788">
            <w:pPr>
              <w:snapToGrid w:val="0"/>
              <w:ind w:left="-15" w:right="30"/>
              <w:jc w:val="center"/>
              <w:rPr>
                <w:rFonts w:ascii="Arial Narrow" w:hAnsi="Arial Narrow" w:cs="Arial"/>
                <w:b/>
                <w:sz w:val="22"/>
                <w:szCs w:val="22"/>
                <w:lang w:val="es-EC"/>
              </w:rPr>
            </w:pPr>
            <w:r>
              <w:rPr>
                <w:rFonts w:ascii="Arial Narrow" w:hAnsi="Arial Narrow" w:cs="Arial"/>
                <w:b/>
                <w:sz w:val="22"/>
                <w:szCs w:val="22"/>
                <w:lang w:val="es-EC"/>
              </w:rPr>
              <w:t>Certificaciones</w:t>
            </w:r>
          </w:p>
        </w:tc>
        <w:tc>
          <w:tcPr>
            <w:tcW w:w="1664" w:type="dxa"/>
            <w:shd w:val="clear" w:color="auto" w:fill="B4C6E7"/>
          </w:tcPr>
          <w:p w14:paraId="1864041D" w14:textId="77777777" w:rsidR="00D340AF" w:rsidRPr="0034483F" w:rsidRDefault="00D340AF" w:rsidP="00213788">
            <w:pPr>
              <w:snapToGrid w:val="0"/>
              <w:ind w:right="30"/>
              <w:jc w:val="center"/>
              <w:rPr>
                <w:rFonts w:ascii="Arial Narrow" w:hAnsi="Arial Narrow" w:cs="Arial"/>
                <w:b/>
                <w:sz w:val="22"/>
                <w:szCs w:val="22"/>
                <w:lang w:val="es-EC"/>
              </w:rPr>
            </w:pPr>
          </w:p>
          <w:p w14:paraId="4FFE9657" w14:textId="77777777" w:rsidR="00D340AF" w:rsidRPr="0034483F" w:rsidRDefault="00D340AF" w:rsidP="00213788">
            <w:pPr>
              <w:snapToGrid w:val="0"/>
              <w:ind w:right="30"/>
              <w:jc w:val="center"/>
              <w:rPr>
                <w:rFonts w:ascii="Arial Narrow" w:hAnsi="Arial Narrow" w:cs="Arial"/>
                <w:b/>
                <w:sz w:val="22"/>
                <w:szCs w:val="22"/>
                <w:lang w:val="es-EC"/>
              </w:rPr>
            </w:pPr>
            <w:r w:rsidRPr="0034483F">
              <w:rPr>
                <w:rFonts w:ascii="Arial Narrow" w:hAnsi="Arial Narrow" w:cs="Arial"/>
                <w:b/>
                <w:sz w:val="22"/>
                <w:szCs w:val="22"/>
                <w:lang w:val="es-EC"/>
              </w:rPr>
              <w:t>Institución</w:t>
            </w:r>
          </w:p>
          <w:p w14:paraId="74DA5E38" w14:textId="77777777" w:rsidR="00D340AF" w:rsidRPr="0034483F" w:rsidRDefault="00D340AF" w:rsidP="00213788">
            <w:pPr>
              <w:snapToGrid w:val="0"/>
              <w:ind w:right="30"/>
              <w:jc w:val="center"/>
              <w:rPr>
                <w:rFonts w:ascii="Arial Narrow" w:hAnsi="Arial Narrow" w:cs="Arial"/>
                <w:b/>
                <w:sz w:val="22"/>
                <w:szCs w:val="22"/>
                <w:lang w:val="es-EC"/>
              </w:rPr>
            </w:pPr>
          </w:p>
        </w:tc>
        <w:tc>
          <w:tcPr>
            <w:tcW w:w="1664" w:type="dxa"/>
            <w:shd w:val="clear" w:color="auto" w:fill="B4C6E7"/>
            <w:vAlign w:val="center"/>
          </w:tcPr>
          <w:p w14:paraId="785D89A5" w14:textId="77777777" w:rsidR="00D340AF" w:rsidRPr="0034483F" w:rsidRDefault="00D340AF" w:rsidP="00213788">
            <w:pPr>
              <w:snapToGrid w:val="0"/>
              <w:ind w:left="-15" w:right="30"/>
              <w:jc w:val="center"/>
              <w:rPr>
                <w:rFonts w:ascii="Arial Narrow" w:hAnsi="Arial Narrow" w:cs="Arial"/>
                <w:b/>
                <w:sz w:val="22"/>
                <w:szCs w:val="22"/>
                <w:lang w:val="es-EC"/>
              </w:rPr>
            </w:pPr>
            <w:r w:rsidRPr="0034483F">
              <w:rPr>
                <w:rFonts w:ascii="Arial Narrow" w:hAnsi="Arial Narrow" w:cs="Arial"/>
                <w:b/>
                <w:sz w:val="22"/>
                <w:szCs w:val="22"/>
                <w:lang w:val="es-EC"/>
              </w:rPr>
              <w:t>Horas</w:t>
            </w:r>
          </w:p>
        </w:tc>
        <w:tc>
          <w:tcPr>
            <w:tcW w:w="2733" w:type="dxa"/>
            <w:shd w:val="clear" w:color="auto" w:fill="B4C6E7"/>
            <w:vAlign w:val="center"/>
          </w:tcPr>
          <w:p w14:paraId="37767029" w14:textId="77777777" w:rsidR="00D340AF" w:rsidRPr="0034483F" w:rsidRDefault="00D340AF" w:rsidP="00CD3CD4">
            <w:pPr>
              <w:snapToGrid w:val="0"/>
              <w:ind w:left="-15" w:right="30"/>
              <w:jc w:val="center"/>
              <w:rPr>
                <w:rFonts w:ascii="Arial Narrow" w:hAnsi="Arial Narrow" w:cs="Arial"/>
                <w:b/>
                <w:sz w:val="22"/>
                <w:szCs w:val="22"/>
                <w:lang w:val="es-EC"/>
              </w:rPr>
            </w:pPr>
            <w:r w:rsidRPr="0034483F">
              <w:rPr>
                <w:rFonts w:ascii="Arial Narrow" w:hAnsi="Arial Narrow" w:cs="Arial"/>
                <w:b/>
                <w:sz w:val="22"/>
                <w:szCs w:val="22"/>
                <w:lang w:val="es-EC"/>
              </w:rPr>
              <w:t>Me</w:t>
            </w:r>
            <w:r w:rsidR="00CD3CD4">
              <w:rPr>
                <w:rFonts w:ascii="Arial Narrow" w:hAnsi="Arial Narrow" w:cs="Arial"/>
                <w:b/>
                <w:sz w:val="22"/>
                <w:szCs w:val="22"/>
                <w:lang w:val="es-EC"/>
              </w:rPr>
              <w:t xml:space="preserve">s / </w:t>
            </w:r>
            <w:r w:rsidRPr="0034483F">
              <w:rPr>
                <w:rFonts w:ascii="Arial Narrow" w:hAnsi="Arial Narrow" w:cs="Arial"/>
                <w:b/>
                <w:sz w:val="22"/>
                <w:szCs w:val="22"/>
                <w:lang w:val="es-EC"/>
              </w:rPr>
              <w:t>Año</w:t>
            </w:r>
            <w:r w:rsidR="00CD3CD4">
              <w:rPr>
                <w:rFonts w:ascii="Arial Narrow" w:hAnsi="Arial Narrow" w:cs="Arial"/>
                <w:b/>
                <w:sz w:val="22"/>
                <w:szCs w:val="22"/>
                <w:lang w:val="es-EC"/>
              </w:rPr>
              <w:t xml:space="preserve"> de Finalización</w:t>
            </w:r>
          </w:p>
        </w:tc>
      </w:tr>
      <w:tr w:rsidR="00D340AF" w:rsidRPr="0034483F" w14:paraId="081CA6E1" w14:textId="77777777" w:rsidTr="00213788">
        <w:trPr>
          <w:trHeight w:val="245"/>
        </w:trPr>
        <w:tc>
          <w:tcPr>
            <w:tcW w:w="3588" w:type="dxa"/>
            <w:vAlign w:val="center"/>
          </w:tcPr>
          <w:p>
            <w:r>
              <w:t>CCNA 200-301</w:t>
            </w:r>
          </w:p>
        </w:tc>
        <w:tc>
          <w:tcPr>
            <w:tcW w:w="1664" w:type="dxa"/>
          </w:tcPr>
          <w:p>
            <w:r>
              <w:t>Cisco</w:t>
            </w:r>
          </w:p>
        </w:tc>
        <w:tc>
          <w:tcPr>
            <w:tcW w:w="1664" w:type="dxa"/>
            <w:vAlign w:val="center"/>
          </w:tcPr>
          <w:p>
            <w:r>
              <w:t>No especificado</w:t>
            </w:r>
          </w:p>
        </w:tc>
        <w:tc>
          <w:tcPr>
            <w:tcW w:w="2733" w:type="dxa"/>
            <w:vAlign w:val="center"/>
          </w:tcPr>
          <w:p>
            <w:r>
              <w:t>No especificado</w:t>
            </w:r>
          </w:p>
        </w:tc>
      </w:tr>
      <w:tr w:rsidR="00D340AF" w:rsidRPr="0034483F" w14:paraId="21ACB0C5" w14:textId="77777777" w:rsidTr="00213788">
        <w:trPr>
          <w:trHeight w:val="245"/>
        </w:trPr>
        <w:tc>
          <w:tcPr>
            <w:tcW w:w="3588" w:type="dxa"/>
            <w:vAlign w:val="center"/>
          </w:tcPr>
          <w:p>
            <w:r>
              <w:t>Ciberseguridad</w:t>
            </w:r>
          </w:p>
        </w:tc>
        <w:tc>
          <w:tcPr>
            <w:tcW w:w="1664" w:type="dxa"/>
          </w:tcPr>
          <w:p>
            <w:r>
              <w:t>Cisco</w:t>
            </w:r>
          </w:p>
        </w:tc>
        <w:tc>
          <w:tcPr>
            <w:tcW w:w="1664" w:type="dxa"/>
          </w:tcPr>
          <w:p>
            <w:r>
              <w:t>No especificado</w:t>
            </w:r>
          </w:p>
        </w:tc>
        <w:tc>
          <w:tcPr>
            <w:tcW w:w="2733" w:type="dxa"/>
            <w:vAlign w:val="center"/>
          </w:tcPr>
          <w:p>
            <w:r>
              <w:t>No especificado</w:t>
            </w:r>
          </w:p>
        </w:tc>
      </w:tr>
    </w:tbl>
    <w:p w14:paraId="79062A3D" w14:textId="77777777" w:rsidR="00D340AF" w:rsidRDefault="00D340AF" w:rsidP="00ED2AF1">
      <w:pPr>
        <w:tabs>
          <w:tab w:val="left" w:pos="552"/>
        </w:tabs>
        <w:ind w:left="-15" w:right="30"/>
        <w:jc w:val="both"/>
        <w:rPr>
          <w:rFonts w:ascii="Arial Narrow" w:hAnsi="Arial Narrow" w:cs="Arial"/>
          <w:b/>
          <w:sz w:val="22"/>
          <w:szCs w:val="22"/>
        </w:rPr>
      </w:pPr>
    </w:p>
    <w:p w14:paraId="7C8F5A98" w14:textId="77777777" w:rsidR="00D340AF" w:rsidRPr="0034483F" w:rsidRDefault="00D340AF" w:rsidP="00D340AF">
      <w:pPr>
        <w:tabs>
          <w:tab w:val="left" w:pos="-858"/>
          <w:tab w:val="left" w:pos="582"/>
        </w:tabs>
        <w:ind w:right="30"/>
        <w:jc w:val="both"/>
        <w:rPr>
          <w:rFonts w:ascii="Arial Narrow" w:hAnsi="Arial Narrow" w:cs="Arial"/>
          <w:b/>
          <w:sz w:val="22"/>
          <w:szCs w:val="22"/>
          <w:lang w:val="es-EC"/>
        </w:rPr>
      </w:pPr>
    </w:p>
    <w:p w14:paraId="229383EA" w14:textId="77777777" w:rsidR="00D340AF" w:rsidRDefault="00D340AF" w:rsidP="00D340AF">
      <w:pPr>
        <w:tabs>
          <w:tab w:val="left" w:pos="-858"/>
          <w:tab w:val="left" w:pos="426"/>
        </w:tabs>
        <w:ind w:right="30"/>
        <w:jc w:val="both"/>
        <w:rPr>
          <w:rFonts w:ascii="Arial Narrow" w:hAnsi="Arial Narrow" w:cs="Arial"/>
          <w:b/>
          <w:sz w:val="22"/>
          <w:szCs w:val="22"/>
        </w:rPr>
      </w:pPr>
      <w:bookmarkStart w:id="0" w:name="_Hlk86321519"/>
      <w:r>
        <w:rPr>
          <w:rFonts w:ascii="Arial Narrow" w:hAnsi="Arial Narrow" w:cs="Arial"/>
          <w:b/>
          <w:sz w:val="22"/>
          <w:szCs w:val="22"/>
        </w:rPr>
        <w:t>5.  Logros</w:t>
      </w:r>
      <w:r w:rsidR="00CD3CD4">
        <w:rPr>
          <w:rFonts w:ascii="Arial Narrow" w:hAnsi="Arial Narrow" w:cs="Arial"/>
          <w:b/>
          <w:sz w:val="22"/>
          <w:szCs w:val="22"/>
        </w:rPr>
        <w:t>:</w:t>
      </w:r>
      <w:r>
        <w:rPr>
          <w:rFonts w:ascii="Arial Narrow" w:hAnsi="Arial Narrow" w:cs="Arial"/>
          <w:b/>
          <w:sz w:val="22"/>
          <w:szCs w:val="22"/>
        </w:rPr>
        <w:t xml:space="preserve">    </w:t>
      </w:r>
    </w:p>
    <w:p w14:paraId="103863E1" w14:textId="77777777" w:rsidR="00D340AF" w:rsidRDefault="00D340AF" w:rsidP="00D340AF">
      <w:pPr>
        <w:tabs>
          <w:tab w:val="left" w:pos="-858"/>
          <w:tab w:val="left" w:pos="426"/>
        </w:tabs>
        <w:ind w:right="30"/>
        <w:jc w:val="both"/>
        <w:rPr>
          <w:rFonts w:ascii="Arial Narrow" w:hAnsi="Arial Narrow" w:cs="Arial"/>
          <w:b/>
          <w:sz w:val="22"/>
          <w:szCs w:val="22"/>
        </w:rPr>
      </w:pPr>
    </w:p>
    <w:tbl>
      <w:tblPr>
        <w:tblW w:w="9557" w:type="dxa"/>
        <w:tblInd w:w="-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553"/>
        <w:gridCol w:w="2649"/>
        <w:gridCol w:w="1648"/>
        <w:gridCol w:w="2707"/>
      </w:tblGrid>
      <w:tr w:rsidR="00D340AF" w:rsidRPr="00AD3FB1" w14:paraId="03A699F8" w14:textId="77777777" w:rsidTr="008E794D">
        <w:trPr>
          <w:trHeight w:val="619"/>
        </w:trPr>
        <w:tc>
          <w:tcPr>
            <w:tcW w:w="2553" w:type="dxa"/>
            <w:shd w:val="clear" w:color="auto" w:fill="B4C6E7"/>
            <w:vAlign w:val="center"/>
          </w:tcPr>
          <w:p w14:paraId="5E5C673C" w14:textId="77777777" w:rsidR="00D340AF" w:rsidRPr="00AD3FB1" w:rsidRDefault="00D340AF" w:rsidP="00213788">
            <w:pPr>
              <w:snapToGrid w:val="0"/>
              <w:ind w:left="-15" w:right="30"/>
              <w:jc w:val="center"/>
              <w:rPr>
                <w:rFonts w:ascii="Arial Narrow" w:hAnsi="Arial Narrow" w:cs="Arial"/>
                <w:b/>
                <w:sz w:val="22"/>
                <w:szCs w:val="22"/>
              </w:rPr>
            </w:pPr>
            <w:r>
              <w:rPr>
                <w:rFonts w:ascii="Arial Narrow" w:hAnsi="Arial Narrow" w:cs="Arial"/>
                <w:b/>
                <w:sz w:val="22"/>
                <w:szCs w:val="22"/>
              </w:rPr>
              <w:t>Nombre del proyecto</w:t>
            </w:r>
          </w:p>
        </w:tc>
        <w:tc>
          <w:tcPr>
            <w:tcW w:w="2649" w:type="dxa"/>
            <w:shd w:val="clear" w:color="auto" w:fill="B4C6E7"/>
          </w:tcPr>
          <w:p w14:paraId="19F140FD" w14:textId="77777777" w:rsidR="00D340AF" w:rsidRDefault="00D340AF" w:rsidP="00213788">
            <w:pPr>
              <w:snapToGrid w:val="0"/>
              <w:ind w:right="30"/>
              <w:jc w:val="center"/>
              <w:rPr>
                <w:rFonts w:ascii="Arial Narrow" w:hAnsi="Arial Narrow" w:cs="Arial"/>
                <w:b/>
                <w:sz w:val="22"/>
                <w:szCs w:val="22"/>
              </w:rPr>
            </w:pPr>
          </w:p>
          <w:p w14:paraId="5756FBBB" w14:textId="77777777" w:rsidR="00D340AF" w:rsidRDefault="00CD3CD4" w:rsidP="00213788">
            <w:pPr>
              <w:snapToGrid w:val="0"/>
              <w:ind w:right="30"/>
              <w:jc w:val="center"/>
              <w:rPr>
                <w:rFonts w:ascii="Arial Narrow" w:hAnsi="Arial Narrow" w:cs="Arial"/>
                <w:b/>
                <w:sz w:val="22"/>
                <w:szCs w:val="22"/>
              </w:rPr>
            </w:pPr>
            <w:r>
              <w:rPr>
                <w:rFonts w:ascii="Arial Narrow" w:hAnsi="Arial Narrow" w:cs="Arial"/>
                <w:b/>
                <w:sz w:val="22"/>
                <w:szCs w:val="22"/>
              </w:rPr>
              <w:t>Descripción</w:t>
            </w:r>
          </w:p>
          <w:p w14:paraId="3F041C43" w14:textId="77777777" w:rsidR="00D340AF" w:rsidRPr="00AD3FB1" w:rsidRDefault="00D340AF" w:rsidP="00213788">
            <w:pPr>
              <w:snapToGrid w:val="0"/>
              <w:ind w:right="30"/>
              <w:jc w:val="center"/>
              <w:rPr>
                <w:rFonts w:ascii="Arial Narrow" w:hAnsi="Arial Narrow" w:cs="Arial"/>
                <w:b/>
                <w:sz w:val="22"/>
                <w:szCs w:val="22"/>
              </w:rPr>
            </w:pPr>
          </w:p>
        </w:tc>
        <w:tc>
          <w:tcPr>
            <w:tcW w:w="1648" w:type="dxa"/>
            <w:shd w:val="clear" w:color="auto" w:fill="B4C6E7"/>
            <w:vAlign w:val="center"/>
          </w:tcPr>
          <w:p w14:paraId="1BBCFC53" w14:textId="77777777" w:rsidR="00D340AF" w:rsidRPr="00AD3FB1" w:rsidRDefault="00D340AF" w:rsidP="00213788">
            <w:pPr>
              <w:snapToGrid w:val="0"/>
              <w:ind w:left="-15" w:right="30"/>
              <w:jc w:val="center"/>
              <w:rPr>
                <w:rFonts w:ascii="Arial Narrow" w:hAnsi="Arial Narrow" w:cs="Arial"/>
                <w:b/>
                <w:sz w:val="22"/>
                <w:szCs w:val="22"/>
              </w:rPr>
            </w:pPr>
            <w:r w:rsidRPr="00AD3FB1">
              <w:rPr>
                <w:rFonts w:ascii="Arial Narrow" w:hAnsi="Arial Narrow" w:cs="Arial"/>
                <w:b/>
                <w:sz w:val="22"/>
                <w:szCs w:val="22"/>
              </w:rPr>
              <w:t>Mes</w:t>
            </w:r>
            <w:r w:rsidR="00CD3CD4">
              <w:rPr>
                <w:rFonts w:ascii="Arial Narrow" w:hAnsi="Arial Narrow" w:cs="Arial"/>
                <w:b/>
                <w:sz w:val="22"/>
                <w:szCs w:val="22"/>
              </w:rPr>
              <w:t>/</w:t>
            </w:r>
            <w:r w:rsidRPr="00AD3FB1">
              <w:rPr>
                <w:rFonts w:ascii="Arial Narrow" w:hAnsi="Arial Narrow" w:cs="Arial"/>
                <w:b/>
                <w:sz w:val="22"/>
                <w:szCs w:val="22"/>
              </w:rPr>
              <w:t>Año</w:t>
            </w:r>
          </w:p>
        </w:tc>
        <w:tc>
          <w:tcPr>
            <w:tcW w:w="2707" w:type="dxa"/>
            <w:shd w:val="clear" w:color="auto" w:fill="B4C6E7"/>
            <w:vAlign w:val="center"/>
          </w:tcPr>
          <w:p w14:paraId="3C28C8A8" w14:textId="77777777" w:rsidR="00D340AF" w:rsidRPr="00AD3FB1" w:rsidRDefault="00CD3CD4" w:rsidP="00213788">
            <w:pPr>
              <w:ind w:left="-15" w:right="30"/>
              <w:jc w:val="center"/>
              <w:rPr>
                <w:rFonts w:ascii="Arial Narrow" w:hAnsi="Arial Narrow" w:cs="Arial"/>
                <w:b/>
                <w:sz w:val="22"/>
                <w:szCs w:val="22"/>
              </w:rPr>
            </w:pPr>
            <w:r>
              <w:rPr>
                <w:rFonts w:ascii="Arial Narrow" w:hAnsi="Arial Narrow" w:cs="Arial"/>
                <w:b/>
                <w:sz w:val="22"/>
                <w:szCs w:val="22"/>
              </w:rPr>
              <w:t>Herramientas</w:t>
            </w:r>
          </w:p>
        </w:tc>
      </w:tr>
      <w:tr w:rsidR="00D340AF" w:rsidRPr="00AD3FB1" w14:paraId="3A36B28F" w14:textId="77777777" w:rsidTr="00213788">
        <w:trPr>
          <w:trHeight w:val="307"/>
        </w:trPr>
        <w:tc>
          <w:tcPr>
            <w:tcW w:w="2553" w:type="dxa"/>
            <w:vAlign w:val="center"/>
          </w:tcPr>
          <w:p>
            <w:r>
              <w:t>Elaboración de propuestas masivas</w:t>
            </w:r>
          </w:p>
        </w:tc>
        <w:tc>
          <w:tcPr>
            <w:tcW w:w="2649" w:type="dxa"/>
            <w:vAlign w:val="center"/>
          </w:tcPr>
          <w:p>
            <w:r>
              <w:t>Elaboración de más de 120 propuestas técnico-económicas para proyectos públicos y privados.</w:t>
            </w:r>
          </w:p>
        </w:tc>
        <w:tc>
          <w:tcPr>
            <w:tcW w:w="1648" w:type="dxa"/>
            <w:vAlign w:val="center"/>
          </w:tcPr>
          <w:p>
            <w:r>
              <w:t>2020 - 2025</w:t>
            </w:r>
          </w:p>
        </w:tc>
        <w:tc>
          <w:tcPr>
            <w:tcW w:w="2707" w:type="dxa"/>
            <w:vAlign w:val="center"/>
          </w:tcPr>
          <w:p>
            <w:r>
              <w:t>Excel, Power BI</w:t>
            </w:r>
          </w:p>
        </w:tc>
      </w:tr>
      <w:tr w:rsidR="00D340AF" w:rsidRPr="00163DB5" w14:paraId="1870B097" w14:textId="77777777" w:rsidTr="00213788">
        <w:trPr>
          <w:trHeight w:val="307"/>
        </w:trPr>
        <w:tc>
          <w:tcPr>
            <w:tcW w:w="2553" w:type="dxa"/>
            <w:vAlign w:val="center"/>
          </w:tcPr>
          <w:p>
            <w:r>
              <w:t>Adjudicación de proyectos de gran escala</w:t>
            </w:r>
          </w:p>
        </w:tc>
        <w:tc>
          <w:tcPr>
            <w:tcW w:w="2649" w:type="dxa"/>
            <w:vAlign w:val="center"/>
          </w:tcPr>
          <w:p>
            <w:r>
              <w:t>Participación en proyectos adjudicados por montos acumulados superiores a USD 70 millones.</w:t>
            </w:r>
          </w:p>
        </w:tc>
        <w:tc>
          <w:tcPr>
            <w:tcW w:w="1648" w:type="dxa"/>
            <w:vAlign w:val="center"/>
          </w:tcPr>
          <w:p>
            <w:r>
              <w:t>No especificado</w:t>
            </w:r>
          </w:p>
        </w:tc>
        <w:tc>
          <w:tcPr>
            <w:tcW w:w="2707" w:type="dxa"/>
            <w:vAlign w:val="center"/>
          </w:tcPr>
          <w:p>
            <w:r>
              <w:t>No especificado</w:t>
            </w:r>
          </w:p>
        </w:tc>
      </w:tr>
      <w:tr w:rsidR="00D340AF" w:rsidRPr="00163DB5" w14:paraId="26DF9D58" w14:textId="77777777" w:rsidTr="00213788">
        <w:trPr>
          <w:trHeight w:val="307"/>
        </w:trPr>
        <w:tc>
          <w:tcPr>
            <w:tcW w:w="2553" w:type="dxa"/>
            <w:vAlign w:val="center"/>
          </w:tcPr>
          <w:p>
            <w:r>
              <w:t>Optimización de procesos</w:t>
            </w:r>
          </w:p>
        </w:tc>
        <w:tc>
          <w:tcPr>
            <w:tcW w:w="2649" w:type="dxa"/>
            <w:vAlign w:val="center"/>
          </w:tcPr>
          <w:p>
            <w:r>
              <w:t>Optimización del proceso de compras técnicas reduciendo tiempos en un 20%.</w:t>
            </w:r>
          </w:p>
        </w:tc>
        <w:tc>
          <w:tcPr>
            <w:tcW w:w="1648" w:type="dxa"/>
            <w:vAlign w:val="center"/>
          </w:tcPr>
          <w:p>
            <w:r>
              <w:t>No especificado</w:t>
            </w:r>
          </w:p>
        </w:tc>
        <w:tc>
          <w:tcPr>
            <w:tcW w:w="2707" w:type="dxa"/>
            <w:vAlign w:val="center"/>
          </w:tcPr>
          <w:p>
            <w:r>
              <w:t>BPM</w:t>
            </w:r>
          </w:p>
        </w:tc>
      </w:tr>
      <w:bookmarkEnd w:id="0"/>
    </w:tbl>
    <w:p w14:paraId="6BA3FA61" w14:textId="77777777" w:rsidR="00D340AF" w:rsidRDefault="00D340AF" w:rsidP="00D340AF">
      <w:pPr>
        <w:tabs>
          <w:tab w:val="left" w:pos="-858"/>
          <w:tab w:val="left" w:pos="426"/>
        </w:tabs>
        <w:ind w:right="30"/>
        <w:jc w:val="both"/>
        <w:rPr>
          <w:rFonts w:ascii="Arial Narrow" w:hAnsi="Arial Narrow" w:cs="Arial"/>
          <w:b/>
          <w:sz w:val="22"/>
          <w:szCs w:val="22"/>
          <w:lang w:val="es-EC"/>
        </w:rPr>
      </w:pPr>
    </w:p>
    <w:p w14:paraId="0CC94B09" w14:textId="77777777" w:rsidR="00D340AF" w:rsidRDefault="00D340AF" w:rsidP="00ED2AF1">
      <w:pPr>
        <w:tabs>
          <w:tab w:val="left" w:pos="552"/>
        </w:tabs>
        <w:ind w:left="-15" w:right="30"/>
        <w:jc w:val="both"/>
        <w:rPr>
          <w:rFonts w:ascii="Arial Narrow" w:hAnsi="Arial Narrow" w:cs="Arial"/>
          <w:b/>
          <w:sz w:val="22"/>
          <w:szCs w:val="22"/>
        </w:rPr>
      </w:pPr>
    </w:p>
    <w:p w14:paraId="21504C0C" w14:textId="77777777" w:rsidR="00D340AF" w:rsidRDefault="00D340AF" w:rsidP="00ED2AF1">
      <w:pPr>
        <w:tabs>
          <w:tab w:val="left" w:pos="552"/>
        </w:tabs>
        <w:ind w:left="-15" w:right="30"/>
        <w:jc w:val="both"/>
        <w:rPr>
          <w:rFonts w:ascii="Arial Narrow" w:hAnsi="Arial Narrow" w:cs="Arial"/>
          <w:b/>
          <w:sz w:val="22"/>
          <w:szCs w:val="22"/>
        </w:rPr>
      </w:pPr>
    </w:p>
    <w:p w14:paraId="20822F8B" w14:textId="36AE41A9" w:rsidR="00420CBC" w:rsidRDefault="00D63DC5" w:rsidP="00ED2AF1">
      <w:pPr>
        <w:tabs>
          <w:tab w:val="left" w:pos="552"/>
        </w:tabs>
        <w:ind w:left="-15" w:right="30"/>
        <w:jc w:val="both"/>
        <w:rPr>
          <w:rFonts w:ascii="Arial Narrow" w:hAnsi="Arial Narrow" w:cs="Arial"/>
          <w:b/>
          <w:sz w:val="22"/>
          <w:szCs w:val="22"/>
        </w:rPr>
      </w:pPr>
      <w:r>
        <w:rPr>
          <w:rFonts w:ascii="Arial Narrow" w:hAnsi="Arial Narrow" w:cs="Arial"/>
          <w:b/>
          <w:sz w:val="22"/>
          <w:szCs w:val="22"/>
        </w:rPr>
        <w:br w:type="page"/>
      </w:r>
    </w:p>
    <w:p w14:paraId="3D66B067" w14:textId="77777777" w:rsidR="00D340AF" w:rsidRDefault="00D340AF" w:rsidP="00695F71">
      <w:pPr>
        <w:tabs>
          <w:tab w:val="left" w:pos="552"/>
        </w:tabs>
        <w:ind w:right="30"/>
        <w:jc w:val="both"/>
        <w:rPr>
          <w:rFonts w:ascii="Arial Narrow" w:hAnsi="Arial Narrow" w:cs="Arial"/>
          <w:b/>
          <w:sz w:val="22"/>
          <w:szCs w:val="22"/>
        </w:rPr>
      </w:pPr>
    </w:p>
    <w:p w14:paraId="278A2F25" w14:textId="77777777" w:rsidR="006F7B0D" w:rsidRDefault="00D340AF" w:rsidP="00A97F55">
      <w:pPr>
        <w:tabs>
          <w:tab w:val="left" w:pos="-858"/>
          <w:tab w:val="left" w:pos="426"/>
        </w:tabs>
        <w:ind w:right="30"/>
        <w:jc w:val="both"/>
        <w:rPr>
          <w:rFonts w:ascii="Arial Narrow" w:hAnsi="Arial Narrow" w:cs="Arial"/>
          <w:b/>
          <w:sz w:val="22"/>
          <w:szCs w:val="22"/>
        </w:rPr>
      </w:pPr>
      <w:r>
        <w:rPr>
          <w:rFonts w:ascii="Arial Narrow" w:hAnsi="Arial Narrow" w:cs="Arial"/>
          <w:b/>
          <w:sz w:val="22"/>
          <w:szCs w:val="22"/>
        </w:rPr>
        <w:t>6</w:t>
      </w:r>
      <w:r w:rsidR="00A97F55">
        <w:rPr>
          <w:rFonts w:ascii="Arial Narrow" w:hAnsi="Arial Narrow" w:cs="Arial"/>
          <w:b/>
          <w:sz w:val="22"/>
          <w:szCs w:val="22"/>
        </w:rPr>
        <w:t xml:space="preserve">.    </w:t>
      </w:r>
      <w:r w:rsidR="00A97F55" w:rsidRPr="009072E9">
        <w:rPr>
          <w:rFonts w:ascii="Arial Narrow" w:hAnsi="Arial Narrow" w:cs="Arial"/>
          <w:b/>
          <w:sz w:val="22"/>
          <w:szCs w:val="22"/>
        </w:rPr>
        <w:t>Experiencia</w:t>
      </w:r>
      <w:r w:rsidR="00CD3CD4">
        <w:rPr>
          <w:rFonts w:ascii="Arial Narrow" w:hAnsi="Arial Narrow" w:cs="Arial"/>
          <w:b/>
          <w:sz w:val="22"/>
          <w:szCs w:val="22"/>
        </w:rPr>
        <w:t xml:space="preserve"> laboral</w:t>
      </w:r>
      <w:r w:rsidR="00A97F55" w:rsidRPr="009072E9">
        <w:rPr>
          <w:rFonts w:ascii="Arial Narrow" w:hAnsi="Arial Narrow" w:cs="Arial"/>
          <w:b/>
          <w:sz w:val="22"/>
          <w:szCs w:val="22"/>
        </w:rPr>
        <w:t>:</w:t>
      </w:r>
      <w:r w:rsidR="00A97F55">
        <w:rPr>
          <w:rFonts w:ascii="Arial Narrow" w:hAnsi="Arial Narrow" w:cs="Arial"/>
          <w:b/>
          <w:sz w:val="22"/>
          <w:szCs w:val="22"/>
        </w:rPr>
        <w:t xml:space="preserve"> </w:t>
      </w:r>
    </w:p>
    <w:p w14:paraId="7B3F5C1B" w14:textId="77777777" w:rsidR="00A97F55" w:rsidRPr="009072E9" w:rsidRDefault="00A97F55" w:rsidP="00826B9E">
      <w:pPr>
        <w:tabs>
          <w:tab w:val="left" w:pos="-1575"/>
        </w:tabs>
        <w:ind w:left="-15" w:right="30"/>
        <w:jc w:val="both"/>
        <w:rPr>
          <w:rFonts w:ascii="Arial Narrow" w:hAnsi="Arial Narrow" w:cs="Arial"/>
          <w:sz w:val="22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81"/>
        <w:gridCol w:w="2881"/>
        <w:gridCol w:w="2882"/>
      </w:tblGrid>
      <w:tr w:rsidR="00183893" w:rsidRPr="009072E9" w14:paraId="4CC98B52" w14:textId="77777777" w:rsidTr="00553694">
        <w:tc>
          <w:tcPr>
            <w:tcW w:w="2881" w:type="dxa"/>
            <w:vAlign w:val="center"/>
          </w:tcPr>
          <w:p>
            <w:r>
              <w:t>Nombre de la Institución: ALEMINSA S.A</w:t>
            </w:r>
          </w:p>
        </w:tc>
        <w:tc>
          <w:tcPr>
            <w:tcW w:w="2881" w:type="dxa"/>
            <w:vAlign w:val="center"/>
          </w:tcPr>
          <w:p>
            <w:r>
              <w:t>Fecha de ingreso: dic 2025</w:t>
            </w:r>
          </w:p>
        </w:tc>
        <w:tc>
          <w:tcPr>
            <w:tcW w:w="2882" w:type="dxa"/>
            <w:vAlign w:val="center"/>
          </w:tcPr>
          <w:p>
            <w:r>
              <w:t>Fecha de finalización del contrato: presente</w:t>
            </w:r>
          </w:p>
        </w:tc>
      </w:tr>
      <w:tr w:rsidR="00183893" w:rsidRPr="009072E9" w14:paraId="387E764F" w14:textId="77777777" w:rsidTr="00553694">
        <w:tc>
          <w:tcPr>
            <w:tcW w:w="2881" w:type="dxa"/>
          </w:tcPr>
          <w:p>
            <w:r>
              <w:t>Posición: Ingeniera de Ventas y Proyectos</w:t>
            </w:r>
          </w:p>
        </w:tc>
        <w:tc>
          <w:tcPr>
            <w:tcW w:w="5763" w:type="dxa"/>
            <w:gridSpan w:val="2"/>
          </w:tcPr>
          <w:p w14:paraId="785037ED" w14:textId="77777777" w:rsidR="00183893" w:rsidRPr="009072E9" w:rsidRDefault="00183893" w:rsidP="00553694">
            <w:pPr>
              <w:jc w:val="both"/>
              <w:rPr>
                <w:rFonts w:ascii="Arial Narrow" w:hAnsi="Arial Narrow"/>
                <w:sz w:val="22"/>
                <w:szCs w:val="22"/>
              </w:rPr>
            </w:pPr>
          </w:p>
        </w:tc>
      </w:tr>
      <w:tr w:rsidR="00183893" w:rsidRPr="009072E9" w14:paraId="2F11B1AA" w14:textId="77777777" w:rsidTr="00553694">
        <w:trPr>
          <w:trHeight w:val="777"/>
        </w:trPr>
        <w:tc>
          <w:tcPr>
            <w:tcW w:w="2881" w:type="dxa"/>
          </w:tcPr>
          <w:p>
            <w:r>
              <w:t>Principales funciones: N/E</w:t>
            </w:r>
          </w:p>
        </w:tc>
        <w:tc>
          <w:tcPr>
            <w:tcW w:w="5763" w:type="dxa"/>
            <w:gridSpan w:val="2"/>
          </w:tcPr>
          <w:p w14:paraId="5F969652" w14:textId="77777777" w:rsidR="00183893" w:rsidRPr="009072E9" w:rsidRDefault="00183893" w:rsidP="00553694">
            <w:pPr>
              <w:widowControl w:val="0"/>
              <w:jc w:val="both"/>
              <w:rPr>
                <w:rFonts w:ascii="Arial Narrow" w:hAnsi="Arial Narrow"/>
                <w:sz w:val="22"/>
                <w:szCs w:val="22"/>
              </w:rPr>
            </w:pPr>
          </w:p>
        </w:tc>
      </w:tr>
    </w:tbl>
    <w:p w14:paraId="54D9937C" w14:textId="77777777" w:rsidR="0018382D" w:rsidRDefault="0018382D" w:rsidP="00A2581E">
      <w:pPr>
        <w:tabs>
          <w:tab w:val="left" w:pos="-1575"/>
        </w:tabs>
        <w:ind w:right="30"/>
        <w:jc w:val="both"/>
        <w:rPr>
          <w:rFonts w:ascii="Arial Narrow" w:hAnsi="Arial Narrow" w:cs="Arial"/>
          <w:i/>
          <w:sz w:val="22"/>
          <w:szCs w:val="22"/>
        </w:rPr>
      </w:pPr>
    </w:p>
    <w:p w14:paraId="39FBD5E3" w14:textId="77777777" w:rsidR="00CD3CD4" w:rsidRDefault="00CD3CD4" w:rsidP="00A2581E">
      <w:pPr>
        <w:tabs>
          <w:tab w:val="left" w:pos="-1575"/>
        </w:tabs>
        <w:ind w:right="30"/>
        <w:jc w:val="both"/>
        <w:rPr>
          <w:rFonts w:ascii="Arial Narrow" w:hAnsi="Arial Narrow" w:cs="Arial"/>
          <w:i/>
          <w:sz w:val="22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81"/>
        <w:gridCol w:w="2881"/>
        <w:gridCol w:w="2882"/>
      </w:tblGrid>
      <w:tr w:rsidR="00CD3CD4" w:rsidRPr="009072E9" w14:paraId="7FDDAC27" w14:textId="77777777" w:rsidTr="006B0863">
        <w:tc>
          <w:tcPr>
            <w:tcW w:w="2881" w:type="dxa"/>
            <w:vAlign w:val="center"/>
          </w:tcPr>
          <w:p>
            <w:r>
              <w:t>Nombre de la Institución: INPROEL S.A</w:t>
            </w:r>
          </w:p>
        </w:tc>
        <w:tc>
          <w:tcPr>
            <w:tcW w:w="2881" w:type="dxa"/>
            <w:vAlign w:val="center"/>
          </w:tcPr>
          <w:p>
            <w:r>
              <w:t>Fecha de ingreso: ago 2020</w:t>
            </w:r>
          </w:p>
        </w:tc>
        <w:tc>
          <w:tcPr>
            <w:tcW w:w="2882" w:type="dxa"/>
            <w:vAlign w:val="center"/>
          </w:tcPr>
          <w:p>
            <w:r>
              <w:t>Fecha de finalización del contrato: nov 2025</w:t>
            </w:r>
          </w:p>
        </w:tc>
      </w:tr>
      <w:tr w:rsidR="00CD3CD4" w:rsidRPr="009072E9" w14:paraId="3AD1B022" w14:textId="77777777" w:rsidTr="006B0863">
        <w:tc>
          <w:tcPr>
            <w:tcW w:w="2881" w:type="dxa"/>
          </w:tcPr>
          <w:p>
            <w:r>
              <w:t>Posición: Analista de presupuesto y proyectos</w:t>
            </w:r>
          </w:p>
        </w:tc>
        <w:tc>
          <w:tcPr>
            <w:tcW w:w="5763" w:type="dxa"/>
            <w:gridSpan w:val="2"/>
          </w:tcPr>
          <w:p w14:paraId="1F19C61B" w14:textId="77777777" w:rsidR="00CD3CD4" w:rsidRPr="009072E9" w:rsidRDefault="00CD3CD4" w:rsidP="006B0863">
            <w:pPr>
              <w:jc w:val="both"/>
              <w:rPr>
                <w:rFonts w:ascii="Arial Narrow" w:hAnsi="Arial Narrow"/>
                <w:sz w:val="22"/>
                <w:szCs w:val="22"/>
              </w:rPr>
            </w:pPr>
          </w:p>
        </w:tc>
      </w:tr>
      <w:tr w:rsidR="00CD3CD4" w:rsidRPr="009072E9" w14:paraId="08258DBC" w14:textId="77777777" w:rsidTr="006B0863">
        <w:trPr>
          <w:trHeight w:val="777"/>
        </w:trPr>
        <w:tc>
          <w:tcPr>
            <w:tcW w:w="2881" w:type="dxa"/>
          </w:tcPr>
          <w:p>
            <w:r>
              <w:t>Principales funciones: Análisis y control de presupuestos, elaboración de documentación técnica para procesos públicos y privados, gestión técnica de compras, seguimiento de indicadores financieros.</w:t>
            </w:r>
          </w:p>
        </w:tc>
        <w:tc>
          <w:tcPr>
            <w:tcW w:w="5763" w:type="dxa"/>
            <w:gridSpan w:val="2"/>
          </w:tcPr>
          <w:p w14:paraId="664F3809" w14:textId="77777777" w:rsidR="00CD3CD4" w:rsidRPr="009072E9" w:rsidRDefault="00CD3CD4" w:rsidP="006B0863">
            <w:pPr>
              <w:widowControl w:val="0"/>
              <w:jc w:val="both"/>
              <w:rPr>
                <w:rFonts w:ascii="Arial Narrow" w:hAnsi="Arial Narrow"/>
                <w:sz w:val="22"/>
                <w:szCs w:val="22"/>
              </w:rPr>
            </w:pPr>
          </w:p>
        </w:tc>
      </w:tr>
    </w:tbl>
    <w:p w14:paraId="23BB1E52" w14:textId="77777777" w:rsidR="00FF5B15" w:rsidRDefault="00FF5B15" w:rsidP="00A2581E">
      <w:pPr>
        <w:tabs>
          <w:tab w:val="left" w:pos="-1575"/>
        </w:tabs>
        <w:ind w:right="30"/>
        <w:jc w:val="both"/>
        <w:rPr>
          <w:rFonts w:ascii="Arial Narrow" w:hAnsi="Arial Narrow" w:cs="Arial"/>
          <w:i/>
          <w:sz w:val="22"/>
          <w:szCs w:val="22"/>
          <w:highlight w:val="yellow"/>
        </w:rPr>
      </w:pPr>
    </w:p>
    <w:p w14:paraId="5B709678" w14:textId="77777777" w:rsidR="009168AC" w:rsidRDefault="009168AC" w:rsidP="009168AC">
      <w:pPr>
        <w:ind w:right="30"/>
        <w:rPr>
          <w:rFonts w:ascii="Arial Narrow" w:hAnsi="Arial Narrow" w:cs="Arial"/>
          <w:sz w:val="22"/>
          <w:szCs w:val="22"/>
        </w:rPr>
      </w:pPr>
    </w:p>
    <w:p w14:paraId="094973A8" w14:textId="77777777" w:rsidR="007C0FB1" w:rsidRDefault="00D340AF" w:rsidP="009168AC">
      <w:pPr>
        <w:ind w:right="30"/>
        <w:rPr>
          <w:rFonts w:ascii="Arial Narrow" w:hAnsi="Arial Narrow" w:cs="Arial"/>
          <w:b/>
          <w:bCs/>
          <w:sz w:val="22"/>
          <w:szCs w:val="22"/>
          <w:lang w:val="es-ES_tradnl"/>
        </w:rPr>
      </w:pPr>
      <w:r>
        <w:rPr>
          <w:rFonts w:ascii="Arial Narrow" w:hAnsi="Arial Narrow" w:cs="Arial"/>
          <w:b/>
          <w:bCs/>
          <w:sz w:val="22"/>
          <w:szCs w:val="22"/>
          <w:lang w:val="es-ES_tradnl"/>
        </w:rPr>
        <w:t>7</w:t>
      </w:r>
      <w:r w:rsidR="00D4231B">
        <w:rPr>
          <w:rFonts w:ascii="Arial Narrow" w:hAnsi="Arial Narrow" w:cs="Arial"/>
          <w:b/>
          <w:bCs/>
          <w:sz w:val="22"/>
          <w:szCs w:val="22"/>
          <w:lang w:val="es-ES_tradnl"/>
        </w:rPr>
        <w:t>.</w:t>
      </w:r>
      <w:r w:rsidR="00A97F55">
        <w:rPr>
          <w:rFonts w:ascii="Arial Narrow" w:hAnsi="Arial Narrow" w:cs="Arial"/>
          <w:b/>
          <w:bCs/>
          <w:sz w:val="22"/>
          <w:szCs w:val="22"/>
          <w:lang w:val="es-ES_tradnl"/>
        </w:rPr>
        <w:t xml:space="preserve">    Autoevaluación</w:t>
      </w:r>
    </w:p>
    <w:p w14:paraId="61E6A362" w14:textId="77777777" w:rsidR="004A2A9F" w:rsidRDefault="007C0FB1" w:rsidP="00A97F55">
      <w:pPr>
        <w:ind w:left="-15" w:right="30"/>
        <w:rPr>
          <w:rFonts w:ascii="Arial Narrow" w:hAnsi="Arial Narrow" w:cs="Arial"/>
          <w:b/>
          <w:bCs/>
          <w:sz w:val="22"/>
          <w:szCs w:val="22"/>
          <w:lang w:val="es-ES_tradnl"/>
        </w:rPr>
      </w:pPr>
      <w:r>
        <w:rPr>
          <w:rFonts w:ascii="Arial Narrow" w:hAnsi="Arial Narrow" w:cs="Arial"/>
          <w:b/>
          <w:bCs/>
          <w:sz w:val="22"/>
          <w:szCs w:val="22"/>
          <w:lang w:val="es-ES_tradnl"/>
        </w:rPr>
        <w:t>En una escala del 1 al 10 (siendo 1 la menor y 10 la máxima calificación) auto califique su dominio de las siguientes herramientas:</w:t>
      </w:r>
    </w:p>
    <w:p w14:paraId="6816DF02" w14:textId="77777777" w:rsidR="00F50521" w:rsidRDefault="00F50521" w:rsidP="00A97F55">
      <w:pPr>
        <w:ind w:left="-15" w:right="30"/>
        <w:rPr>
          <w:rFonts w:ascii="Arial Narrow" w:hAnsi="Arial Narrow" w:cs="Arial"/>
          <w:b/>
          <w:bCs/>
          <w:sz w:val="22"/>
          <w:szCs w:val="22"/>
          <w:lang w:val="es-ES_tradnl"/>
        </w:rPr>
      </w:pPr>
    </w:p>
    <w:p w14:paraId="50764BF5" w14:textId="77777777" w:rsidR="00397790" w:rsidRDefault="00397790" w:rsidP="00397790">
      <w:pPr>
        <w:rPr>
          <w:rFonts w:ascii="Arial Narrow" w:hAnsi="Arial Narrow"/>
          <w:sz w:val="22"/>
          <w:szCs w:val="22"/>
        </w:rPr>
      </w:pPr>
    </w:p>
    <w:tbl>
      <w:tblPr>
        <w:tblW w:w="621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8"/>
        <w:gridCol w:w="1224"/>
        <w:gridCol w:w="1262"/>
        <w:gridCol w:w="1262"/>
        <w:gridCol w:w="1262"/>
      </w:tblGrid>
      <w:tr w:rsidR="00EF1DBB" w:rsidRPr="00502240" w14:paraId="5BAC6E4D" w14:textId="77777777" w:rsidTr="00976E3D">
        <w:trPr>
          <w:trHeight w:val="507"/>
          <w:jc w:val="center"/>
        </w:trPr>
        <w:tc>
          <w:tcPr>
            <w:tcW w:w="1208" w:type="dxa"/>
            <w:shd w:val="clear" w:color="auto" w:fill="B4C6E7"/>
            <w:vAlign w:val="center"/>
            <w:hideMark/>
          </w:tcPr>
          <w:p w14:paraId="654CD5FC" w14:textId="77777777" w:rsidR="00EF1DBB" w:rsidRPr="008E794D" w:rsidRDefault="00EF1DBB" w:rsidP="00BA1B30">
            <w:pPr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eastAsia="es-EC"/>
              </w:rPr>
            </w:pPr>
            <w:r>
              <w:rPr>
                <w:rFonts w:ascii="Calibri" w:hAnsi="Calibri"/>
                <w:b/>
                <w:bCs/>
                <w:color w:val="000000"/>
                <w:sz w:val="16"/>
                <w:szCs w:val="16"/>
                <w:lang w:eastAsia="es-EC"/>
              </w:rPr>
              <w:t>Gestión de proyectos tecnológicos</w:t>
            </w:r>
          </w:p>
        </w:tc>
        <w:tc>
          <w:tcPr>
            <w:tcW w:w="1224" w:type="dxa"/>
            <w:shd w:val="clear" w:color="auto" w:fill="B4C6E7"/>
            <w:vAlign w:val="center"/>
            <w:hideMark/>
          </w:tcPr>
          <w:p w14:paraId="4FBA1889" w14:textId="77777777" w:rsidR="00EF1DBB" w:rsidRPr="008E794D" w:rsidRDefault="00EF1DBB" w:rsidP="00BA1B30">
            <w:pPr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CD3CD4">
              <w:rPr>
                <w:rFonts w:ascii="Calibri" w:hAnsi="Calibri"/>
                <w:b/>
                <w:bCs/>
                <w:color w:val="000000"/>
                <w:sz w:val="16"/>
                <w:szCs w:val="16"/>
                <w:lang w:eastAsia="es-EC"/>
              </w:rPr>
              <w:t>Conocimiento en mitigación de riesgos</w:t>
            </w:r>
          </w:p>
        </w:tc>
        <w:tc>
          <w:tcPr>
            <w:tcW w:w="1262" w:type="dxa"/>
            <w:shd w:val="clear" w:color="auto" w:fill="B4C6E7"/>
            <w:vAlign w:val="center"/>
            <w:hideMark/>
          </w:tcPr>
          <w:p w14:paraId="314C2081" w14:textId="77777777" w:rsidR="00EF1DBB" w:rsidRPr="008E794D" w:rsidRDefault="00EF1DBB" w:rsidP="00BA1B30">
            <w:pPr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eastAsia="es-EC"/>
              </w:rPr>
            </w:pPr>
            <w:r>
              <w:rPr>
                <w:rFonts w:ascii="Calibri" w:hAnsi="Calibri"/>
                <w:b/>
                <w:bCs/>
                <w:color w:val="000000"/>
                <w:sz w:val="16"/>
                <w:szCs w:val="16"/>
                <w:lang w:eastAsia="es-EC"/>
              </w:rPr>
              <w:t>Metodologías ágiles</w:t>
            </w:r>
          </w:p>
        </w:tc>
        <w:tc>
          <w:tcPr>
            <w:tcW w:w="1262" w:type="dxa"/>
            <w:shd w:val="clear" w:color="auto" w:fill="B4C6E7"/>
            <w:vAlign w:val="center"/>
          </w:tcPr>
          <w:p w14:paraId="5087BB72" w14:textId="77777777" w:rsidR="00EF1DBB" w:rsidRDefault="00EF1DBB" w:rsidP="00BA1B30">
            <w:pPr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eastAsia="es-EC"/>
              </w:rPr>
            </w:pPr>
            <w:r>
              <w:rPr>
                <w:rFonts w:ascii="Calibri" w:hAnsi="Calibri"/>
                <w:b/>
                <w:bCs/>
                <w:color w:val="000000"/>
                <w:sz w:val="16"/>
                <w:szCs w:val="16"/>
                <w:lang w:eastAsia="es-EC"/>
              </w:rPr>
              <w:t>Gestión de proyectos en la nube</w:t>
            </w:r>
          </w:p>
        </w:tc>
        <w:tc>
          <w:tcPr>
            <w:tcW w:w="1262" w:type="dxa"/>
            <w:shd w:val="clear" w:color="auto" w:fill="B4C6E7"/>
            <w:vAlign w:val="center"/>
          </w:tcPr>
          <w:p w14:paraId="022EE24E" w14:textId="77777777" w:rsidR="00EF1DBB" w:rsidRDefault="00EF1DBB" w:rsidP="00BA1B30">
            <w:pPr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eastAsia="es-EC"/>
              </w:rPr>
            </w:pPr>
            <w:r>
              <w:rPr>
                <w:rFonts w:ascii="Calibri" w:hAnsi="Calibri"/>
                <w:b/>
                <w:bCs/>
                <w:color w:val="000000"/>
                <w:sz w:val="16"/>
                <w:szCs w:val="16"/>
                <w:lang w:eastAsia="es-EC"/>
              </w:rPr>
              <w:t>Ingeniería de procesos</w:t>
            </w:r>
          </w:p>
        </w:tc>
      </w:tr>
      <w:tr w:rsidR="00EF1DBB" w:rsidRPr="00502240" w14:paraId="266AEB08" w14:textId="77777777" w:rsidTr="00EF1DBB">
        <w:trPr>
          <w:trHeight w:val="300"/>
          <w:jc w:val="center"/>
        </w:trPr>
        <w:tc>
          <w:tcPr>
            <w:tcW w:w="1208" w:type="dxa"/>
            <w:noWrap/>
            <w:vAlign w:val="bottom"/>
          </w:tcPr>
          <w:p>
            <w:r>
              <w:t>8</w:t>
            </w:r>
          </w:p>
        </w:tc>
        <w:tc>
          <w:tcPr>
            <w:tcW w:w="1224" w:type="dxa"/>
            <w:noWrap/>
            <w:vAlign w:val="bottom"/>
          </w:tcPr>
          <w:p>
            <w:r>
              <w:t>7</w:t>
            </w:r>
          </w:p>
        </w:tc>
        <w:tc>
          <w:tcPr>
            <w:tcW w:w="1262" w:type="dxa"/>
            <w:noWrap/>
            <w:vAlign w:val="bottom"/>
          </w:tcPr>
          <w:p>
            <w:r>
              <w:t>N/E</w:t>
            </w:r>
          </w:p>
        </w:tc>
        <w:tc>
          <w:tcPr>
            <w:tcW w:w="1262" w:type="dxa"/>
          </w:tcPr>
          <w:p>
            <w:r>
              <w:t>N/E</w:t>
            </w:r>
          </w:p>
        </w:tc>
        <w:tc>
          <w:tcPr>
            <w:tcW w:w="1262" w:type="dxa"/>
          </w:tcPr>
          <w:p>
            <w:r>
              <w:t>8</w:t>
            </w:r>
          </w:p>
        </w:tc>
      </w:tr>
    </w:tbl>
    <w:p w14:paraId="6EC757E3" w14:textId="77777777" w:rsidR="000C0BCC" w:rsidRPr="00C2024A" w:rsidRDefault="000C0BCC" w:rsidP="000C0BCC">
      <w:pPr>
        <w:rPr>
          <w:rFonts w:ascii="Arial Narrow" w:hAnsi="Arial Narrow"/>
          <w:sz w:val="22"/>
          <w:szCs w:val="22"/>
        </w:rPr>
      </w:pPr>
    </w:p>
    <w:tbl>
      <w:tblPr>
        <w:tblW w:w="7588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95"/>
        <w:gridCol w:w="1018"/>
        <w:gridCol w:w="1102"/>
        <w:gridCol w:w="1114"/>
        <w:gridCol w:w="1105"/>
        <w:gridCol w:w="1077"/>
        <w:gridCol w:w="1077"/>
      </w:tblGrid>
      <w:tr w:rsidR="00782787" w:rsidRPr="008E794D" w14:paraId="4B4A0B29" w14:textId="6D7480D5" w:rsidTr="00782787">
        <w:trPr>
          <w:trHeight w:val="675"/>
          <w:jc w:val="center"/>
        </w:trPr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/>
            <w:vAlign w:val="center"/>
            <w:hideMark/>
          </w:tcPr>
          <w:p w14:paraId="70839254" w14:textId="77777777" w:rsidR="00782787" w:rsidRPr="008E794D" w:rsidRDefault="00782787" w:rsidP="006B0863">
            <w:pPr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eastAsia="es-EC"/>
              </w:rPr>
            </w:pPr>
            <w:r>
              <w:rPr>
                <w:rFonts w:ascii="Calibri" w:hAnsi="Calibri"/>
                <w:b/>
                <w:bCs/>
                <w:color w:val="000000"/>
                <w:sz w:val="16"/>
                <w:szCs w:val="16"/>
                <w:lang w:eastAsia="es-EC"/>
              </w:rPr>
              <w:t>MS Project</w:t>
            </w:r>
          </w:p>
        </w:tc>
        <w:tc>
          <w:tcPr>
            <w:tcW w:w="10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/>
            <w:vAlign w:val="center"/>
            <w:hideMark/>
          </w:tcPr>
          <w:p w14:paraId="02918BE4" w14:textId="77777777" w:rsidR="00782787" w:rsidRPr="008E794D" w:rsidRDefault="00782787" w:rsidP="006B0863">
            <w:pPr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eastAsia="es-EC"/>
              </w:rPr>
            </w:pPr>
            <w:r>
              <w:rPr>
                <w:rFonts w:ascii="Calibri" w:hAnsi="Calibri"/>
                <w:b/>
                <w:bCs/>
                <w:color w:val="000000"/>
                <w:sz w:val="16"/>
                <w:szCs w:val="16"/>
                <w:lang w:eastAsia="es-EC"/>
              </w:rPr>
              <w:t>Jira</w:t>
            </w:r>
          </w:p>
        </w:tc>
        <w:tc>
          <w:tcPr>
            <w:tcW w:w="11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/>
            <w:vAlign w:val="center"/>
            <w:hideMark/>
          </w:tcPr>
          <w:p w14:paraId="24B0688C" w14:textId="77777777" w:rsidR="00782787" w:rsidRPr="008E794D" w:rsidRDefault="00782787" w:rsidP="006B0863">
            <w:pPr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eastAsia="es-EC"/>
              </w:rPr>
            </w:pPr>
            <w:r>
              <w:rPr>
                <w:rFonts w:ascii="Calibri" w:hAnsi="Calibri"/>
                <w:b/>
                <w:bCs/>
                <w:color w:val="000000"/>
                <w:sz w:val="16"/>
                <w:szCs w:val="16"/>
                <w:lang w:eastAsia="es-EC"/>
              </w:rPr>
              <w:t>Planner</w:t>
            </w:r>
          </w:p>
        </w:tc>
        <w:tc>
          <w:tcPr>
            <w:tcW w:w="11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/>
            <w:vAlign w:val="center"/>
          </w:tcPr>
          <w:p w14:paraId="1EA7779D" w14:textId="77777777" w:rsidR="00782787" w:rsidRDefault="00782787" w:rsidP="00695F71">
            <w:pPr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eastAsia="es-EC"/>
              </w:rPr>
            </w:pPr>
            <w:r>
              <w:rPr>
                <w:rFonts w:ascii="Calibri" w:hAnsi="Calibri"/>
                <w:b/>
                <w:bCs/>
                <w:color w:val="000000"/>
                <w:sz w:val="16"/>
                <w:szCs w:val="16"/>
                <w:lang w:eastAsia="es-EC"/>
              </w:rPr>
              <w:t>Scrum</w:t>
            </w:r>
          </w:p>
        </w:tc>
        <w:tc>
          <w:tcPr>
            <w:tcW w:w="11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/>
            <w:vAlign w:val="center"/>
          </w:tcPr>
          <w:p w14:paraId="19A487B9" w14:textId="2C431502" w:rsidR="00782787" w:rsidRDefault="00782787" w:rsidP="00BA1B30">
            <w:pPr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eastAsia="es-EC"/>
              </w:rPr>
            </w:pPr>
            <w:r>
              <w:rPr>
                <w:rFonts w:ascii="Calibri" w:hAnsi="Calibri"/>
                <w:b/>
                <w:bCs/>
                <w:color w:val="000000"/>
                <w:sz w:val="16"/>
                <w:szCs w:val="16"/>
                <w:lang w:eastAsia="es-EC"/>
              </w:rPr>
              <w:t>Gestión de procesos de negocios</w:t>
            </w:r>
          </w:p>
        </w:tc>
        <w:tc>
          <w:tcPr>
            <w:tcW w:w="10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/>
            <w:vAlign w:val="center"/>
          </w:tcPr>
          <w:p w14:paraId="57F774D6" w14:textId="77777777" w:rsidR="00782787" w:rsidRDefault="00782787" w:rsidP="00BA1B30">
            <w:pPr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eastAsia="es-EC"/>
              </w:rPr>
            </w:pPr>
            <w:r>
              <w:rPr>
                <w:rFonts w:ascii="Calibri" w:hAnsi="Calibri"/>
                <w:b/>
                <w:bCs/>
                <w:color w:val="000000"/>
                <w:sz w:val="16"/>
                <w:szCs w:val="16"/>
                <w:lang w:eastAsia="es-EC"/>
              </w:rPr>
              <w:t>Power BI</w:t>
            </w:r>
          </w:p>
        </w:tc>
        <w:tc>
          <w:tcPr>
            <w:tcW w:w="10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/>
          </w:tcPr>
          <w:p w14:paraId="59FA96E8" w14:textId="77777777" w:rsidR="00782787" w:rsidRDefault="00782787" w:rsidP="00BA1B30">
            <w:pPr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eastAsia="es-EC"/>
              </w:rPr>
            </w:pPr>
          </w:p>
          <w:p w14:paraId="297F63F1" w14:textId="517FD3CB" w:rsidR="00782787" w:rsidRDefault="00782787" w:rsidP="00782787">
            <w:pPr>
              <w:rPr>
                <w:rFonts w:ascii="Calibri" w:hAnsi="Calibri"/>
                <w:b/>
                <w:bCs/>
                <w:color w:val="000000"/>
                <w:sz w:val="16"/>
                <w:szCs w:val="16"/>
                <w:lang w:eastAsia="es-EC"/>
              </w:rPr>
            </w:pPr>
            <w:r>
              <w:rPr>
                <w:rFonts w:ascii="Calibri" w:hAnsi="Calibri"/>
                <w:b/>
                <w:bCs/>
                <w:color w:val="000000"/>
                <w:sz w:val="16"/>
                <w:szCs w:val="16"/>
                <w:lang w:eastAsia="es-EC"/>
              </w:rPr>
              <w:t>Gestión de relaciones con el cliente</w:t>
            </w:r>
          </w:p>
        </w:tc>
      </w:tr>
      <w:tr w:rsidR="00782787" w:rsidRPr="008E794D" w14:paraId="49F743E7" w14:textId="1729D212" w:rsidTr="00782787">
        <w:trPr>
          <w:trHeight w:val="260"/>
          <w:jc w:val="center"/>
        </w:trPr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N/E</w:t>
            </w:r>
          </w:p>
        </w:tc>
        <w:tc>
          <w:tcPr>
            <w:tcW w:w="10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N/E</w:t>
            </w:r>
          </w:p>
        </w:tc>
        <w:tc>
          <w:tcPr>
            <w:tcW w:w="11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N/E</w:t>
            </w:r>
          </w:p>
        </w:tc>
        <w:tc>
          <w:tcPr>
            <w:tcW w:w="11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r>
              <w:t>N/E</w:t>
            </w:r>
          </w:p>
        </w:tc>
        <w:tc>
          <w:tcPr>
            <w:tcW w:w="11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r>
              <w:t>8</w:t>
            </w:r>
          </w:p>
        </w:tc>
        <w:tc>
          <w:tcPr>
            <w:tcW w:w="10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r>
              <w:t>8</w:t>
            </w:r>
          </w:p>
        </w:tc>
        <w:tc>
          <w:tcPr>
            <w:tcW w:w="10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r>
              <w:t>N/E</w:t>
            </w:r>
          </w:p>
        </w:tc>
      </w:tr>
    </w:tbl>
    <w:p w14:paraId="69C4D4BF" w14:textId="77777777" w:rsidR="00782787" w:rsidRDefault="00782787" w:rsidP="0018382D">
      <w:pPr>
        <w:rPr>
          <w:rFonts w:ascii="Arial Narrow" w:hAnsi="Arial Narrow"/>
          <w:sz w:val="22"/>
          <w:szCs w:val="22"/>
        </w:rPr>
      </w:pPr>
    </w:p>
    <w:p w14:paraId="1DFED60B" w14:textId="77777777" w:rsidR="00782787" w:rsidRDefault="00782787" w:rsidP="0018382D">
      <w:pPr>
        <w:rPr>
          <w:rFonts w:ascii="Arial Narrow" w:hAnsi="Arial Narrow"/>
          <w:sz w:val="22"/>
          <w:szCs w:val="22"/>
        </w:rPr>
      </w:pPr>
      <w:r>
        <w:rPr>
          <w:rFonts w:ascii="Arial Narrow" w:hAnsi="Arial Narrow"/>
          <w:sz w:val="22"/>
          <w:szCs w:val="22"/>
        </w:rPr>
        <w:t xml:space="preserve">   </w:t>
      </w:r>
    </w:p>
    <w:tbl>
      <w:tblPr>
        <w:tblW w:w="48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89"/>
        <w:gridCol w:w="1189"/>
        <w:gridCol w:w="1394"/>
        <w:gridCol w:w="1066"/>
      </w:tblGrid>
      <w:tr w:rsidR="00DA17FB" w:rsidRPr="008E794D" w14:paraId="4075E2BC" w14:textId="77777777" w:rsidTr="00DA17FB">
        <w:trPr>
          <w:trHeight w:val="675"/>
          <w:jc w:val="center"/>
        </w:trPr>
        <w:tc>
          <w:tcPr>
            <w:tcW w:w="1189" w:type="dxa"/>
            <w:shd w:val="clear" w:color="auto" w:fill="B4C6E7"/>
            <w:vAlign w:val="center"/>
          </w:tcPr>
          <w:p w14:paraId="7283422E" w14:textId="0FC1B9E5" w:rsidR="00DA17FB" w:rsidRDefault="00DA17FB" w:rsidP="00DA17FB">
            <w:pPr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eastAsia="es-EC"/>
              </w:rPr>
            </w:pPr>
            <w:r>
              <w:rPr>
                <w:rFonts w:ascii="Calibri" w:hAnsi="Calibri"/>
                <w:b/>
                <w:bCs/>
                <w:color w:val="000000"/>
                <w:sz w:val="16"/>
                <w:szCs w:val="16"/>
                <w:lang w:eastAsia="es-EC"/>
              </w:rPr>
              <w:t>Soluciones en Salesforce</w:t>
            </w:r>
          </w:p>
        </w:tc>
        <w:tc>
          <w:tcPr>
            <w:tcW w:w="1189" w:type="dxa"/>
            <w:shd w:val="clear" w:color="auto" w:fill="B4C6E7"/>
            <w:vAlign w:val="center"/>
            <w:hideMark/>
          </w:tcPr>
          <w:p w14:paraId="008EA44D" w14:textId="1CDCB9F7" w:rsidR="00DA17FB" w:rsidRDefault="00DA17FB" w:rsidP="00DA17FB">
            <w:pPr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eastAsia="es-EC"/>
              </w:rPr>
            </w:pPr>
            <w:r>
              <w:rPr>
                <w:rFonts w:ascii="Calibri" w:hAnsi="Calibri"/>
                <w:b/>
                <w:bCs/>
                <w:color w:val="000000"/>
                <w:sz w:val="16"/>
                <w:szCs w:val="16"/>
                <w:lang w:eastAsia="es-EC"/>
              </w:rPr>
              <w:t xml:space="preserve">Workflow </w:t>
            </w:r>
          </w:p>
          <w:p w14:paraId="6EAA4B94" w14:textId="6DF64993" w:rsidR="00DA17FB" w:rsidRPr="008E794D" w:rsidRDefault="00DA17FB" w:rsidP="00DA17FB">
            <w:pPr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eastAsia="es-EC"/>
              </w:rPr>
            </w:pPr>
            <w:r>
              <w:rPr>
                <w:rFonts w:ascii="Calibri" w:hAnsi="Calibri"/>
                <w:b/>
                <w:bCs/>
                <w:color w:val="000000"/>
                <w:sz w:val="16"/>
                <w:szCs w:val="16"/>
                <w:lang w:eastAsia="es-EC"/>
              </w:rPr>
              <w:t>Automatización de procesos</w:t>
            </w:r>
          </w:p>
        </w:tc>
        <w:tc>
          <w:tcPr>
            <w:tcW w:w="1394" w:type="dxa"/>
            <w:shd w:val="clear" w:color="auto" w:fill="B4C6E7"/>
            <w:vAlign w:val="center"/>
            <w:hideMark/>
          </w:tcPr>
          <w:p w14:paraId="16226840" w14:textId="724AB6DB" w:rsidR="00DA17FB" w:rsidRPr="008E794D" w:rsidRDefault="00DA17FB" w:rsidP="00DA17FB">
            <w:pPr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eastAsia="es-EC"/>
              </w:rPr>
            </w:pPr>
            <w:r>
              <w:rPr>
                <w:rFonts w:ascii="Calibri" w:hAnsi="Calibri"/>
                <w:b/>
                <w:bCs/>
                <w:color w:val="000000"/>
                <w:sz w:val="16"/>
                <w:szCs w:val="16"/>
                <w:lang w:eastAsia="es-EC"/>
              </w:rPr>
              <w:t>IBM Filenet(gestión documental)</w:t>
            </w:r>
          </w:p>
        </w:tc>
        <w:tc>
          <w:tcPr>
            <w:tcW w:w="1066" w:type="dxa"/>
            <w:shd w:val="clear" w:color="auto" w:fill="B4C6E7"/>
            <w:vAlign w:val="center"/>
          </w:tcPr>
          <w:p w14:paraId="2303247C" w14:textId="3F2C38C1" w:rsidR="00DA17FB" w:rsidRDefault="00DA17FB" w:rsidP="00DA17FB">
            <w:pPr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eastAsia="es-EC"/>
              </w:rPr>
            </w:pPr>
            <w:r>
              <w:rPr>
                <w:rFonts w:ascii="Calibri" w:hAnsi="Calibri"/>
                <w:b/>
                <w:bCs/>
                <w:color w:val="000000"/>
                <w:sz w:val="16"/>
                <w:szCs w:val="16"/>
                <w:lang w:eastAsia="es-EC"/>
              </w:rPr>
              <w:t>Gestión de stakeholders</w:t>
            </w:r>
          </w:p>
        </w:tc>
      </w:tr>
      <w:tr w:rsidR="00DA17FB" w:rsidRPr="0087565A" w14:paraId="7DD105EE" w14:textId="77777777" w:rsidTr="00DA17FB">
        <w:trPr>
          <w:trHeight w:val="260"/>
          <w:jc w:val="center"/>
        </w:trPr>
        <w:tc>
          <w:tcPr>
            <w:tcW w:w="1189" w:type="dxa"/>
            <w:vAlign w:val="center"/>
          </w:tcPr>
          <w:p>
            <w:r>
              <w:t>N/E</w:t>
            </w:r>
          </w:p>
        </w:tc>
        <w:tc>
          <w:tcPr>
            <w:tcW w:w="1189" w:type="dxa"/>
            <w:vAlign w:val="center"/>
          </w:tcPr>
          <w:p>
            <w:r>
              <w:t>7 / 7</w:t>
            </w:r>
          </w:p>
        </w:tc>
        <w:tc>
          <w:tcPr>
            <w:tcW w:w="1394" w:type="dxa"/>
            <w:vAlign w:val="center"/>
          </w:tcPr>
          <w:p>
            <w:r>
              <w:t>N/E</w:t>
            </w:r>
          </w:p>
        </w:tc>
        <w:tc>
          <w:tcPr>
            <w:tcW w:w="1066" w:type="dxa"/>
          </w:tcPr>
          <w:p>
            <w:r>
              <w:t>8</w:t>
            </w:r>
          </w:p>
        </w:tc>
      </w:tr>
    </w:tbl>
    <w:p w14:paraId="2B6F919F" w14:textId="1C63068B" w:rsidR="00782787" w:rsidRDefault="00782787" w:rsidP="0018382D">
      <w:pPr>
        <w:rPr>
          <w:rFonts w:ascii="Arial Narrow" w:hAnsi="Arial Narrow"/>
          <w:sz w:val="22"/>
          <w:szCs w:val="22"/>
        </w:rPr>
      </w:pPr>
    </w:p>
    <w:sectPr w:rsidR="00782787" w:rsidSect="00203EE4">
      <w:headerReference w:type="default" r:id="rId10"/>
      <w:footerReference w:type="default" r:id="rId11"/>
      <w:pgSz w:w="11905" w:h="16837"/>
      <w:pgMar w:top="1417" w:right="1701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34B76F" w14:textId="77777777" w:rsidR="00C84FC5" w:rsidRDefault="00C84FC5">
      <w:r>
        <w:separator/>
      </w:r>
    </w:p>
  </w:endnote>
  <w:endnote w:type="continuationSeparator" w:id="0">
    <w:p w14:paraId="59517EBA" w14:textId="77777777" w:rsidR="00C84FC5" w:rsidRDefault="00C84F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@MS Mincho">
    <w:altName w:val="@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ulmer BT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60DF06" w14:textId="77777777" w:rsidR="00FA7B32" w:rsidRDefault="00FA7B32"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  <w:t xml:space="preserve">Página </w:t>
    </w:r>
    <w:r>
      <w:fldChar w:fldCharType="begin"/>
    </w:r>
    <w:r>
      <w:instrText xml:space="preserve"> PAGE </w:instrText>
    </w:r>
    <w:r>
      <w:fldChar w:fldCharType="separate"/>
    </w:r>
    <w:r w:rsidR="00993146">
      <w:rPr>
        <w:noProof/>
      </w:rPr>
      <w:t>6</w:t>
    </w:r>
    <w:r>
      <w:fldChar w:fldCharType="end"/>
    </w:r>
    <w:r>
      <w:t xml:space="preserve"> de </w:t>
    </w:r>
    <w:r>
      <w:fldChar w:fldCharType="begin"/>
    </w:r>
    <w:r>
      <w:instrText xml:space="preserve"> NUMPAGES  </w:instrText>
    </w:r>
    <w:r>
      <w:fldChar w:fldCharType="separate"/>
    </w:r>
    <w:r w:rsidR="00993146">
      <w:rPr>
        <w:noProof/>
      </w:rPr>
      <w:t>7</w:t>
    </w:r>
    <w:r>
      <w:fldChar w:fldCharType="end"/>
    </w:r>
  </w:p>
  <w:p w14:paraId="7E58DA2B" w14:textId="77777777" w:rsidR="00FA7B32" w:rsidRDefault="00FA7B3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914940" w14:textId="77777777" w:rsidR="00C84FC5" w:rsidRDefault="00C84FC5">
      <w:r>
        <w:separator/>
      </w:r>
    </w:p>
  </w:footnote>
  <w:footnote w:type="continuationSeparator" w:id="0">
    <w:p w14:paraId="23D2D19F" w14:textId="77777777" w:rsidR="00C84FC5" w:rsidRDefault="00C84F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326505" w14:textId="77777777" w:rsidR="00387A7A" w:rsidRPr="00C728D7" w:rsidRDefault="00C84FC5" w:rsidP="00387A7A">
    <w:pPr>
      <w:pStyle w:val="Encabezado"/>
      <w:jc w:val="right"/>
      <w:rPr>
        <w:sz w:val="24"/>
        <w:szCs w:val="24"/>
        <w:lang w:val="es-ES"/>
      </w:rPr>
    </w:pPr>
    <w:r>
      <w:rPr>
        <w:noProof/>
      </w:rPr>
      <w:pict w14:anchorId="1A83A13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agen 9" o:spid="_x0000_s1028" type="#_x0000_t75" style="position:absolute;left:0;text-align:left;margin-left:0;margin-top:0;width:724.85pt;height:4.9pt;z-index:251657728;visibility:visible;mso-position-horizontal:center;mso-position-horizontal-relative:margin;mso-position-vertical:top;mso-position-vertical-relative:margin">
          <v:imagedata r:id="rId1" o:title=""/>
          <w10:wrap type="square" anchorx="margin" anchory="margin"/>
        </v:shape>
      </w:pict>
    </w:r>
    <w:r>
      <w:pict w14:anchorId="46CCE7B1">
        <v:shape id="_x0000_i1025" type="#_x0000_t75" style="width:137.4pt;height:39.6pt">
          <v:imagedata r:id="rId2" o:title=""/>
        </v:shape>
      </w:pict>
    </w:r>
  </w:p>
  <w:p w14:paraId="215A4244" w14:textId="77777777" w:rsidR="00D056B2" w:rsidRPr="00C728D7" w:rsidRDefault="00D056B2" w:rsidP="00C728D7">
    <w:pPr>
      <w:pStyle w:val="Encabezado"/>
      <w:jc w:val="right"/>
      <w:rPr>
        <w:lang w:val="es-E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lvlText w:val=""/>
      <w:lvlJc w:val="left"/>
      <w:pPr>
        <w:tabs>
          <w:tab w:val="num" w:pos="432"/>
        </w:tabs>
        <w:ind w:left="432" w:hanging="432"/>
      </w:pPr>
      <w:rPr>
        <w:rFonts w:cs="Times New Roman"/>
      </w:rPr>
    </w:lvl>
    <w:lvl w:ilvl="1">
      <w:start w:val="1"/>
      <w:numFmt w:val="none"/>
      <w:lvlText w:val=""/>
      <w:lvlJc w:val="left"/>
      <w:pPr>
        <w:tabs>
          <w:tab w:val="num" w:pos="576"/>
        </w:tabs>
        <w:ind w:left="576" w:hanging="576"/>
      </w:pPr>
      <w:rPr>
        <w:rFonts w:cs="Times New Roman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720"/>
      </w:pPr>
      <w:rPr>
        <w:rFonts w:cs="Times New Roman"/>
      </w:rPr>
    </w:lvl>
    <w:lvl w:ilvl="3">
      <w:start w:val="1"/>
      <w:numFmt w:val="none"/>
      <w:lvlText w:val=""/>
      <w:lvlJc w:val="left"/>
      <w:pPr>
        <w:tabs>
          <w:tab w:val="num" w:pos="864"/>
        </w:tabs>
        <w:ind w:left="864" w:hanging="864"/>
      </w:pPr>
      <w:rPr>
        <w:rFonts w:cs="Times New Roman"/>
      </w:rPr>
    </w:lvl>
    <w:lvl w:ilvl="4">
      <w:start w:val="1"/>
      <w:numFmt w:val="none"/>
      <w:lvlText w:val=""/>
      <w:lvlJc w:val="left"/>
      <w:pPr>
        <w:tabs>
          <w:tab w:val="num" w:pos="1008"/>
        </w:tabs>
        <w:ind w:left="1008" w:hanging="1008"/>
      </w:pPr>
      <w:rPr>
        <w:rFonts w:cs="Times New Roman"/>
      </w:rPr>
    </w:lvl>
    <w:lvl w:ilvl="5">
      <w:start w:val="1"/>
      <w:numFmt w:val="none"/>
      <w:lvlText w:val=""/>
      <w:lvlJc w:val="left"/>
      <w:pPr>
        <w:tabs>
          <w:tab w:val="num" w:pos="1152"/>
        </w:tabs>
        <w:ind w:left="1152" w:hanging="1152"/>
      </w:pPr>
      <w:rPr>
        <w:rFonts w:cs="Times New Roman"/>
      </w:rPr>
    </w:lvl>
    <w:lvl w:ilvl="6">
      <w:start w:val="1"/>
      <w:numFmt w:val="none"/>
      <w:lvlText w:val=""/>
      <w:lvlJc w:val="left"/>
      <w:pPr>
        <w:tabs>
          <w:tab w:val="num" w:pos="1296"/>
        </w:tabs>
        <w:ind w:left="1296" w:hanging="1296"/>
      </w:pPr>
      <w:rPr>
        <w:rFonts w:cs="Times New Roman"/>
      </w:rPr>
    </w:lvl>
    <w:lvl w:ilvl="7">
      <w:start w:val="1"/>
      <w:numFmt w:val="none"/>
      <w:lvlText w:val=""/>
      <w:lvlJc w:val="left"/>
      <w:pPr>
        <w:tabs>
          <w:tab w:val="num" w:pos="1440"/>
        </w:tabs>
        <w:ind w:left="1440" w:hanging="1440"/>
      </w:pPr>
      <w:rPr>
        <w:rFonts w:cs="Times New Roman"/>
      </w:rPr>
    </w:lvl>
    <w:lvl w:ilvl="8">
      <w:start w:val="1"/>
      <w:numFmt w:val="none"/>
      <w:lvlText w:val=""/>
      <w:lvlJc w:val="left"/>
      <w:pPr>
        <w:tabs>
          <w:tab w:val="num" w:pos="1584"/>
        </w:tabs>
        <w:ind w:left="1584" w:hanging="1584"/>
      </w:pPr>
      <w:rPr>
        <w:rFonts w:cs="Times New Roman"/>
      </w:rPr>
    </w:lvl>
  </w:abstractNum>
  <w:abstractNum w:abstractNumId="1" w15:restartNumberingAfterBreak="0">
    <w:nsid w:val="00000002"/>
    <w:multiLevelType w:val="singleLevel"/>
    <w:tmpl w:val="00000002"/>
    <w:name w:val="WW8Num3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cs="Times New Roman"/>
      </w:rPr>
    </w:lvl>
  </w:abstractNum>
  <w:abstractNum w:abstractNumId="2" w15:restartNumberingAfterBreak="0">
    <w:nsid w:val="00000003"/>
    <w:multiLevelType w:val="multilevel"/>
    <w:tmpl w:val="00000003"/>
    <w:name w:val="WW8Num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440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cs="Times New Roman"/>
      </w:rPr>
    </w:lvl>
  </w:abstractNum>
  <w:abstractNum w:abstractNumId="3" w15:restartNumberingAfterBreak="0">
    <w:nsid w:val="00000004"/>
    <w:multiLevelType w:val="singleLevel"/>
    <w:tmpl w:val="00000004"/>
    <w:name w:val="WW8Num5"/>
    <w:lvl w:ilvl="0">
      <w:start w:val="1"/>
      <w:numFmt w:val="lowerLetter"/>
      <w:lvlText w:val="%1)"/>
      <w:lvlJc w:val="left"/>
      <w:pPr>
        <w:tabs>
          <w:tab w:val="num" w:pos="624"/>
        </w:tabs>
        <w:ind w:left="624" w:hanging="340"/>
      </w:pPr>
      <w:rPr>
        <w:rFonts w:ascii="Symbol" w:hAnsi="Symbol" w:cs="Times New Roman"/>
      </w:rPr>
    </w:lvl>
  </w:abstractNum>
  <w:abstractNum w:abstractNumId="4" w15:restartNumberingAfterBreak="0">
    <w:nsid w:val="00000005"/>
    <w:multiLevelType w:val="singleLevel"/>
    <w:tmpl w:val="00000005"/>
    <w:name w:val="WW8Num6"/>
    <w:lvl w:ilvl="0">
      <w:start w:val="1"/>
      <w:numFmt w:val="lowerLetter"/>
      <w:lvlText w:val="%1)"/>
      <w:lvlJc w:val="left"/>
      <w:pPr>
        <w:tabs>
          <w:tab w:val="num" w:pos="624"/>
        </w:tabs>
        <w:ind w:left="624" w:hanging="340"/>
      </w:pPr>
      <w:rPr>
        <w:rFonts w:cs="Times New Roman"/>
      </w:rPr>
    </w:lvl>
  </w:abstractNum>
  <w:abstractNum w:abstractNumId="5" w15:restartNumberingAfterBreak="0">
    <w:nsid w:val="00000006"/>
    <w:multiLevelType w:val="singleLevel"/>
    <w:tmpl w:val="00000006"/>
    <w:name w:val="WW8Num7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cs="Times New Roman"/>
      </w:rPr>
    </w:lvl>
  </w:abstractNum>
  <w:abstractNum w:abstractNumId="6" w15:restartNumberingAfterBreak="0">
    <w:nsid w:val="00000007"/>
    <w:multiLevelType w:val="multilevel"/>
    <w:tmpl w:val="00000007"/>
    <w:name w:val="WW8Num8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cs="Times New Roman"/>
      </w:rPr>
    </w:lvl>
  </w:abstractNum>
  <w:abstractNum w:abstractNumId="7" w15:restartNumberingAfterBreak="0">
    <w:nsid w:val="00000008"/>
    <w:multiLevelType w:val="multilevel"/>
    <w:tmpl w:val="00000008"/>
    <w:name w:val="WW8Num9"/>
    <w:lvl w:ilvl="0">
      <w:start w:val="1"/>
      <w:numFmt w:val="lowerLetter"/>
      <w:lvlText w:val="%1)"/>
      <w:lvlJc w:val="left"/>
      <w:pPr>
        <w:tabs>
          <w:tab w:val="num" w:pos="765"/>
        </w:tabs>
        <w:ind w:left="765" w:hanging="405"/>
      </w:pPr>
      <w:rPr>
        <w:rFonts w:cs="Times New Roman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cs="Times New Roman"/>
      </w:rPr>
    </w:lvl>
  </w:abstractNum>
  <w:abstractNum w:abstractNumId="8" w15:restartNumberingAfterBreak="0">
    <w:nsid w:val="00000009"/>
    <w:multiLevelType w:val="multilevel"/>
    <w:tmpl w:val="00000009"/>
    <w:name w:val="WW8Num10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3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3600"/>
        </w:tabs>
        <w:ind w:left="3600" w:hanging="360"/>
      </w:pPr>
      <w:rPr>
        <w:rFonts w:cs="Times New Roman"/>
      </w:rPr>
    </w:lvl>
  </w:abstractNum>
  <w:abstractNum w:abstractNumId="9" w15:restartNumberingAfterBreak="0">
    <w:nsid w:val="0000000A"/>
    <w:multiLevelType w:val="multilevel"/>
    <w:tmpl w:val="0000000A"/>
    <w:name w:val="WW8Num1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cs="Times New Roman"/>
      </w:rPr>
    </w:lvl>
  </w:abstractNum>
  <w:abstractNum w:abstractNumId="10" w15:restartNumberingAfterBreak="0">
    <w:nsid w:val="0000000B"/>
    <w:multiLevelType w:val="multilevel"/>
    <w:tmpl w:val="0000000B"/>
    <w:name w:val="WW8Num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cs="Times New Roman"/>
      </w:rPr>
    </w:lvl>
  </w:abstractNum>
  <w:abstractNum w:abstractNumId="11" w15:restartNumberingAfterBreak="0">
    <w:nsid w:val="0000000C"/>
    <w:multiLevelType w:val="singleLevel"/>
    <w:tmpl w:val="0000000C"/>
    <w:name w:val="WW8Num13"/>
    <w:lvl w:ilvl="0">
      <w:start w:val="1"/>
      <w:numFmt w:val="decimal"/>
      <w:lvlText w:val="%1."/>
      <w:lvlJc w:val="left"/>
      <w:pPr>
        <w:tabs>
          <w:tab w:val="num" w:pos="0"/>
        </w:tabs>
      </w:pPr>
      <w:rPr>
        <w:rFonts w:cs="Times New Roman"/>
        <w:b/>
      </w:rPr>
    </w:lvl>
  </w:abstractNum>
  <w:abstractNum w:abstractNumId="12" w15:restartNumberingAfterBreak="0">
    <w:nsid w:val="0000000D"/>
    <w:multiLevelType w:val="singleLevel"/>
    <w:tmpl w:val="0000000D"/>
    <w:name w:val="WW8Num14"/>
    <w:lvl w:ilvl="0">
      <w:start w:val="1"/>
      <w:numFmt w:val="decimal"/>
      <w:lvlText w:val="%1."/>
      <w:lvlJc w:val="left"/>
      <w:pPr>
        <w:tabs>
          <w:tab w:val="num" w:pos="0"/>
        </w:tabs>
      </w:pPr>
      <w:rPr>
        <w:rFonts w:cs="Times New Roman"/>
      </w:rPr>
    </w:lvl>
  </w:abstractNum>
  <w:abstractNum w:abstractNumId="13" w15:restartNumberingAfterBreak="0">
    <w:nsid w:val="0000000E"/>
    <w:multiLevelType w:val="singleLevel"/>
    <w:tmpl w:val="0000000E"/>
    <w:name w:val="WW8Num15"/>
    <w:lvl w:ilvl="0">
      <w:start w:val="2"/>
      <w:numFmt w:val="decimal"/>
      <w:lvlText w:val="%1."/>
      <w:lvlJc w:val="left"/>
      <w:pPr>
        <w:tabs>
          <w:tab w:val="num" w:pos="0"/>
        </w:tabs>
      </w:pPr>
      <w:rPr>
        <w:rFonts w:ascii="Symbol" w:hAnsi="Symbol" w:cs="Times New Roman"/>
      </w:rPr>
    </w:lvl>
  </w:abstractNum>
  <w:abstractNum w:abstractNumId="14" w15:restartNumberingAfterBreak="0">
    <w:nsid w:val="026876D1"/>
    <w:multiLevelType w:val="hybridMultilevel"/>
    <w:tmpl w:val="20F48DA8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0CD911BB"/>
    <w:multiLevelType w:val="hybridMultilevel"/>
    <w:tmpl w:val="C268897E"/>
    <w:lvl w:ilvl="0" w:tplc="300A0019">
      <w:start w:val="1"/>
      <w:numFmt w:val="lowerLetter"/>
      <w:lvlText w:val="%1."/>
      <w:lvlJc w:val="left"/>
      <w:pPr>
        <w:ind w:left="720" w:hanging="360"/>
      </w:pPr>
      <w:rPr>
        <w:rFonts w:cs="Times New Roman"/>
      </w:rPr>
    </w:lvl>
    <w:lvl w:ilvl="1" w:tplc="300A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30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30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6" w15:restartNumberingAfterBreak="0">
    <w:nsid w:val="0F0607DB"/>
    <w:multiLevelType w:val="hybridMultilevel"/>
    <w:tmpl w:val="1AB26DFC"/>
    <w:lvl w:ilvl="0" w:tplc="0C0A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A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7" w15:restartNumberingAfterBreak="0">
    <w:nsid w:val="149830D2"/>
    <w:multiLevelType w:val="multilevel"/>
    <w:tmpl w:val="4F7241F2"/>
    <w:lvl w:ilvl="0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  <w:b/>
      </w:rPr>
    </w:lvl>
    <w:lvl w:ilvl="1">
      <w:start w:val="1"/>
      <w:numFmt w:val="decimal"/>
      <w:isLgl/>
      <w:lvlText w:val="%1.%2."/>
      <w:lvlJc w:val="left"/>
      <w:pPr>
        <w:ind w:left="540" w:hanging="360"/>
      </w:pPr>
      <w:rPr>
        <w:rFonts w:cs="Times New Roman" w:hint="default"/>
        <w:b/>
      </w:rPr>
    </w:lvl>
    <w:lvl w:ilvl="2">
      <w:start w:val="1"/>
      <w:numFmt w:val="decimal"/>
      <w:isLgl/>
      <w:lvlText w:val="%1.%2.%3."/>
      <w:lvlJc w:val="left"/>
      <w:pPr>
        <w:ind w:left="2130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ind w:left="2835" w:hanging="72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390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4605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5670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6375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7440" w:hanging="1800"/>
      </w:pPr>
      <w:rPr>
        <w:rFonts w:cs="Times New Roman" w:hint="default"/>
      </w:rPr>
    </w:lvl>
  </w:abstractNum>
  <w:abstractNum w:abstractNumId="18" w15:restartNumberingAfterBreak="0">
    <w:nsid w:val="155A459E"/>
    <w:multiLevelType w:val="hybridMultilevel"/>
    <w:tmpl w:val="F418C87A"/>
    <w:lvl w:ilvl="0" w:tplc="300A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hint="default"/>
      </w:rPr>
    </w:lvl>
    <w:lvl w:ilvl="2" w:tplc="300A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hint="default"/>
      </w:rPr>
    </w:lvl>
    <w:lvl w:ilvl="5" w:tplc="300A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hint="default"/>
      </w:rPr>
    </w:lvl>
    <w:lvl w:ilvl="8" w:tplc="300A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9" w15:restartNumberingAfterBreak="0">
    <w:nsid w:val="16E209D0"/>
    <w:multiLevelType w:val="hybridMultilevel"/>
    <w:tmpl w:val="6352C914"/>
    <w:lvl w:ilvl="0" w:tplc="300A0019">
      <w:start w:val="1"/>
      <w:numFmt w:val="lowerLetter"/>
      <w:lvlText w:val="%1."/>
      <w:lvlJc w:val="left"/>
      <w:pPr>
        <w:ind w:left="720" w:hanging="360"/>
      </w:pPr>
      <w:rPr>
        <w:rFonts w:cs="Times New Roman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30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30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0" w15:restartNumberingAfterBreak="0">
    <w:nsid w:val="1B7B7F95"/>
    <w:multiLevelType w:val="hybridMultilevel"/>
    <w:tmpl w:val="71A0747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FFE08D3"/>
    <w:multiLevelType w:val="hybridMultilevel"/>
    <w:tmpl w:val="505EA27A"/>
    <w:lvl w:ilvl="0" w:tplc="3050CD58">
      <w:start w:val="8"/>
      <w:numFmt w:val="decimal"/>
      <w:lvlText w:val="%1."/>
      <w:lvlJc w:val="left"/>
      <w:pPr>
        <w:tabs>
          <w:tab w:val="num" w:pos="345"/>
        </w:tabs>
        <w:ind w:left="3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65"/>
        </w:tabs>
        <w:ind w:left="106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85"/>
        </w:tabs>
        <w:ind w:left="178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05"/>
        </w:tabs>
        <w:ind w:left="250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25"/>
        </w:tabs>
        <w:ind w:left="322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45"/>
        </w:tabs>
        <w:ind w:left="394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65"/>
        </w:tabs>
        <w:ind w:left="466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385"/>
        </w:tabs>
        <w:ind w:left="538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05"/>
        </w:tabs>
        <w:ind w:left="6105" w:hanging="180"/>
      </w:pPr>
    </w:lvl>
  </w:abstractNum>
  <w:abstractNum w:abstractNumId="22" w15:restartNumberingAfterBreak="0">
    <w:nsid w:val="232B6E14"/>
    <w:multiLevelType w:val="hybridMultilevel"/>
    <w:tmpl w:val="82D0CCFC"/>
    <w:lvl w:ilvl="0" w:tplc="1F729C28">
      <w:start w:val="2"/>
      <w:numFmt w:val="lowerLetter"/>
      <w:lvlText w:val="%1."/>
      <w:lvlJc w:val="left"/>
      <w:pPr>
        <w:ind w:left="720" w:hanging="360"/>
      </w:pPr>
      <w:rPr>
        <w:rFonts w:cs="Calibri"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30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30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3" w15:restartNumberingAfterBreak="0">
    <w:nsid w:val="23D1515D"/>
    <w:multiLevelType w:val="hybridMultilevel"/>
    <w:tmpl w:val="E09AF352"/>
    <w:lvl w:ilvl="0" w:tplc="C34814B6">
      <w:start w:val="1"/>
      <w:numFmt w:val="lowerLetter"/>
      <w:lvlText w:val="%1)"/>
      <w:lvlJc w:val="left"/>
      <w:pPr>
        <w:ind w:left="345" w:hanging="36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ind w:left="1065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ind w:left="1785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2505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3225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3945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4665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5385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6105" w:hanging="180"/>
      </w:pPr>
      <w:rPr>
        <w:rFonts w:cs="Times New Roman"/>
      </w:rPr>
    </w:lvl>
  </w:abstractNum>
  <w:abstractNum w:abstractNumId="24" w15:restartNumberingAfterBreak="0">
    <w:nsid w:val="24811B56"/>
    <w:multiLevelType w:val="hybridMultilevel"/>
    <w:tmpl w:val="FEBE48FE"/>
    <w:lvl w:ilvl="0" w:tplc="0C0A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AAF1894"/>
    <w:multiLevelType w:val="hybridMultilevel"/>
    <w:tmpl w:val="8AE4E4D2"/>
    <w:lvl w:ilvl="0" w:tplc="DE5E7E0E">
      <w:start w:val="7"/>
      <w:numFmt w:val="decimal"/>
      <w:lvlText w:val="%1."/>
      <w:lvlJc w:val="left"/>
      <w:pPr>
        <w:ind w:left="502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222" w:hanging="360"/>
      </w:pPr>
    </w:lvl>
    <w:lvl w:ilvl="2" w:tplc="0C0A001B" w:tentative="1">
      <w:start w:val="1"/>
      <w:numFmt w:val="lowerRoman"/>
      <w:lvlText w:val="%3."/>
      <w:lvlJc w:val="right"/>
      <w:pPr>
        <w:ind w:left="1942" w:hanging="180"/>
      </w:pPr>
    </w:lvl>
    <w:lvl w:ilvl="3" w:tplc="0C0A000F" w:tentative="1">
      <w:start w:val="1"/>
      <w:numFmt w:val="decimal"/>
      <w:lvlText w:val="%4."/>
      <w:lvlJc w:val="left"/>
      <w:pPr>
        <w:ind w:left="2662" w:hanging="360"/>
      </w:pPr>
    </w:lvl>
    <w:lvl w:ilvl="4" w:tplc="0C0A0019" w:tentative="1">
      <w:start w:val="1"/>
      <w:numFmt w:val="lowerLetter"/>
      <w:lvlText w:val="%5."/>
      <w:lvlJc w:val="left"/>
      <w:pPr>
        <w:ind w:left="3382" w:hanging="360"/>
      </w:pPr>
    </w:lvl>
    <w:lvl w:ilvl="5" w:tplc="0C0A001B" w:tentative="1">
      <w:start w:val="1"/>
      <w:numFmt w:val="lowerRoman"/>
      <w:lvlText w:val="%6."/>
      <w:lvlJc w:val="right"/>
      <w:pPr>
        <w:ind w:left="4102" w:hanging="180"/>
      </w:pPr>
    </w:lvl>
    <w:lvl w:ilvl="6" w:tplc="0C0A000F" w:tentative="1">
      <w:start w:val="1"/>
      <w:numFmt w:val="decimal"/>
      <w:lvlText w:val="%7."/>
      <w:lvlJc w:val="left"/>
      <w:pPr>
        <w:ind w:left="4822" w:hanging="360"/>
      </w:pPr>
    </w:lvl>
    <w:lvl w:ilvl="7" w:tplc="0C0A0019" w:tentative="1">
      <w:start w:val="1"/>
      <w:numFmt w:val="lowerLetter"/>
      <w:lvlText w:val="%8."/>
      <w:lvlJc w:val="left"/>
      <w:pPr>
        <w:ind w:left="5542" w:hanging="360"/>
      </w:pPr>
    </w:lvl>
    <w:lvl w:ilvl="8" w:tplc="0C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6" w15:restartNumberingAfterBreak="0">
    <w:nsid w:val="410F2ACB"/>
    <w:multiLevelType w:val="hybridMultilevel"/>
    <w:tmpl w:val="D930A2C8"/>
    <w:lvl w:ilvl="0" w:tplc="D2BABA5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6B75600"/>
    <w:multiLevelType w:val="singleLevel"/>
    <w:tmpl w:val="EBBC44FA"/>
    <w:lvl w:ilvl="0">
      <w:start w:val="1"/>
      <w:numFmt w:val="bullet"/>
      <w:pStyle w:val="Achievement"/>
      <w:lvlText w:val=""/>
      <w:lvlJc w:val="left"/>
      <w:pPr>
        <w:tabs>
          <w:tab w:val="num" w:pos="360"/>
        </w:tabs>
        <w:ind w:left="245" w:hanging="245"/>
      </w:pPr>
      <w:rPr>
        <w:rFonts w:ascii="Wingdings" w:hAnsi="Wingdings" w:hint="default"/>
      </w:rPr>
    </w:lvl>
  </w:abstractNum>
  <w:abstractNum w:abstractNumId="28" w15:restartNumberingAfterBreak="0">
    <w:nsid w:val="67C963A3"/>
    <w:multiLevelType w:val="hybridMultilevel"/>
    <w:tmpl w:val="6B889E4E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cs="Times New Roman"/>
      </w:rPr>
    </w:lvl>
    <w:lvl w:ilvl="1" w:tplc="0C0A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A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9" w15:restartNumberingAfterBreak="0">
    <w:nsid w:val="685F45AE"/>
    <w:multiLevelType w:val="hybridMultilevel"/>
    <w:tmpl w:val="0E58B4F2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3E03B18"/>
    <w:multiLevelType w:val="hybridMultilevel"/>
    <w:tmpl w:val="8A3A7148"/>
    <w:lvl w:ilvl="0" w:tplc="300A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hint="default"/>
      </w:rPr>
    </w:lvl>
    <w:lvl w:ilvl="2" w:tplc="300A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hint="default"/>
      </w:rPr>
    </w:lvl>
    <w:lvl w:ilvl="5" w:tplc="300A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hint="default"/>
      </w:rPr>
    </w:lvl>
    <w:lvl w:ilvl="8" w:tplc="300A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31" w15:restartNumberingAfterBreak="0">
    <w:nsid w:val="7B622E87"/>
    <w:multiLevelType w:val="hybridMultilevel"/>
    <w:tmpl w:val="AC70D7C4"/>
    <w:lvl w:ilvl="0" w:tplc="F6AA6F88">
      <w:start w:val="7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32" w15:restartNumberingAfterBreak="0">
    <w:nsid w:val="7E7063B1"/>
    <w:multiLevelType w:val="hybridMultilevel"/>
    <w:tmpl w:val="77928430"/>
    <w:lvl w:ilvl="0" w:tplc="300A000F">
      <w:start w:val="1"/>
      <w:numFmt w:val="decimal"/>
      <w:lvlText w:val="%1."/>
      <w:lvlJc w:val="left"/>
      <w:pPr>
        <w:ind w:left="1440" w:hanging="360"/>
      </w:pPr>
      <w:rPr>
        <w:rFonts w:cs="Times New Roman"/>
      </w:rPr>
    </w:lvl>
    <w:lvl w:ilvl="1" w:tplc="300A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300A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300A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300A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300A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300A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300A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300A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num w:numId="1" w16cid:durableId="1130243941">
    <w:abstractNumId w:val="0"/>
  </w:num>
  <w:num w:numId="2" w16cid:durableId="249391900">
    <w:abstractNumId w:val="1"/>
  </w:num>
  <w:num w:numId="3" w16cid:durableId="1465852250">
    <w:abstractNumId w:val="2"/>
  </w:num>
  <w:num w:numId="4" w16cid:durableId="775247182">
    <w:abstractNumId w:val="3"/>
  </w:num>
  <w:num w:numId="5" w16cid:durableId="1610576731">
    <w:abstractNumId w:val="4"/>
  </w:num>
  <w:num w:numId="6" w16cid:durableId="1216969805">
    <w:abstractNumId w:val="5"/>
  </w:num>
  <w:num w:numId="7" w16cid:durableId="1534884196">
    <w:abstractNumId w:val="6"/>
  </w:num>
  <w:num w:numId="8" w16cid:durableId="881214661">
    <w:abstractNumId w:val="7"/>
  </w:num>
  <w:num w:numId="9" w16cid:durableId="223419043">
    <w:abstractNumId w:val="8"/>
  </w:num>
  <w:num w:numId="10" w16cid:durableId="440488924">
    <w:abstractNumId w:val="9"/>
  </w:num>
  <w:num w:numId="11" w16cid:durableId="1872498736">
    <w:abstractNumId w:val="10"/>
  </w:num>
  <w:num w:numId="12" w16cid:durableId="575015759">
    <w:abstractNumId w:val="11"/>
  </w:num>
  <w:num w:numId="13" w16cid:durableId="417752979">
    <w:abstractNumId w:val="12"/>
  </w:num>
  <w:num w:numId="14" w16cid:durableId="888301707">
    <w:abstractNumId w:val="13"/>
  </w:num>
  <w:num w:numId="15" w16cid:durableId="1806772550">
    <w:abstractNumId w:val="23"/>
  </w:num>
  <w:num w:numId="16" w16cid:durableId="253905302">
    <w:abstractNumId w:val="16"/>
  </w:num>
  <w:num w:numId="17" w16cid:durableId="932477234">
    <w:abstractNumId w:val="14"/>
  </w:num>
  <w:num w:numId="18" w16cid:durableId="970863437">
    <w:abstractNumId w:val="29"/>
  </w:num>
  <w:num w:numId="19" w16cid:durableId="1535657489">
    <w:abstractNumId w:val="30"/>
  </w:num>
  <w:num w:numId="20" w16cid:durableId="1350913430">
    <w:abstractNumId w:val="18"/>
  </w:num>
  <w:num w:numId="21" w16cid:durableId="1051928450">
    <w:abstractNumId w:val="17"/>
  </w:num>
  <w:num w:numId="22" w16cid:durableId="1644506092">
    <w:abstractNumId w:val="28"/>
  </w:num>
  <w:num w:numId="23" w16cid:durableId="1182934072">
    <w:abstractNumId w:val="20"/>
  </w:num>
  <w:num w:numId="24" w16cid:durableId="757025008">
    <w:abstractNumId w:val="26"/>
  </w:num>
  <w:num w:numId="25" w16cid:durableId="1581913971">
    <w:abstractNumId w:val="22"/>
  </w:num>
  <w:num w:numId="26" w16cid:durableId="1588466682">
    <w:abstractNumId w:val="19"/>
  </w:num>
  <w:num w:numId="27" w16cid:durableId="36786839">
    <w:abstractNumId w:val="15"/>
  </w:num>
  <w:num w:numId="28" w16cid:durableId="623655844">
    <w:abstractNumId w:val="32"/>
  </w:num>
  <w:num w:numId="29" w16cid:durableId="914823088">
    <w:abstractNumId w:val="31"/>
  </w:num>
  <w:num w:numId="30" w16cid:durableId="1614630768">
    <w:abstractNumId w:val="27"/>
  </w:num>
  <w:num w:numId="31" w16cid:durableId="980812284">
    <w:abstractNumId w:val="21"/>
  </w:num>
  <w:num w:numId="32" w16cid:durableId="1593853726">
    <w:abstractNumId w:val="25"/>
  </w:num>
  <w:num w:numId="33" w16cid:durableId="234517708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569A3"/>
    <w:rsid w:val="00020271"/>
    <w:rsid w:val="00021535"/>
    <w:rsid w:val="00031429"/>
    <w:rsid w:val="000325B4"/>
    <w:rsid w:val="000341F3"/>
    <w:rsid w:val="0004044F"/>
    <w:rsid w:val="000436F9"/>
    <w:rsid w:val="000530D5"/>
    <w:rsid w:val="000559B7"/>
    <w:rsid w:val="00073CDB"/>
    <w:rsid w:val="000928A7"/>
    <w:rsid w:val="0009598B"/>
    <w:rsid w:val="000A3292"/>
    <w:rsid w:val="000A364B"/>
    <w:rsid w:val="000B2C89"/>
    <w:rsid w:val="000C0BCC"/>
    <w:rsid w:val="000C0BD2"/>
    <w:rsid w:val="000C1E84"/>
    <w:rsid w:val="000E0082"/>
    <w:rsid w:val="000E2470"/>
    <w:rsid w:val="000E5744"/>
    <w:rsid w:val="000F04A1"/>
    <w:rsid w:val="000F2BB7"/>
    <w:rsid w:val="000F74C4"/>
    <w:rsid w:val="000F763E"/>
    <w:rsid w:val="001024D4"/>
    <w:rsid w:val="00105058"/>
    <w:rsid w:val="00111733"/>
    <w:rsid w:val="0011644C"/>
    <w:rsid w:val="00116A1D"/>
    <w:rsid w:val="00123519"/>
    <w:rsid w:val="00125DF9"/>
    <w:rsid w:val="001355F1"/>
    <w:rsid w:val="00145C68"/>
    <w:rsid w:val="00147F7A"/>
    <w:rsid w:val="001504A6"/>
    <w:rsid w:val="001504F5"/>
    <w:rsid w:val="0016034F"/>
    <w:rsid w:val="00163C5D"/>
    <w:rsid w:val="00163E58"/>
    <w:rsid w:val="00172219"/>
    <w:rsid w:val="00173878"/>
    <w:rsid w:val="00176239"/>
    <w:rsid w:val="00176D7C"/>
    <w:rsid w:val="00177E71"/>
    <w:rsid w:val="00181ED6"/>
    <w:rsid w:val="00182D70"/>
    <w:rsid w:val="0018382D"/>
    <w:rsid w:val="00183893"/>
    <w:rsid w:val="00193954"/>
    <w:rsid w:val="00194AE1"/>
    <w:rsid w:val="0019574A"/>
    <w:rsid w:val="001A2F41"/>
    <w:rsid w:val="001A6969"/>
    <w:rsid w:val="001B7D5C"/>
    <w:rsid w:val="001C2B8E"/>
    <w:rsid w:val="001C4457"/>
    <w:rsid w:val="001D1D1E"/>
    <w:rsid w:val="001D5F62"/>
    <w:rsid w:val="001E4174"/>
    <w:rsid w:val="001F7533"/>
    <w:rsid w:val="00201204"/>
    <w:rsid w:val="00203EE4"/>
    <w:rsid w:val="0020585A"/>
    <w:rsid w:val="00210C09"/>
    <w:rsid w:val="00213788"/>
    <w:rsid w:val="0021601A"/>
    <w:rsid w:val="00222AD0"/>
    <w:rsid w:val="00224777"/>
    <w:rsid w:val="00225BD8"/>
    <w:rsid w:val="0023256D"/>
    <w:rsid w:val="002501E0"/>
    <w:rsid w:val="0025056A"/>
    <w:rsid w:val="002538F1"/>
    <w:rsid w:val="002569A3"/>
    <w:rsid w:val="00260815"/>
    <w:rsid w:val="00262014"/>
    <w:rsid w:val="00262DB3"/>
    <w:rsid w:val="002636FD"/>
    <w:rsid w:val="0026435C"/>
    <w:rsid w:val="00273BDC"/>
    <w:rsid w:val="00286F93"/>
    <w:rsid w:val="0029134E"/>
    <w:rsid w:val="00293619"/>
    <w:rsid w:val="002A6677"/>
    <w:rsid w:val="002B54CA"/>
    <w:rsid w:val="002B5A62"/>
    <w:rsid w:val="002D1723"/>
    <w:rsid w:val="002D1A67"/>
    <w:rsid w:val="002D2D29"/>
    <w:rsid w:val="002E1B9D"/>
    <w:rsid w:val="002E6ECF"/>
    <w:rsid w:val="002F3634"/>
    <w:rsid w:val="002F4C19"/>
    <w:rsid w:val="002F65AB"/>
    <w:rsid w:val="00300A21"/>
    <w:rsid w:val="00301373"/>
    <w:rsid w:val="00303E7A"/>
    <w:rsid w:val="00310256"/>
    <w:rsid w:val="00311B17"/>
    <w:rsid w:val="00317232"/>
    <w:rsid w:val="00317693"/>
    <w:rsid w:val="00322014"/>
    <w:rsid w:val="00337B0D"/>
    <w:rsid w:val="00351FC4"/>
    <w:rsid w:val="003654C5"/>
    <w:rsid w:val="00373DCD"/>
    <w:rsid w:val="00373FB1"/>
    <w:rsid w:val="0037562E"/>
    <w:rsid w:val="00380197"/>
    <w:rsid w:val="00382955"/>
    <w:rsid w:val="00382CF6"/>
    <w:rsid w:val="003833B9"/>
    <w:rsid w:val="00385FB1"/>
    <w:rsid w:val="00387A7A"/>
    <w:rsid w:val="00391839"/>
    <w:rsid w:val="0039363C"/>
    <w:rsid w:val="00397790"/>
    <w:rsid w:val="003A2072"/>
    <w:rsid w:val="003B2D59"/>
    <w:rsid w:val="003B51EC"/>
    <w:rsid w:val="003B6A42"/>
    <w:rsid w:val="003C2C99"/>
    <w:rsid w:val="003C7F99"/>
    <w:rsid w:val="003D017C"/>
    <w:rsid w:val="003D14A7"/>
    <w:rsid w:val="003D1D64"/>
    <w:rsid w:val="003D1E5D"/>
    <w:rsid w:val="003D49E0"/>
    <w:rsid w:val="003D52F9"/>
    <w:rsid w:val="003E318B"/>
    <w:rsid w:val="003E3744"/>
    <w:rsid w:val="003E4196"/>
    <w:rsid w:val="003E7630"/>
    <w:rsid w:val="003F52A6"/>
    <w:rsid w:val="003F5602"/>
    <w:rsid w:val="003F685B"/>
    <w:rsid w:val="00406E36"/>
    <w:rsid w:val="004155F1"/>
    <w:rsid w:val="004164BA"/>
    <w:rsid w:val="00420CBC"/>
    <w:rsid w:val="00424FBC"/>
    <w:rsid w:val="00426A43"/>
    <w:rsid w:val="0043697A"/>
    <w:rsid w:val="004550EF"/>
    <w:rsid w:val="00457AD0"/>
    <w:rsid w:val="004614CA"/>
    <w:rsid w:val="004628B0"/>
    <w:rsid w:val="00464DA9"/>
    <w:rsid w:val="004673FE"/>
    <w:rsid w:val="00470285"/>
    <w:rsid w:val="00474BBD"/>
    <w:rsid w:val="004776FD"/>
    <w:rsid w:val="004839DB"/>
    <w:rsid w:val="00485407"/>
    <w:rsid w:val="00491D53"/>
    <w:rsid w:val="00492429"/>
    <w:rsid w:val="00495945"/>
    <w:rsid w:val="00496431"/>
    <w:rsid w:val="004A2A9F"/>
    <w:rsid w:val="004B6FBE"/>
    <w:rsid w:val="004C0715"/>
    <w:rsid w:val="004C0EAC"/>
    <w:rsid w:val="004C61B4"/>
    <w:rsid w:val="004C6C8C"/>
    <w:rsid w:val="004C6CCC"/>
    <w:rsid w:val="004E2C46"/>
    <w:rsid w:val="004F1AA7"/>
    <w:rsid w:val="004F557F"/>
    <w:rsid w:val="004F74B2"/>
    <w:rsid w:val="004F7E3E"/>
    <w:rsid w:val="005008F2"/>
    <w:rsid w:val="00502F03"/>
    <w:rsid w:val="00520D69"/>
    <w:rsid w:val="005212A6"/>
    <w:rsid w:val="005442F1"/>
    <w:rsid w:val="00544B30"/>
    <w:rsid w:val="00552B48"/>
    <w:rsid w:val="00553694"/>
    <w:rsid w:val="00554AC3"/>
    <w:rsid w:val="005568CD"/>
    <w:rsid w:val="00565938"/>
    <w:rsid w:val="00566A41"/>
    <w:rsid w:val="0056730B"/>
    <w:rsid w:val="0059011D"/>
    <w:rsid w:val="005921D7"/>
    <w:rsid w:val="00592579"/>
    <w:rsid w:val="0059326F"/>
    <w:rsid w:val="00597F88"/>
    <w:rsid w:val="005A3EA2"/>
    <w:rsid w:val="005A5094"/>
    <w:rsid w:val="005A5CC8"/>
    <w:rsid w:val="005B1C4C"/>
    <w:rsid w:val="005D4344"/>
    <w:rsid w:val="005E0DD3"/>
    <w:rsid w:val="005F1EAE"/>
    <w:rsid w:val="005F5B99"/>
    <w:rsid w:val="005F7C7D"/>
    <w:rsid w:val="00610020"/>
    <w:rsid w:val="00611DDF"/>
    <w:rsid w:val="00613317"/>
    <w:rsid w:val="00614EBD"/>
    <w:rsid w:val="00634E1C"/>
    <w:rsid w:val="006375CA"/>
    <w:rsid w:val="006445F7"/>
    <w:rsid w:val="00645E28"/>
    <w:rsid w:val="006534F7"/>
    <w:rsid w:val="006618ED"/>
    <w:rsid w:val="00664B3B"/>
    <w:rsid w:val="00667ECD"/>
    <w:rsid w:val="00667FF3"/>
    <w:rsid w:val="00670989"/>
    <w:rsid w:val="00674917"/>
    <w:rsid w:val="00674DA2"/>
    <w:rsid w:val="00682F3A"/>
    <w:rsid w:val="00685451"/>
    <w:rsid w:val="00686B2E"/>
    <w:rsid w:val="0068723F"/>
    <w:rsid w:val="006877C3"/>
    <w:rsid w:val="00692199"/>
    <w:rsid w:val="00693C55"/>
    <w:rsid w:val="006949CB"/>
    <w:rsid w:val="00694C16"/>
    <w:rsid w:val="00695F71"/>
    <w:rsid w:val="006A1CE5"/>
    <w:rsid w:val="006A2F4A"/>
    <w:rsid w:val="006B0863"/>
    <w:rsid w:val="006B6B8E"/>
    <w:rsid w:val="006C4C4D"/>
    <w:rsid w:val="006D4BC9"/>
    <w:rsid w:val="006D6846"/>
    <w:rsid w:val="006E0E02"/>
    <w:rsid w:val="006E3510"/>
    <w:rsid w:val="006F23B1"/>
    <w:rsid w:val="006F5304"/>
    <w:rsid w:val="006F7239"/>
    <w:rsid w:val="006F7B0D"/>
    <w:rsid w:val="00702B47"/>
    <w:rsid w:val="00702E7A"/>
    <w:rsid w:val="007112B3"/>
    <w:rsid w:val="00712528"/>
    <w:rsid w:val="007132C7"/>
    <w:rsid w:val="00715F77"/>
    <w:rsid w:val="0072113D"/>
    <w:rsid w:val="00730304"/>
    <w:rsid w:val="00734F01"/>
    <w:rsid w:val="0073754E"/>
    <w:rsid w:val="007402AF"/>
    <w:rsid w:val="00740306"/>
    <w:rsid w:val="00740857"/>
    <w:rsid w:val="007411DE"/>
    <w:rsid w:val="00761379"/>
    <w:rsid w:val="00771432"/>
    <w:rsid w:val="0078145B"/>
    <w:rsid w:val="00782787"/>
    <w:rsid w:val="00783256"/>
    <w:rsid w:val="00790727"/>
    <w:rsid w:val="00792208"/>
    <w:rsid w:val="00793DC6"/>
    <w:rsid w:val="00795A17"/>
    <w:rsid w:val="007A044D"/>
    <w:rsid w:val="007A0CB7"/>
    <w:rsid w:val="007A6743"/>
    <w:rsid w:val="007B1D3A"/>
    <w:rsid w:val="007B22BD"/>
    <w:rsid w:val="007B5204"/>
    <w:rsid w:val="007B5EA7"/>
    <w:rsid w:val="007C0FB1"/>
    <w:rsid w:val="007C78D4"/>
    <w:rsid w:val="007D06E9"/>
    <w:rsid w:val="007D5076"/>
    <w:rsid w:val="007D6249"/>
    <w:rsid w:val="007E4F99"/>
    <w:rsid w:val="007F2E9F"/>
    <w:rsid w:val="007F7744"/>
    <w:rsid w:val="007F7BCA"/>
    <w:rsid w:val="00804C39"/>
    <w:rsid w:val="0080557A"/>
    <w:rsid w:val="00806377"/>
    <w:rsid w:val="00812B8D"/>
    <w:rsid w:val="0082164D"/>
    <w:rsid w:val="00822FEB"/>
    <w:rsid w:val="00823E7B"/>
    <w:rsid w:val="00826B9E"/>
    <w:rsid w:val="008342E0"/>
    <w:rsid w:val="0083719E"/>
    <w:rsid w:val="00840C2B"/>
    <w:rsid w:val="00841488"/>
    <w:rsid w:val="00842C6F"/>
    <w:rsid w:val="00843741"/>
    <w:rsid w:val="00844CAE"/>
    <w:rsid w:val="0084794C"/>
    <w:rsid w:val="008530C1"/>
    <w:rsid w:val="0086118C"/>
    <w:rsid w:val="00872572"/>
    <w:rsid w:val="0087565A"/>
    <w:rsid w:val="00882FB3"/>
    <w:rsid w:val="008874E0"/>
    <w:rsid w:val="00895AD7"/>
    <w:rsid w:val="008C17C6"/>
    <w:rsid w:val="008C1B0B"/>
    <w:rsid w:val="008C63E5"/>
    <w:rsid w:val="008D410A"/>
    <w:rsid w:val="008E1553"/>
    <w:rsid w:val="008E1650"/>
    <w:rsid w:val="008E1923"/>
    <w:rsid w:val="008E1E45"/>
    <w:rsid w:val="008E3A77"/>
    <w:rsid w:val="008E6E97"/>
    <w:rsid w:val="008E794D"/>
    <w:rsid w:val="008F3780"/>
    <w:rsid w:val="009072E9"/>
    <w:rsid w:val="00911825"/>
    <w:rsid w:val="009168AC"/>
    <w:rsid w:val="00920274"/>
    <w:rsid w:val="00920E08"/>
    <w:rsid w:val="00923E76"/>
    <w:rsid w:val="00924AA0"/>
    <w:rsid w:val="00926626"/>
    <w:rsid w:val="009268F9"/>
    <w:rsid w:val="009302E7"/>
    <w:rsid w:val="00931301"/>
    <w:rsid w:val="00934C8F"/>
    <w:rsid w:val="009371EC"/>
    <w:rsid w:val="00946E6B"/>
    <w:rsid w:val="00957961"/>
    <w:rsid w:val="00961B42"/>
    <w:rsid w:val="00963443"/>
    <w:rsid w:val="00965950"/>
    <w:rsid w:val="00967437"/>
    <w:rsid w:val="009714DF"/>
    <w:rsid w:val="00976E3D"/>
    <w:rsid w:val="0098471F"/>
    <w:rsid w:val="00990FE9"/>
    <w:rsid w:val="00993146"/>
    <w:rsid w:val="009A3D20"/>
    <w:rsid w:val="009B641E"/>
    <w:rsid w:val="009C0005"/>
    <w:rsid w:val="009D074E"/>
    <w:rsid w:val="009D0E42"/>
    <w:rsid w:val="009E01E8"/>
    <w:rsid w:val="009E07BB"/>
    <w:rsid w:val="009E6867"/>
    <w:rsid w:val="009E6B44"/>
    <w:rsid w:val="00A0075F"/>
    <w:rsid w:val="00A008E1"/>
    <w:rsid w:val="00A16E82"/>
    <w:rsid w:val="00A23E88"/>
    <w:rsid w:val="00A2581E"/>
    <w:rsid w:val="00A33EAD"/>
    <w:rsid w:val="00A4037C"/>
    <w:rsid w:val="00A459A4"/>
    <w:rsid w:val="00A45C3E"/>
    <w:rsid w:val="00A50836"/>
    <w:rsid w:val="00A55B32"/>
    <w:rsid w:val="00A61C4D"/>
    <w:rsid w:val="00A62563"/>
    <w:rsid w:val="00A66F66"/>
    <w:rsid w:val="00A673F5"/>
    <w:rsid w:val="00A828B4"/>
    <w:rsid w:val="00A860CE"/>
    <w:rsid w:val="00A93019"/>
    <w:rsid w:val="00A9396A"/>
    <w:rsid w:val="00A9580B"/>
    <w:rsid w:val="00A97AD2"/>
    <w:rsid w:val="00A97F55"/>
    <w:rsid w:val="00AA16E5"/>
    <w:rsid w:val="00AA3B84"/>
    <w:rsid w:val="00AB27D5"/>
    <w:rsid w:val="00AB7E3B"/>
    <w:rsid w:val="00AC59D9"/>
    <w:rsid w:val="00AC5F3F"/>
    <w:rsid w:val="00AD3FB1"/>
    <w:rsid w:val="00AD4EA1"/>
    <w:rsid w:val="00AE26F1"/>
    <w:rsid w:val="00AE7949"/>
    <w:rsid w:val="00AF57F1"/>
    <w:rsid w:val="00B03474"/>
    <w:rsid w:val="00B140B4"/>
    <w:rsid w:val="00B141CD"/>
    <w:rsid w:val="00B226D5"/>
    <w:rsid w:val="00B32A72"/>
    <w:rsid w:val="00B50873"/>
    <w:rsid w:val="00B51AF5"/>
    <w:rsid w:val="00B53348"/>
    <w:rsid w:val="00B7310B"/>
    <w:rsid w:val="00B77859"/>
    <w:rsid w:val="00B85611"/>
    <w:rsid w:val="00B909A1"/>
    <w:rsid w:val="00B9247E"/>
    <w:rsid w:val="00B93683"/>
    <w:rsid w:val="00BA1B30"/>
    <w:rsid w:val="00BA279E"/>
    <w:rsid w:val="00BA6EDD"/>
    <w:rsid w:val="00BA70E9"/>
    <w:rsid w:val="00BB05F8"/>
    <w:rsid w:val="00BB12DD"/>
    <w:rsid w:val="00BB2B64"/>
    <w:rsid w:val="00BC30D9"/>
    <w:rsid w:val="00BD20CD"/>
    <w:rsid w:val="00BD3930"/>
    <w:rsid w:val="00BD63EB"/>
    <w:rsid w:val="00BE669D"/>
    <w:rsid w:val="00BE6B53"/>
    <w:rsid w:val="00BF27D0"/>
    <w:rsid w:val="00C079DB"/>
    <w:rsid w:val="00C07B5C"/>
    <w:rsid w:val="00C2024A"/>
    <w:rsid w:val="00C210F3"/>
    <w:rsid w:val="00C214B2"/>
    <w:rsid w:val="00C26EB4"/>
    <w:rsid w:val="00C30471"/>
    <w:rsid w:val="00C310B3"/>
    <w:rsid w:val="00C31532"/>
    <w:rsid w:val="00C32093"/>
    <w:rsid w:val="00C34D63"/>
    <w:rsid w:val="00C37604"/>
    <w:rsid w:val="00C50CF5"/>
    <w:rsid w:val="00C52426"/>
    <w:rsid w:val="00C526ED"/>
    <w:rsid w:val="00C5404D"/>
    <w:rsid w:val="00C570EF"/>
    <w:rsid w:val="00C651DF"/>
    <w:rsid w:val="00C728D7"/>
    <w:rsid w:val="00C746CA"/>
    <w:rsid w:val="00C762FC"/>
    <w:rsid w:val="00C84FC5"/>
    <w:rsid w:val="00C85EDB"/>
    <w:rsid w:val="00C92522"/>
    <w:rsid w:val="00CA4ED8"/>
    <w:rsid w:val="00CA7E05"/>
    <w:rsid w:val="00CB4DC9"/>
    <w:rsid w:val="00CB4F26"/>
    <w:rsid w:val="00CC1F17"/>
    <w:rsid w:val="00CD33F9"/>
    <w:rsid w:val="00CD3CD4"/>
    <w:rsid w:val="00CD78BA"/>
    <w:rsid w:val="00CE18CF"/>
    <w:rsid w:val="00CE2C84"/>
    <w:rsid w:val="00CE42E6"/>
    <w:rsid w:val="00CE7792"/>
    <w:rsid w:val="00CF0A04"/>
    <w:rsid w:val="00CF16FE"/>
    <w:rsid w:val="00CF1DEE"/>
    <w:rsid w:val="00CF6A40"/>
    <w:rsid w:val="00D00E16"/>
    <w:rsid w:val="00D056B2"/>
    <w:rsid w:val="00D10FF9"/>
    <w:rsid w:val="00D16F19"/>
    <w:rsid w:val="00D20259"/>
    <w:rsid w:val="00D27D22"/>
    <w:rsid w:val="00D340AF"/>
    <w:rsid w:val="00D4231B"/>
    <w:rsid w:val="00D543AD"/>
    <w:rsid w:val="00D54BA3"/>
    <w:rsid w:val="00D63DC5"/>
    <w:rsid w:val="00D648A0"/>
    <w:rsid w:val="00D75130"/>
    <w:rsid w:val="00D75374"/>
    <w:rsid w:val="00D82D53"/>
    <w:rsid w:val="00D83049"/>
    <w:rsid w:val="00D857DD"/>
    <w:rsid w:val="00D93B69"/>
    <w:rsid w:val="00D948AB"/>
    <w:rsid w:val="00D950C0"/>
    <w:rsid w:val="00DA0951"/>
    <w:rsid w:val="00DA17FB"/>
    <w:rsid w:val="00DA40A9"/>
    <w:rsid w:val="00DA4CB3"/>
    <w:rsid w:val="00DA5EC6"/>
    <w:rsid w:val="00DA7AE3"/>
    <w:rsid w:val="00DC0156"/>
    <w:rsid w:val="00DC7AB5"/>
    <w:rsid w:val="00DD2473"/>
    <w:rsid w:val="00DE474A"/>
    <w:rsid w:val="00DE6878"/>
    <w:rsid w:val="00E02B4E"/>
    <w:rsid w:val="00E10993"/>
    <w:rsid w:val="00E11C0A"/>
    <w:rsid w:val="00E11C95"/>
    <w:rsid w:val="00E40937"/>
    <w:rsid w:val="00E45069"/>
    <w:rsid w:val="00E51181"/>
    <w:rsid w:val="00E547DC"/>
    <w:rsid w:val="00E630D6"/>
    <w:rsid w:val="00E6337E"/>
    <w:rsid w:val="00E658FB"/>
    <w:rsid w:val="00E65951"/>
    <w:rsid w:val="00E71B62"/>
    <w:rsid w:val="00E76A80"/>
    <w:rsid w:val="00E86266"/>
    <w:rsid w:val="00EA06FF"/>
    <w:rsid w:val="00EA1F3C"/>
    <w:rsid w:val="00EA51BF"/>
    <w:rsid w:val="00EA59B7"/>
    <w:rsid w:val="00EB794D"/>
    <w:rsid w:val="00EC1236"/>
    <w:rsid w:val="00EC1D29"/>
    <w:rsid w:val="00ED252C"/>
    <w:rsid w:val="00ED2AF1"/>
    <w:rsid w:val="00EE39F5"/>
    <w:rsid w:val="00EE47C2"/>
    <w:rsid w:val="00EE5D5E"/>
    <w:rsid w:val="00EF059B"/>
    <w:rsid w:val="00EF1DBB"/>
    <w:rsid w:val="00EF2C25"/>
    <w:rsid w:val="00EF3219"/>
    <w:rsid w:val="00EF50A2"/>
    <w:rsid w:val="00EF64BC"/>
    <w:rsid w:val="00F14D86"/>
    <w:rsid w:val="00F1743D"/>
    <w:rsid w:val="00F216B7"/>
    <w:rsid w:val="00F22CFD"/>
    <w:rsid w:val="00F33E56"/>
    <w:rsid w:val="00F4389D"/>
    <w:rsid w:val="00F45CAF"/>
    <w:rsid w:val="00F50521"/>
    <w:rsid w:val="00F50DD7"/>
    <w:rsid w:val="00F62C4A"/>
    <w:rsid w:val="00F67639"/>
    <w:rsid w:val="00F729BA"/>
    <w:rsid w:val="00F75342"/>
    <w:rsid w:val="00F80422"/>
    <w:rsid w:val="00FA1BE3"/>
    <w:rsid w:val="00FA54C4"/>
    <w:rsid w:val="00FA7B32"/>
    <w:rsid w:val="00FB74E2"/>
    <w:rsid w:val="00FE1FCD"/>
    <w:rsid w:val="00FF2422"/>
    <w:rsid w:val="00FF3063"/>
    <w:rsid w:val="00FF48B5"/>
    <w:rsid w:val="00FF5B15"/>
    <w:rsid w:val="00FF5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537EAD6"/>
  <w15:chartTrackingRefBased/>
  <w15:docId w15:val="{98559E14-5AAC-48D2-BF3A-FE8048335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C" w:eastAsia="es-EC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qFormat="1"/>
    <w:lsdException w:name="heading 4" w:locked="1" w:qFormat="1"/>
    <w:lsdException w:name="heading 5" w:locked="1" w:qFormat="1"/>
    <w:lsdException w:name="heading 6" w:locked="1" w:qFormat="1"/>
    <w:lsdException w:name="heading 7" w:locked="1" w:qFormat="1"/>
    <w:lsdException w:name="heading 8" w:locked="1" w:qFormat="1"/>
    <w:lsdException w:name="heading 9" w:locked="1" w:qFormat="1"/>
    <w:lsdException w:name="header" w:locked="1"/>
    <w:lsdException w:name="footer" w:locked="1"/>
    <w:lsdException w:name="caption" w:locked="1" w:semiHidden="1" w:unhideWhenUsed="1" w:qFormat="1"/>
    <w:lsdException w:name="Title" w:locked="1" w:qFormat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No List" w:lock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03EE4"/>
    <w:pPr>
      <w:suppressAutoHyphens/>
    </w:pPr>
    <w:rPr>
      <w:rFonts w:cs="Calibri"/>
      <w:sz w:val="24"/>
      <w:szCs w:val="24"/>
      <w:lang w:val="es-ES" w:eastAsia="ar-SA"/>
    </w:rPr>
  </w:style>
  <w:style w:type="paragraph" w:styleId="Ttulo1">
    <w:name w:val="heading 1"/>
    <w:basedOn w:val="Normal"/>
    <w:next w:val="Normal"/>
    <w:qFormat/>
    <w:rsid w:val="00203EE4"/>
    <w:pPr>
      <w:keepNext/>
      <w:keepLines/>
      <w:widowControl w:val="0"/>
      <w:tabs>
        <w:tab w:val="num" w:pos="432"/>
        <w:tab w:val="left" w:pos="7632"/>
      </w:tabs>
      <w:autoSpaceDE w:val="0"/>
      <w:ind w:left="720"/>
      <w:jc w:val="both"/>
      <w:outlineLvl w:val="0"/>
    </w:pPr>
    <w:rPr>
      <w:rFonts w:ascii="@MS Mincho" w:eastAsia="@MS Mincho" w:hAnsi="@MS Mincho" w:cs="@MS Mincho"/>
      <w:lang w:val="es-ES_tradnl"/>
    </w:rPr>
  </w:style>
  <w:style w:type="paragraph" w:styleId="Ttulo2">
    <w:name w:val="heading 2"/>
    <w:basedOn w:val="Normal"/>
    <w:next w:val="Normal"/>
    <w:qFormat/>
    <w:rsid w:val="00203EE4"/>
    <w:pPr>
      <w:keepNext/>
      <w:tabs>
        <w:tab w:val="num" w:pos="576"/>
        <w:tab w:val="left" w:pos="1728"/>
      </w:tabs>
      <w:ind w:left="576" w:hanging="576"/>
      <w:jc w:val="center"/>
      <w:outlineLvl w:val="1"/>
    </w:pPr>
    <w:rPr>
      <w:rFonts w:ascii="Arial" w:hAnsi="Arial" w:cs="Arial"/>
      <w:b/>
      <w:bCs/>
      <w:color w:val="000000"/>
      <w:u w:val="single"/>
      <w:lang w:val="es-ES_tradnl"/>
    </w:rPr>
  </w:style>
  <w:style w:type="paragraph" w:styleId="Ttulo3">
    <w:name w:val="heading 3"/>
    <w:basedOn w:val="Normal"/>
    <w:next w:val="Normal"/>
    <w:qFormat/>
    <w:rsid w:val="00203EE4"/>
    <w:pPr>
      <w:keepNext/>
      <w:tabs>
        <w:tab w:val="num" w:pos="720"/>
        <w:tab w:val="left" w:pos="29520"/>
      </w:tabs>
      <w:ind w:left="2880"/>
      <w:jc w:val="both"/>
      <w:outlineLvl w:val="2"/>
    </w:pPr>
    <w:rPr>
      <w:rFonts w:ascii="Arial" w:hAnsi="Arial" w:cs="Arial"/>
      <w:b/>
      <w:bCs/>
      <w:color w:val="000000"/>
      <w:sz w:val="20"/>
      <w:szCs w:val="20"/>
      <w:u w:val="single"/>
      <w:lang w:val="es-ES_tradnl"/>
    </w:rPr>
  </w:style>
  <w:style w:type="paragraph" w:styleId="Ttulo4">
    <w:name w:val="heading 4"/>
    <w:basedOn w:val="Normal"/>
    <w:next w:val="Normal"/>
    <w:qFormat/>
    <w:rsid w:val="00203EE4"/>
    <w:pPr>
      <w:keepNext/>
      <w:widowControl w:val="0"/>
      <w:tabs>
        <w:tab w:val="num" w:pos="864"/>
        <w:tab w:val="left" w:pos="2592"/>
      </w:tabs>
      <w:autoSpaceDE w:val="0"/>
      <w:spacing w:before="240" w:after="60"/>
      <w:ind w:left="864" w:hanging="864"/>
      <w:outlineLvl w:val="3"/>
    </w:pPr>
    <w:rPr>
      <w:b/>
      <w:bCs/>
      <w:sz w:val="28"/>
      <w:szCs w:val="28"/>
      <w:lang w:val="en-US"/>
    </w:rPr>
  </w:style>
  <w:style w:type="paragraph" w:styleId="Ttulo5">
    <w:name w:val="heading 5"/>
    <w:basedOn w:val="Normal"/>
    <w:next w:val="Normal"/>
    <w:qFormat/>
    <w:rsid w:val="00203EE4"/>
    <w:pPr>
      <w:keepNext/>
      <w:widowControl w:val="0"/>
      <w:tabs>
        <w:tab w:val="num" w:pos="1008"/>
        <w:tab w:val="left" w:pos="7472"/>
      </w:tabs>
      <w:autoSpaceDE w:val="0"/>
      <w:ind w:left="7200" w:hanging="4320"/>
      <w:jc w:val="both"/>
      <w:outlineLvl w:val="4"/>
    </w:pPr>
    <w:rPr>
      <w:lang w:val="es-ES_tradnl"/>
    </w:rPr>
  </w:style>
  <w:style w:type="paragraph" w:styleId="Ttulo6">
    <w:name w:val="heading 6"/>
    <w:basedOn w:val="Normal"/>
    <w:next w:val="Normal"/>
    <w:qFormat/>
    <w:rsid w:val="00203EE4"/>
    <w:pPr>
      <w:keepNext/>
      <w:widowControl w:val="0"/>
      <w:tabs>
        <w:tab w:val="num" w:pos="1152"/>
        <w:tab w:val="left" w:pos="22016"/>
      </w:tabs>
      <w:autoSpaceDE w:val="0"/>
      <w:ind w:left="8640" w:hanging="7200"/>
      <w:jc w:val="both"/>
      <w:outlineLvl w:val="5"/>
    </w:pPr>
    <w:rPr>
      <w:lang w:val="es-ES_tradnl"/>
    </w:rPr>
  </w:style>
  <w:style w:type="paragraph" w:styleId="Ttulo7">
    <w:name w:val="heading 7"/>
    <w:basedOn w:val="Normal"/>
    <w:next w:val="Normal"/>
    <w:qFormat/>
    <w:rsid w:val="00203EE4"/>
    <w:pPr>
      <w:keepNext/>
      <w:widowControl w:val="0"/>
      <w:tabs>
        <w:tab w:val="num" w:pos="1296"/>
        <w:tab w:val="left" w:pos="15696"/>
      </w:tabs>
      <w:autoSpaceDE w:val="0"/>
      <w:ind w:left="1440"/>
      <w:jc w:val="both"/>
      <w:outlineLvl w:val="6"/>
    </w:pPr>
    <w:rPr>
      <w:lang w:val="es-ES_tradnl"/>
    </w:rPr>
  </w:style>
  <w:style w:type="paragraph" w:styleId="Ttulo8">
    <w:name w:val="heading 8"/>
    <w:basedOn w:val="Normal"/>
    <w:next w:val="Normal"/>
    <w:qFormat/>
    <w:rsid w:val="00203EE4"/>
    <w:pPr>
      <w:keepNext/>
      <w:widowControl w:val="0"/>
      <w:tabs>
        <w:tab w:val="left" w:pos="1440"/>
      </w:tabs>
      <w:autoSpaceDE w:val="0"/>
      <w:ind w:firstLine="1440"/>
      <w:jc w:val="both"/>
      <w:outlineLvl w:val="7"/>
    </w:pPr>
    <w:rPr>
      <w:lang w:val="es-ES_tradnl"/>
    </w:rPr>
  </w:style>
  <w:style w:type="paragraph" w:styleId="Ttulo9">
    <w:name w:val="heading 9"/>
    <w:basedOn w:val="Normal"/>
    <w:next w:val="Normal"/>
    <w:qFormat/>
    <w:rsid w:val="00203EE4"/>
    <w:pPr>
      <w:keepNext/>
      <w:tabs>
        <w:tab w:val="num" w:pos="1584"/>
        <w:tab w:val="left" w:pos="4752"/>
      </w:tabs>
      <w:ind w:left="1584" w:hanging="1584"/>
      <w:jc w:val="both"/>
      <w:outlineLvl w:val="8"/>
    </w:pPr>
    <w:rPr>
      <w:rFonts w:ascii="Arial" w:hAnsi="Arial" w:cs="Arial"/>
      <w:b/>
      <w:bCs/>
      <w:sz w:val="19"/>
      <w:szCs w:val="19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WW8Num4z0">
    <w:name w:val="WW8Num4z0"/>
    <w:rsid w:val="00203EE4"/>
  </w:style>
  <w:style w:type="character" w:customStyle="1" w:styleId="WW8Num5z0">
    <w:name w:val="WW8Num5z0"/>
    <w:rsid w:val="00203EE4"/>
    <w:rPr>
      <w:rFonts w:ascii="Symbol" w:hAnsi="Symbol"/>
    </w:rPr>
  </w:style>
  <w:style w:type="character" w:customStyle="1" w:styleId="WW8Num6z0">
    <w:name w:val="WW8Num6z0"/>
    <w:rsid w:val="00203EE4"/>
  </w:style>
  <w:style w:type="character" w:customStyle="1" w:styleId="WW8Num9z0">
    <w:name w:val="WW8Num9z0"/>
    <w:rsid w:val="00203EE4"/>
  </w:style>
  <w:style w:type="character" w:customStyle="1" w:styleId="WW8Num13z0">
    <w:name w:val="WW8Num13z0"/>
    <w:rsid w:val="00203EE4"/>
    <w:rPr>
      <w:b/>
    </w:rPr>
  </w:style>
  <w:style w:type="character" w:customStyle="1" w:styleId="WW8Num15z0">
    <w:name w:val="WW8Num15z0"/>
    <w:rsid w:val="00203EE4"/>
    <w:rPr>
      <w:rFonts w:ascii="Symbol" w:hAnsi="Symbol"/>
    </w:rPr>
  </w:style>
  <w:style w:type="character" w:customStyle="1" w:styleId="Absatz-Standardschriftart">
    <w:name w:val="Absatz-Standardschriftart"/>
    <w:rsid w:val="00203EE4"/>
  </w:style>
  <w:style w:type="character" w:customStyle="1" w:styleId="WW-Absatz-Standardschriftart">
    <w:name w:val="WW-Absatz-Standardschriftart"/>
    <w:rsid w:val="00203EE4"/>
  </w:style>
  <w:style w:type="character" w:customStyle="1" w:styleId="WW-Absatz-Standardschriftart1">
    <w:name w:val="WW-Absatz-Standardschriftart1"/>
    <w:rsid w:val="00203EE4"/>
  </w:style>
  <w:style w:type="character" w:customStyle="1" w:styleId="WW-Absatz-Standardschriftart11">
    <w:name w:val="WW-Absatz-Standardschriftart11"/>
    <w:rsid w:val="00203EE4"/>
  </w:style>
  <w:style w:type="character" w:customStyle="1" w:styleId="WW8Num10z0">
    <w:name w:val="WW8Num10z0"/>
    <w:rsid w:val="00203EE4"/>
  </w:style>
  <w:style w:type="character" w:customStyle="1" w:styleId="WW8Num14z0">
    <w:name w:val="WW8Num14z0"/>
    <w:rsid w:val="00203EE4"/>
  </w:style>
  <w:style w:type="character" w:customStyle="1" w:styleId="WW8Num14z1">
    <w:name w:val="WW8Num14z1"/>
    <w:rsid w:val="00203EE4"/>
    <w:rPr>
      <w:rFonts w:ascii="OpenSymbol" w:eastAsia="OpenSymbol"/>
    </w:rPr>
  </w:style>
  <w:style w:type="character" w:customStyle="1" w:styleId="WW8Num16z0">
    <w:name w:val="WW8Num16z0"/>
    <w:rsid w:val="00203EE4"/>
  </w:style>
  <w:style w:type="character" w:customStyle="1" w:styleId="WW8Num17z0">
    <w:name w:val="WW8Num17z0"/>
    <w:rsid w:val="00203EE4"/>
    <w:rPr>
      <w:sz w:val="24"/>
    </w:rPr>
  </w:style>
  <w:style w:type="character" w:customStyle="1" w:styleId="WW8NumSt18z0">
    <w:name w:val="WW8NumSt18z0"/>
    <w:rsid w:val="00203EE4"/>
    <w:rPr>
      <w:rFonts w:ascii="Arial" w:hAnsi="Arial"/>
    </w:rPr>
  </w:style>
  <w:style w:type="character" w:customStyle="1" w:styleId="Fuentedeprrafopredeter7">
    <w:name w:val="Fuente de párrafo predeter.7"/>
    <w:rsid w:val="00203EE4"/>
  </w:style>
  <w:style w:type="character" w:customStyle="1" w:styleId="WW8Num8z0">
    <w:name w:val="WW8Num8z0"/>
    <w:rsid w:val="00203EE4"/>
  </w:style>
  <w:style w:type="character" w:customStyle="1" w:styleId="WW-Absatz-Standardschriftart111">
    <w:name w:val="WW-Absatz-Standardschriftart111"/>
    <w:rsid w:val="00203EE4"/>
  </w:style>
  <w:style w:type="character" w:customStyle="1" w:styleId="WW8Num6z1">
    <w:name w:val="WW8Num6z1"/>
    <w:rsid w:val="00203EE4"/>
    <w:rPr>
      <w:rFonts w:ascii="Courier New" w:hAnsi="Courier New"/>
    </w:rPr>
  </w:style>
  <w:style w:type="character" w:customStyle="1" w:styleId="WW8Num6z2">
    <w:name w:val="WW8Num6z2"/>
    <w:rsid w:val="00203EE4"/>
    <w:rPr>
      <w:rFonts w:ascii="Wingdings" w:hAnsi="Wingdings"/>
    </w:rPr>
  </w:style>
  <w:style w:type="character" w:customStyle="1" w:styleId="WW8Num7z0">
    <w:name w:val="WW8Num7z0"/>
    <w:rsid w:val="00203EE4"/>
  </w:style>
  <w:style w:type="character" w:customStyle="1" w:styleId="WW8Num11z0">
    <w:name w:val="WW8Num11z0"/>
    <w:rsid w:val="00203EE4"/>
  </w:style>
  <w:style w:type="character" w:customStyle="1" w:styleId="WW-Absatz-Standardschriftart1111">
    <w:name w:val="WW-Absatz-Standardschriftart1111"/>
    <w:rsid w:val="00203EE4"/>
  </w:style>
  <w:style w:type="character" w:customStyle="1" w:styleId="WW8Num12z0">
    <w:name w:val="WW8Num12z0"/>
    <w:rsid w:val="00203EE4"/>
  </w:style>
  <w:style w:type="character" w:customStyle="1" w:styleId="Fuentedeprrafopredeter6">
    <w:name w:val="Fuente de párrafo predeter.6"/>
    <w:rsid w:val="00203EE4"/>
  </w:style>
  <w:style w:type="character" w:customStyle="1" w:styleId="WW8Num2z0">
    <w:name w:val="WW8Num2z0"/>
    <w:rsid w:val="00203EE4"/>
  </w:style>
  <w:style w:type="character" w:customStyle="1" w:styleId="WW8Num11z1">
    <w:name w:val="WW8Num11z1"/>
    <w:rsid w:val="00203EE4"/>
    <w:rPr>
      <w:rFonts w:ascii="Courier New" w:hAnsi="Courier New"/>
    </w:rPr>
  </w:style>
  <w:style w:type="character" w:customStyle="1" w:styleId="WW8Num11z2">
    <w:name w:val="WW8Num11z2"/>
    <w:rsid w:val="00203EE4"/>
    <w:rPr>
      <w:rFonts w:ascii="Wingdings" w:hAnsi="Wingdings"/>
    </w:rPr>
  </w:style>
  <w:style w:type="character" w:customStyle="1" w:styleId="WW8Num18z0">
    <w:name w:val="WW8Num18z0"/>
    <w:rsid w:val="00203EE4"/>
    <w:rPr>
      <w:rFonts w:ascii="Bookman Old Style" w:hAnsi="Bookman Old Style"/>
    </w:rPr>
  </w:style>
  <w:style w:type="character" w:customStyle="1" w:styleId="Fuentedeprrafopredeter5">
    <w:name w:val="Fuente de párrafo predeter.5"/>
    <w:rsid w:val="00203EE4"/>
  </w:style>
  <w:style w:type="character" w:customStyle="1" w:styleId="WW8Num1z0">
    <w:name w:val="WW8Num1z0"/>
    <w:rsid w:val="00203EE4"/>
    <w:rPr>
      <w:rFonts w:ascii="Symbol" w:hAnsi="Symbol"/>
    </w:rPr>
  </w:style>
  <w:style w:type="character" w:customStyle="1" w:styleId="WW8Num3z0">
    <w:name w:val="WW8Num3z0"/>
    <w:rsid w:val="00203EE4"/>
  </w:style>
  <w:style w:type="character" w:customStyle="1" w:styleId="WW8Num18z1">
    <w:name w:val="WW8Num18z1"/>
    <w:rsid w:val="00203EE4"/>
    <w:rPr>
      <w:b/>
    </w:rPr>
  </w:style>
  <w:style w:type="character" w:customStyle="1" w:styleId="WW8Num19z0">
    <w:name w:val="WW8Num19z0"/>
    <w:rsid w:val="00203EE4"/>
  </w:style>
  <w:style w:type="character" w:customStyle="1" w:styleId="WW8Num20z0">
    <w:name w:val="WW8Num20z0"/>
    <w:rsid w:val="00203EE4"/>
  </w:style>
  <w:style w:type="character" w:customStyle="1" w:styleId="WW8Num21z0">
    <w:name w:val="WW8Num21z0"/>
    <w:rsid w:val="00203EE4"/>
  </w:style>
  <w:style w:type="character" w:customStyle="1" w:styleId="WW8Num22z0">
    <w:name w:val="WW8Num22z0"/>
    <w:rsid w:val="00203EE4"/>
  </w:style>
  <w:style w:type="character" w:customStyle="1" w:styleId="WW8Num23z0">
    <w:name w:val="WW8Num23z0"/>
    <w:rsid w:val="00203EE4"/>
  </w:style>
  <w:style w:type="character" w:customStyle="1" w:styleId="WW8Num24z0">
    <w:name w:val="WW8Num24z0"/>
    <w:rsid w:val="00203EE4"/>
  </w:style>
  <w:style w:type="character" w:customStyle="1" w:styleId="WW8Num25z0">
    <w:name w:val="WW8Num25z0"/>
    <w:rsid w:val="00203EE4"/>
  </w:style>
  <w:style w:type="character" w:customStyle="1" w:styleId="WW8Num26z0">
    <w:name w:val="WW8Num26z0"/>
    <w:rsid w:val="00203EE4"/>
  </w:style>
  <w:style w:type="character" w:customStyle="1" w:styleId="WW8Num27z0">
    <w:name w:val="WW8Num27z0"/>
    <w:rsid w:val="00203EE4"/>
    <w:rPr>
      <w:rFonts w:ascii="Symbol" w:hAnsi="Symbol"/>
    </w:rPr>
  </w:style>
  <w:style w:type="character" w:customStyle="1" w:styleId="WW8Num27z1">
    <w:name w:val="WW8Num27z1"/>
    <w:rsid w:val="00203EE4"/>
    <w:rPr>
      <w:rFonts w:ascii="Courier New" w:hAnsi="Courier New"/>
    </w:rPr>
  </w:style>
  <w:style w:type="character" w:customStyle="1" w:styleId="WW8Num27z2">
    <w:name w:val="WW8Num27z2"/>
    <w:rsid w:val="00203EE4"/>
    <w:rPr>
      <w:rFonts w:ascii="Wingdings" w:hAnsi="Wingdings"/>
    </w:rPr>
  </w:style>
  <w:style w:type="character" w:customStyle="1" w:styleId="WW8Num28z0">
    <w:name w:val="WW8Num28z0"/>
    <w:rsid w:val="00203EE4"/>
  </w:style>
  <w:style w:type="character" w:customStyle="1" w:styleId="WW8Num29z0">
    <w:name w:val="WW8Num29z0"/>
    <w:rsid w:val="00203EE4"/>
  </w:style>
  <w:style w:type="character" w:customStyle="1" w:styleId="WW8Num30z0">
    <w:name w:val="WW8Num30z0"/>
    <w:rsid w:val="00203EE4"/>
  </w:style>
  <w:style w:type="character" w:customStyle="1" w:styleId="WW8Num31z0">
    <w:name w:val="WW8Num31z0"/>
    <w:rsid w:val="00203EE4"/>
  </w:style>
  <w:style w:type="character" w:customStyle="1" w:styleId="WW8Num32z0">
    <w:name w:val="WW8Num32z0"/>
    <w:rsid w:val="00203EE4"/>
    <w:rPr>
      <w:rFonts w:ascii="Symbol" w:hAnsi="Symbol"/>
    </w:rPr>
  </w:style>
  <w:style w:type="character" w:customStyle="1" w:styleId="WW8Num32z1">
    <w:name w:val="WW8Num32z1"/>
    <w:rsid w:val="00203EE4"/>
    <w:rPr>
      <w:rFonts w:ascii="Courier New" w:hAnsi="Courier New"/>
    </w:rPr>
  </w:style>
  <w:style w:type="character" w:customStyle="1" w:styleId="WW8Num32z2">
    <w:name w:val="WW8Num32z2"/>
    <w:rsid w:val="00203EE4"/>
    <w:rPr>
      <w:rFonts w:ascii="Wingdings" w:hAnsi="Wingdings"/>
    </w:rPr>
  </w:style>
  <w:style w:type="character" w:customStyle="1" w:styleId="Fuentedeprrafopredeter4">
    <w:name w:val="Fuente de párrafo predeter.4"/>
    <w:rsid w:val="00203EE4"/>
  </w:style>
  <w:style w:type="character" w:customStyle="1" w:styleId="Ttulo1Car">
    <w:name w:val="Título 1 Car"/>
    <w:rsid w:val="00203EE4"/>
    <w:rPr>
      <w:rFonts w:ascii="@MS Mincho" w:eastAsia="@MS Mincho" w:hAnsi="@MS Mincho" w:cs="@MS Mincho"/>
      <w:sz w:val="24"/>
      <w:szCs w:val="24"/>
      <w:lang w:val="es-ES_tradnl" w:eastAsia="ar-SA" w:bidi="ar-SA"/>
    </w:rPr>
  </w:style>
  <w:style w:type="character" w:customStyle="1" w:styleId="Ttulo2Car">
    <w:name w:val="Título 2 Car"/>
    <w:rsid w:val="00203EE4"/>
    <w:rPr>
      <w:rFonts w:ascii="Arial" w:hAnsi="Arial" w:cs="Arial"/>
      <w:b/>
      <w:bCs/>
      <w:color w:val="000000"/>
      <w:sz w:val="24"/>
      <w:szCs w:val="24"/>
      <w:u w:val="single"/>
      <w:lang w:val="es-ES_tradnl" w:eastAsia="ar-SA" w:bidi="ar-SA"/>
    </w:rPr>
  </w:style>
  <w:style w:type="character" w:customStyle="1" w:styleId="Ttulo3Car">
    <w:name w:val="Título 3 Car"/>
    <w:rsid w:val="00203EE4"/>
    <w:rPr>
      <w:rFonts w:ascii="Arial" w:hAnsi="Arial" w:cs="Arial"/>
      <w:b/>
      <w:bCs/>
      <w:color w:val="000000"/>
      <w:sz w:val="24"/>
      <w:szCs w:val="24"/>
      <w:u w:val="single"/>
      <w:lang w:val="es-ES_tradnl" w:eastAsia="ar-SA" w:bidi="ar-SA"/>
    </w:rPr>
  </w:style>
  <w:style w:type="character" w:customStyle="1" w:styleId="Ttulo4Car">
    <w:name w:val="Título 4 Car"/>
    <w:rsid w:val="00203EE4"/>
    <w:rPr>
      <w:rFonts w:ascii="Times New Roman" w:hAnsi="Times New Roman" w:cs="Times New Roman"/>
      <w:b/>
      <w:bCs/>
      <w:sz w:val="28"/>
      <w:szCs w:val="28"/>
      <w:lang w:val="en-US" w:eastAsia="ar-SA" w:bidi="ar-SA"/>
    </w:rPr>
  </w:style>
  <w:style w:type="character" w:customStyle="1" w:styleId="Ttulo5Car">
    <w:name w:val="Título 5 Car"/>
    <w:rsid w:val="00203EE4"/>
    <w:rPr>
      <w:rFonts w:ascii="Times New Roman" w:hAnsi="Times New Roman" w:cs="Times New Roman"/>
      <w:sz w:val="24"/>
      <w:szCs w:val="24"/>
      <w:lang w:val="es-ES_tradnl" w:eastAsia="ar-SA" w:bidi="ar-SA"/>
    </w:rPr>
  </w:style>
  <w:style w:type="character" w:customStyle="1" w:styleId="Ttulo6Car">
    <w:name w:val="Título 6 Car"/>
    <w:rsid w:val="00203EE4"/>
    <w:rPr>
      <w:rFonts w:ascii="Times New Roman" w:hAnsi="Times New Roman" w:cs="Times New Roman"/>
      <w:sz w:val="24"/>
      <w:szCs w:val="24"/>
      <w:lang w:val="es-ES_tradnl" w:eastAsia="ar-SA" w:bidi="ar-SA"/>
    </w:rPr>
  </w:style>
  <w:style w:type="character" w:customStyle="1" w:styleId="Ttulo7Car">
    <w:name w:val="Título 7 Car"/>
    <w:rsid w:val="00203EE4"/>
    <w:rPr>
      <w:rFonts w:ascii="Times New Roman" w:hAnsi="Times New Roman" w:cs="Times New Roman"/>
      <w:sz w:val="24"/>
      <w:szCs w:val="24"/>
      <w:lang w:val="es-ES_tradnl" w:eastAsia="ar-SA" w:bidi="ar-SA"/>
    </w:rPr>
  </w:style>
  <w:style w:type="character" w:customStyle="1" w:styleId="Ttulo8Car">
    <w:name w:val="Título 8 Car"/>
    <w:rsid w:val="00203EE4"/>
    <w:rPr>
      <w:rFonts w:ascii="Times New Roman" w:hAnsi="Times New Roman" w:cs="Times New Roman"/>
      <w:sz w:val="24"/>
      <w:szCs w:val="24"/>
      <w:lang w:val="es-ES_tradnl" w:eastAsia="ar-SA" w:bidi="ar-SA"/>
    </w:rPr>
  </w:style>
  <w:style w:type="character" w:customStyle="1" w:styleId="Ttulo9Car">
    <w:name w:val="Título 9 Car"/>
    <w:rsid w:val="00203EE4"/>
    <w:rPr>
      <w:rFonts w:ascii="Arial" w:hAnsi="Arial" w:cs="Arial"/>
      <w:b/>
      <w:bCs/>
      <w:sz w:val="19"/>
      <w:szCs w:val="19"/>
      <w:lang w:val="es-ES_tradnl" w:eastAsia="ar-SA" w:bidi="ar-SA"/>
    </w:rPr>
  </w:style>
  <w:style w:type="character" w:customStyle="1" w:styleId="TextonotapieCar">
    <w:name w:val="Texto nota pie Car"/>
    <w:rsid w:val="00203EE4"/>
    <w:rPr>
      <w:rFonts w:ascii="Times New Roman" w:hAnsi="Times New Roman" w:cs="Times New Roman"/>
      <w:sz w:val="20"/>
      <w:szCs w:val="20"/>
      <w:lang w:val="x-none" w:eastAsia="ar-SA" w:bidi="ar-SA"/>
    </w:rPr>
  </w:style>
  <w:style w:type="character" w:customStyle="1" w:styleId="EncabezadoCar">
    <w:name w:val="Encabezado Car"/>
    <w:rsid w:val="00203EE4"/>
    <w:rPr>
      <w:rFonts w:ascii="Times New Roman" w:hAnsi="Times New Roman" w:cs="Times New Roman"/>
      <w:sz w:val="24"/>
      <w:szCs w:val="24"/>
      <w:lang w:val="en-US" w:eastAsia="ar-SA" w:bidi="ar-SA"/>
    </w:rPr>
  </w:style>
  <w:style w:type="character" w:customStyle="1" w:styleId="PiedepginaCar">
    <w:name w:val="Pie de página Car"/>
    <w:rsid w:val="00203EE4"/>
    <w:rPr>
      <w:rFonts w:ascii="Times New Roman" w:hAnsi="Times New Roman" w:cs="Times New Roman"/>
      <w:sz w:val="24"/>
      <w:szCs w:val="24"/>
      <w:lang w:val="x-none" w:eastAsia="ar-SA" w:bidi="ar-SA"/>
    </w:rPr>
  </w:style>
  <w:style w:type="character" w:customStyle="1" w:styleId="TextoindependienteCar">
    <w:name w:val="Texto independiente Car"/>
    <w:rsid w:val="00203EE4"/>
    <w:rPr>
      <w:rFonts w:ascii="Times New Roman" w:hAnsi="Times New Roman" w:cs="Times New Roman"/>
      <w:b/>
      <w:bCs/>
      <w:sz w:val="19"/>
      <w:szCs w:val="19"/>
      <w:lang w:val="es-ES_tradnl" w:eastAsia="ar-SA" w:bidi="ar-SA"/>
    </w:rPr>
  </w:style>
  <w:style w:type="character" w:customStyle="1" w:styleId="SangradetextonormalCar">
    <w:name w:val="Sangría de texto normal Car"/>
    <w:rsid w:val="00203EE4"/>
    <w:rPr>
      <w:rFonts w:ascii="Times New Roman" w:hAnsi="Times New Roman" w:cs="Times New Roman"/>
      <w:sz w:val="24"/>
      <w:szCs w:val="24"/>
      <w:lang w:val="es-ES_tradnl" w:eastAsia="ar-SA" w:bidi="ar-SA"/>
    </w:rPr>
  </w:style>
  <w:style w:type="character" w:customStyle="1" w:styleId="TextodegloboCar">
    <w:name w:val="Texto de globo Car"/>
    <w:rsid w:val="00203EE4"/>
    <w:rPr>
      <w:rFonts w:ascii="Tahoma" w:hAnsi="Tahoma" w:cs="Tahoma"/>
      <w:sz w:val="16"/>
      <w:szCs w:val="16"/>
      <w:lang w:val="x-none" w:eastAsia="ar-SA" w:bidi="ar-SA"/>
    </w:rPr>
  </w:style>
  <w:style w:type="character" w:customStyle="1" w:styleId="WW8Num5z1">
    <w:name w:val="WW8Num5z1"/>
    <w:rsid w:val="00203EE4"/>
    <w:rPr>
      <w:rFonts w:ascii="Courier New" w:hAnsi="Courier New"/>
    </w:rPr>
  </w:style>
  <w:style w:type="character" w:customStyle="1" w:styleId="WW8Num7z2">
    <w:name w:val="WW8Num7z2"/>
    <w:rsid w:val="00203EE4"/>
    <w:rPr>
      <w:b/>
    </w:rPr>
  </w:style>
  <w:style w:type="character" w:customStyle="1" w:styleId="Fuentedeprrafopredeter3">
    <w:name w:val="Fuente de párrafo predeter.3"/>
    <w:rsid w:val="00203EE4"/>
  </w:style>
  <w:style w:type="character" w:customStyle="1" w:styleId="Fuentedeprrafopredeter2">
    <w:name w:val="Fuente de párrafo predeter.2"/>
    <w:rsid w:val="00203EE4"/>
  </w:style>
  <w:style w:type="character" w:customStyle="1" w:styleId="WW8Num1z1">
    <w:name w:val="WW8Num1z1"/>
    <w:rsid w:val="00203EE4"/>
    <w:rPr>
      <w:rFonts w:ascii="Courier New" w:hAnsi="Courier New"/>
    </w:rPr>
  </w:style>
  <w:style w:type="character" w:customStyle="1" w:styleId="WW8Num1z2">
    <w:name w:val="WW8Num1z2"/>
    <w:rsid w:val="00203EE4"/>
    <w:rPr>
      <w:rFonts w:ascii="Wingdings" w:hAnsi="Wingdings"/>
    </w:rPr>
  </w:style>
  <w:style w:type="character" w:customStyle="1" w:styleId="WW8Num5z2">
    <w:name w:val="WW8Num5z2"/>
    <w:rsid w:val="00203EE4"/>
    <w:rPr>
      <w:rFonts w:ascii="Wingdings" w:hAnsi="Wingdings"/>
    </w:rPr>
  </w:style>
  <w:style w:type="character" w:customStyle="1" w:styleId="WW8Num13z1">
    <w:name w:val="WW8Num13z1"/>
    <w:rsid w:val="00203EE4"/>
    <w:rPr>
      <w:b/>
      <w:lang w:val="es-EC" w:eastAsia="x-none"/>
    </w:rPr>
  </w:style>
  <w:style w:type="character" w:customStyle="1" w:styleId="WW8Num16z1">
    <w:name w:val="WW8Num16z1"/>
    <w:rsid w:val="00203EE4"/>
    <w:rPr>
      <w:b/>
    </w:rPr>
  </w:style>
  <w:style w:type="character" w:customStyle="1" w:styleId="WW8Num20z1">
    <w:name w:val="WW8Num20z1"/>
    <w:rsid w:val="00203EE4"/>
    <w:rPr>
      <w:rFonts w:ascii="Symbol" w:hAnsi="Symbol"/>
    </w:rPr>
  </w:style>
  <w:style w:type="character" w:customStyle="1" w:styleId="WW8Num21z2">
    <w:name w:val="WW8Num21z2"/>
    <w:rsid w:val="00203EE4"/>
    <w:rPr>
      <w:b/>
    </w:rPr>
  </w:style>
  <w:style w:type="character" w:customStyle="1" w:styleId="WW8Num34z0">
    <w:name w:val="WW8Num34z0"/>
    <w:rsid w:val="00203EE4"/>
    <w:rPr>
      <w:b/>
    </w:rPr>
  </w:style>
  <w:style w:type="character" w:customStyle="1" w:styleId="WW8Num38z0">
    <w:name w:val="WW8Num38z0"/>
    <w:rsid w:val="00203EE4"/>
    <w:rPr>
      <w:rFonts w:ascii="Symbol" w:hAnsi="Symbol"/>
    </w:rPr>
  </w:style>
  <w:style w:type="character" w:customStyle="1" w:styleId="WW8Num38z1">
    <w:name w:val="WW8Num38z1"/>
    <w:rsid w:val="00203EE4"/>
    <w:rPr>
      <w:rFonts w:ascii="Courier New" w:hAnsi="Courier New"/>
    </w:rPr>
  </w:style>
  <w:style w:type="character" w:customStyle="1" w:styleId="WW8Num38z2">
    <w:name w:val="WW8Num38z2"/>
    <w:rsid w:val="00203EE4"/>
    <w:rPr>
      <w:rFonts w:ascii="Wingdings" w:hAnsi="Wingdings"/>
    </w:rPr>
  </w:style>
  <w:style w:type="character" w:customStyle="1" w:styleId="WW8Num40z2">
    <w:name w:val="WW8Num40z2"/>
    <w:rsid w:val="00203EE4"/>
    <w:rPr>
      <w:rFonts w:ascii="Arial" w:hAnsi="Arial"/>
    </w:rPr>
  </w:style>
  <w:style w:type="character" w:customStyle="1" w:styleId="WW8Num41z0">
    <w:name w:val="WW8Num41z0"/>
    <w:rsid w:val="00203EE4"/>
    <w:rPr>
      <w:rFonts w:ascii="Symbol" w:hAnsi="Symbol"/>
    </w:rPr>
  </w:style>
  <w:style w:type="character" w:customStyle="1" w:styleId="WW8Num41z1">
    <w:name w:val="WW8Num41z1"/>
    <w:rsid w:val="00203EE4"/>
    <w:rPr>
      <w:rFonts w:ascii="Courier New" w:hAnsi="Courier New"/>
    </w:rPr>
  </w:style>
  <w:style w:type="character" w:customStyle="1" w:styleId="WW8Num41z2">
    <w:name w:val="WW8Num41z2"/>
    <w:rsid w:val="00203EE4"/>
    <w:rPr>
      <w:rFonts w:ascii="Wingdings" w:hAnsi="Wingdings"/>
    </w:rPr>
  </w:style>
  <w:style w:type="character" w:customStyle="1" w:styleId="WW8Num45z2">
    <w:name w:val="WW8Num45z2"/>
    <w:rsid w:val="00203EE4"/>
    <w:rPr>
      <w:b/>
    </w:rPr>
  </w:style>
  <w:style w:type="character" w:customStyle="1" w:styleId="WW8Num46z0">
    <w:name w:val="WW8Num46z0"/>
    <w:rsid w:val="00203EE4"/>
    <w:rPr>
      <w:rFonts w:ascii="Symbol" w:hAnsi="Symbol"/>
    </w:rPr>
  </w:style>
  <w:style w:type="character" w:customStyle="1" w:styleId="WW8Num46z1">
    <w:name w:val="WW8Num46z1"/>
    <w:rsid w:val="00203EE4"/>
    <w:rPr>
      <w:rFonts w:ascii="Courier New" w:hAnsi="Courier New"/>
    </w:rPr>
  </w:style>
  <w:style w:type="character" w:customStyle="1" w:styleId="WW8Num46z2">
    <w:name w:val="WW8Num46z2"/>
    <w:rsid w:val="00203EE4"/>
    <w:rPr>
      <w:rFonts w:ascii="Wingdings" w:hAnsi="Wingdings"/>
    </w:rPr>
  </w:style>
  <w:style w:type="character" w:customStyle="1" w:styleId="Fuentedeprrafopredeter1">
    <w:name w:val="Fuente de párrafo predeter.1"/>
    <w:rsid w:val="00203EE4"/>
  </w:style>
  <w:style w:type="character" w:customStyle="1" w:styleId="1">
    <w:name w:val="1"/>
    <w:rsid w:val="00203EE4"/>
    <w:rPr>
      <w:rFonts w:ascii="@MS Mincho" w:eastAsia="@MS Mincho" w:hAnsi="@MS Mincho"/>
      <w:sz w:val="24"/>
    </w:rPr>
  </w:style>
  <w:style w:type="character" w:customStyle="1" w:styleId="Refdecomentario1">
    <w:name w:val="Ref. de comentario1"/>
    <w:rsid w:val="00203EE4"/>
    <w:rPr>
      <w:rFonts w:cs="Times New Roman"/>
      <w:sz w:val="16"/>
      <w:szCs w:val="16"/>
    </w:rPr>
  </w:style>
  <w:style w:type="character" w:customStyle="1" w:styleId="Smbolodenotaalpie">
    <w:name w:val="Símbolo de nota al pie"/>
    <w:rsid w:val="00203EE4"/>
    <w:rPr>
      <w:rFonts w:cs="Times New Roman"/>
      <w:vertAlign w:val="superscript"/>
    </w:rPr>
  </w:style>
  <w:style w:type="character" w:customStyle="1" w:styleId="eacep1">
    <w:name w:val="eacep1"/>
    <w:rsid w:val="00203EE4"/>
    <w:rPr>
      <w:rFonts w:cs="Times New Roman"/>
      <w:color w:val="000000"/>
    </w:rPr>
  </w:style>
  <w:style w:type="character" w:customStyle="1" w:styleId="Carcterdenumeracin">
    <w:name w:val="Carácter de numeración"/>
    <w:rsid w:val="00203EE4"/>
  </w:style>
  <w:style w:type="character" w:customStyle="1" w:styleId="Vietas">
    <w:name w:val="Viñetas"/>
    <w:rsid w:val="00203EE4"/>
    <w:rPr>
      <w:rFonts w:ascii="OpenSymbol" w:eastAsia="OpenSymbol"/>
    </w:rPr>
  </w:style>
  <w:style w:type="character" w:customStyle="1" w:styleId="Refdenotaalpie1">
    <w:name w:val="Ref. de nota al pie1"/>
    <w:rsid w:val="00203EE4"/>
    <w:rPr>
      <w:rFonts w:cs="Times New Roman"/>
      <w:vertAlign w:val="superscript"/>
    </w:rPr>
  </w:style>
  <w:style w:type="character" w:customStyle="1" w:styleId="Smbolodenotafinal">
    <w:name w:val="Símbolo de nota final"/>
    <w:rsid w:val="00203EE4"/>
  </w:style>
  <w:style w:type="character" w:styleId="Hipervnculovisitado">
    <w:name w:val="FollowedHyperlink"/>
    <w:rsid w:val="00203EE4"/>
    <w:rPr>
      <w:rFonts w:cs="Times New Roman"/>
      <w:color w:val="800080"/>
      <w:u w:val="single"/>
    </w:rPr>
  </w:style>
  <w:style w:type="character" w:styleId="Hipervnculo">
    <w:name w:val="Hyperlink"/>
    <w:rsid w:val="00203EE4"/>
    <w:rPr>
      <w:rFonts w:cs="Times New Roman"/>
      <w:color w:val="0000FF"/>
      <w:u w:val="single"/>
    </w:rPr>
  </w:style>
  <w:style w:type="character" w:customStyle="1" w:styleId="TextocomentarioCar">
    <w:name w:val="Texto comentario Car"/>
    <w:rsid w:val="00203EE4"/>
    <w:rPr>
      <w:rFonts w:ascii="Times New Roman" w:hAnsi="Times New Roman" w:cs="Times New Roman"/>
      <w:sz w:val="20"/>
      <w:szCs w:val="20"/>
      <w:lang w:val="x-none" w:eastAsia="ar-SA" w:bidi="ar-SA"/>
    </w:rPr>
  </w:style>
  <w:style w:type="character" w:customStyle="1" w:styleId="AsuntodelcomentarioCar">
    <w:name w:val="Asunto del comentario Car"/>
    <w:rsid w:val="00203EE4"/>
    <w:rPr>
      <w:rFonts w:ascii="Times New Roman" w:hAnsi="Times New Roman" w:cs="Times New Roman"/>
      <w:b/>
      <w:bCs/>
      <w:sz w:val="20"/>
      <w:szCs w:val="20"/>
      <w:lang w:val="x-none" w:eastAsia="ar-SA" w:bidi="ar-SA"/>
    </w:rPr>
  </w:style>
  <w:style w:type="character" w:customStyle="1" w:styleId="Textoennegrita">
    <w:name w:val="Texto en negrita"/>
    <w:qFormat/>
    <w:rsid w:val="00203EE4"/>
    <w:rPr>
      <w:rFonts w:cs="Times New Roman"/>
      <w:b/>
      <w:bCs/>
    </w:rPr>
  </w:style>
  <w:style w:type="character" w:customStyle="1" w:styleId="Refdecomentario2">
    <w:name w:val="Ref. de comentario2"/>
    <w:rsid w:val="00203EE4"/>
    <w:rPr>
      <w:rFonts w:cs="Times New Roman"/>
      <w:sz w:val="16"/>
      <w:szCs w:val="16"/>
    </w:rPr>
  </w:style>
  <w:style w:type="character" w:customStyle="1" w:styleId="TextonotaalfinalCar">
    <w:name w:val="Texto nota al final Car"/>
    <w:rsid w:val="00203EE4"/>
    <w:rPr>
      <w:rFonts w:ascii="Times New Roman" w:hAnsi="Times New Roman" w:cs="Times New Roman"/>
      <w:sz w:val="20"/>
      <w:szCs w:val="20"/>
      <w:lang w:val="x-none" w:eastAsia="ar-SA" w:bidi="ar-SA"/>
    </w:rPr>
  </w:style>
  <w:style w:type="character" w:customStyle="1" w:styleId="Refdenotaalfinal1">
    <w:name w:val="Ref. de nota al final1"/>
    <w:rsid w:val="00203EE4"/>
    <w:rPr>
      <w:rFonts w:cs="Times New Roman"/>
      <w:vertAlign w:val="superscript"/>
    </w:rPr>
  </w:style>
  <w:style w:type="character" w:customStyle="1" w:styleId="Textoindependiente3Car">
    <w:name w:val="Texto independiente 3 Car"/>
    <w:rsid w:val="00203EE4"/>
    <w:rPr>
      <w:rFonts w:ascii="Times New Roman" w:hAnsi="Times New Roman" w:cs="Times New Roman"/>
      <w:sz w:val="16"/>
      <w:szCs w:val="16"/>
      <w:lang w:val="x-none" w:eastAsia="ar-SA" w:bidi="ar-SA"/>
    </w:rPr>
  </w:style>
  <w:style w:type="character" w:customStyle="1" w:styleId="Refdenotaalpie2">
    <w:name w:val="Ref. de nota al pie2"/>
    <w:rsid w:val="00203EE4"/>
    <w:rPr>
      <w:vertAlign w:val="superscript"/>
    </w:rPr>
  </w:style>
  <w:style w:type="character" w:customStyle="1" w:styleId="Refdenotaalpie3">
    <w:name w:val="Ref. de nota al pie3"/>
    <w:rsid w:val="00203EE4"/>
    <w:rPr>
      <w:vertAlign w:val="superscript"/>
    </w:rPr>
  </w:style>
  <w:style w:type="character" w:customStyle="1" w:styleId="Refdenotaalfinal2">
    <w:name w:val="Ref. de nota al final2"/>
    <w:rsid w:val="00203EE4"/>
    <w:rPr>
      <w:vertAlign w:val="superscript"/>
    </w:rPr>
  </w:style>
  <w:style w:type="character" w:styleId="Refdenotaalpie">
    <w:name w:val="footnote reference"/>
    <w:semiHidden/>
    <w:rsid w:val="00203EE4"/>
    <w:rPr>
      <w:rFonts w:cs="Times New Roman"/>
      <w:vertAlign w:val="superscript"/>
    </w:rPr>
  </w:style>
  <w:style w:type="character" w:styleId="Refdenotaalfinal">
    <w:name w:val="endnote reference"/>
    <w:semiHidden/>
    <w:rsid w:val="00203EE4"/>
    <w:rPr>
      <w:rFonts w:cs="Times New Roman"/>
      <w:vertAlign w:val="superscript"/>
    </w:rPr>
  </w:style>
  <w:style w:type="paragraph" w:customStyle="1" w:styleId="Encabezado7">
    <w:name w:val="Encabezado7"/>
    <w:basedOn w:val="Normal"/>
    <w:next w:val="Textoindependiente"/>
    <w:rsid w:val="00203EE4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styleId="Textoindependiente">
    <w:name w:val="Body Text"/>
    <w:basedOn w:val="Normal"/>
    <w:rsid w:val="00203EE4"/>
    <w:pPr>
      <w:widowControl w:val="0"/>
      <w:autoSpaceDE w:val="0"/>
      <w:jc w:val="both"/>
    </w:pPr>
    <w:rPr>
      <w:b/>
      <w:bCs/>
      <w:sz w:val="19"/>
      <w:szCs w:val="19"/>
      <w:lang w:val="es-ES_tradnl"/>
    </w:rPr>
  </w:style>
  <w:style w:type="paragraph" w:styleId="Lista">
    <w:name w:val="List"/>
    <w:basedOn w:val="Textoindependiente"/>
    <w:rsid w:val="00203EE4"/>
  </w:style>
  <w:style w:type="paragraph" w:customStyle="1" w:styleId="Etiqueta">
    <w:name w:val="Etiqueta"/>
    <w:basedOn w:val="Normal"/>
    <w:rsid w:val="00203EE4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rsid w:val="00203EE4"/>
    <w:pPr>
      <w:suppressLineNumbers/>
    </w:pPr>
  </w:style>
  <w:style w:type="paragraph" w:customStyle="1" w:styleId="Encabezado6">
    <w:name w:val="Encabezado6"/>
    <w:basedOn w:val="Normal"/>
    <w:next w:val="Textoindependiente"/>
    <w:rsid w:val="00203EE4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customStyle="1" w:styleId="Encabezado5">
    <w:name w:val="Encabezado5"/>
    <w:basedOn w:val="Normal"/>
    <w:next w:val="Textoindependiente"/>
    <w:rsid w:val="00203EE4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customStyle="1" w:styleId="Encabezado4">
    <w:name w:val="Encabezado4"/>
    <w:basedOn w:val="Normal"/>
    <w:next w:val="Textoindependiente"/>
    <w:rsid w:val="00203EE4"/>
    <w:pPr>
      <w:keepNext/>
      <w:spacing w:before="240" w:after="120"/>
    </w:pPr>
    <w:rPr>
      <w:rFonts w:ascii="Arial" w:hAnsi="Arial" w:cs="Tahoma"/>
      <w:sz w:val="28"/>
      <w:szCs w:val="28"/>
    </w:rPr>
  </w:style>
  <w:style w:type="paragraph" w:styleId="NormalWeb">
    <w:name w:val="Normal (Web)"/>
    <w:basedOn w:val="Normal"/>
    <w:rsid w:val="00203EE4"/>
    <w:pPr>
      <w:spacing w:before="280" w:after="280"/>
    </w:pPr>
    <w:rPr>
      <w:lang w:val="en-US"/>
    </w:rPr>
  </w:style>
  <w:style w:type="paragraph" w:styleId="Textonotapie">
    <w:name w:val="footnote text"/>
    <w:basedOn w:val="Normal"/>
    <w:semiHidden/>
    <w:rsid w:val="00203EE4"/>
    <w:rPr>
      <w:sz w:val="20"/>
      <w:szCs w:val="20"/>
    </w:rPr>
  </w:style>
  <w:style w:type="paragraph" w:styleId="Encabezado">
    <w:name w:val="header"/>
    <w:basedOn w:val="Normal"/>
    <w:rsid w:val="00203EE4"/>
    <w:pPr>
      <w:widowControl w:val="0"/>
      <w:autoSpaceDE w:val="0"/>
    </w:pPr>
    <w:rPr>
      <w:sz w:val="20"/>
      <w:szCs w:val="20"/>
      <w:lang w:val="en-US"/>
    </w:rPr>
  </w:style>
  <w:style w:type="paragraph" w:styleId="Piedepgina">
    <w:name w:val="footer"/>
    <w:basedOn w:val="Normal"/>
    <w:rsid w:val="00203EE4"/>
  </w:style>
  <w:style w:type="paragraph" w:styleId="Sangradetextonormal">
    <w:name w:val="Body Text Indent"/>
    <w:basedOn w:val="Normal"/>
    <w:rsid w:val="00203EE4"/>
    <w:pPr>
      <w:widowControl w:val="0"/>
      <w:autoSpaceDE w:val="0"/>
      <w:ind w:left="1440" w:hanging="1440"/>
      <w:jc w:val="both"/>
    </w:pPr>
    <w:rPr>
      <w:lang w:val="es-ES_tradnl"/>
    </w:rPr>
  </w:style>
  <w:style w:type="paragraph" w:styleId="Textodeglobo">
    <w:name w:val="Balloon Text"/>
    <w:basedOn w:val="Normal"/>
    <w:rsid w:val="00203EE4"/>
    <w:rPr>
      <w:rFonts w:ascii="Tahoma" w:hAnsi="Tahoma" w:cs="Tahoma"/>
      <w:sz w:val="16"/>
      <w:szCs w:val="16"/>
    </w:rPr>
  </w:style>
  <w:style w:type="paragraph" w:customStyle="1" w:styleId="Encabezado3">
    <w:name w:val="Encabezado3"/>
    <w:basedOn w:val="Normal"/>
    <w:next w:val="Textoindependiente"/>
    <w:rsid w:val="00203EE4"/>
    <w:pPr>
      <w:keepNext/>
      <w:spacing w:before="240" w:after="120"/>
    </w:pPr>
    <w:rPr>
      <w:rFonts w:ascii="Arial" w:eastAsia="MS Mincho" w:hAnsi="Arial" w:cs="Arial"/>
      <w:sz w:val="28"/>
      <w:szCs w:val="28"/>
    </w:rPr>
  </w:style>
  <w:style w:type="paragraph" w:customStyle="1" w:styleId="Encabezado2">
    <w:name w:val="Encabezado2"/>
    <w:basedOn w:val="Normal"/>
    <w:next w:val="Textoindependiente"/>
    <w:rsid w:val="00203EE4"/>
    <w:pPr>
      <w:keepNext/>
      <w:spacing w:before="240" w:after="120"/>
    </w:pPr>
    <w:rPr>
      <w:rFonts w:ascii="Arial" w:eastAsia="MS Mincho" w:hAnsi="Arial" w:cs="Arial"/>
      <w:sz w:val="28"/>
      <w:szCs w:val="28"/>
    </w:rPr>
  </w:style>
  <w:style w:type="paragraph" w:customStyle="1" w:styleId="Encabezado1">
    <w:name w:val="Encabezado1"/>
    <w:basedOn w:val="Normal"/>
    <w:next w:val="Textoindependiente"/>
    <w:rsid w:val="00203EE4"/>
    <w:pPr>
      <w:keepNext/>
      <w:spacing w:before="240" w:after="120"/>
    </w:pPr>
    <w:rPr>
      <w:rFonts w:ascii="Arial" w:eastAsia="MS Mincho" w:hAnsi="Arial" w:cs="Arial"/>
      <w:sz w:val="28"/>
      <w:szCs w:val="28"/>
    </w:rPr>
  </w:style>
  <w:style w:type="paragraph" w:customStyle="1" w:styleId="Prrafodelista1">
    <w:name w:val="Párrafo de lista1"/>
    <w:basedOn w:val="Normal"/>
    <w:rsid w:val="00203EE4"/>
    <w:pPr>
      <w:spacing w:after="200" w:line="276" w:lineRule="auto"/>
      <w:ind w:left="720"/>
    </w:pPr>
    <w:rPr>
      <w:rFonts w:ascii="Calibri" w:hAnsi="Calibri"/>
      <w:sz w:val="22"/>
      <w:szCs w:val="22"/>
      <w:lang w:val="en-US"/>
    </w:rPr>
  </w:style>
  <w:style w:type="paragraph" w:customStyle="1" w:styleId="Textoindependiente32">
    <w:name w:val="Texto independiente 32"/>
    <w:basedOn w:val="Normal"/>
    <w:rsid w:val="00203EE4"/>
    <w:pPr>
      <w:jc w:val="both"/>
    </w:pPr>
    <w:rPr>
      <w:rFonts w:ascii="Arial" w:hAnsi="Arial" w:cs="Arial"/>
      <w:sz w:val="20"/>
      <w:szCs w:val="20"/>
      <w:lang w:val="es-ES_tradnl"/>
    </w:rPr>
  </w:style>
  <w:style w:type="paragraph" w:customStyle="1" w:styleId="Textoindependiente21">
    <w:name w:val="Texto independiente 21"/>
    <w:basedOn w:val="Normal"/>
    <w:rsid w:val="00203EE4"/>
    <w:rPr>
      <w:rFonts w:ascii="Arial" w:hAnsi="Arial" w:cs="Arial"/>
      <w:sz w:val="20"/>
      <w:szCs w:val="20"/>
      <w:lang w:val="es-ES_tradnl"/>
    </w:rPr>
  </w:style>
  <w:style w:type="paragraph" w:customStyle="1" w:styleId="Textodebloque1">
    <w:name w:val="Texto de bloque1"/>
    <w:basedOn w:val="Normal"/>
    <w:rsid w:val="00203EE4"/>
    <w:pPr>
      <w:widowControl w:val="0"/>
      <w:shd w:val="clear" w:color="auto" w:fill="E5E5E5"/>
      <w:autoSpaceDE w:val="0"/>
      <w:ind w:left="720" w:right="720"/>
      <w:jc w:val="both"/>
    </w:pPr>
    <w:rPr>
      <w:rFonts w:ascii="Bulmer BT" w:hAnsi="Bulmer BT" w:cs="Bulmer BT"/>
      <w:b/>
      <w:bCs/>
      <w:sz w:val="20"/>
      <w:szCs w:val="20"/>
      <w:lang w:val="es-ES_tradnl"/>
    </w:rPr>
  </w:style>
  <w:style w:type="paragraph" w:customStyle="1" w:styleId="Sangra2detindependiente1">
    <w:name w:val="Sangría 2 de t. independiente1"/>
    <w:basedOn w:val="Normal"/>
    <w:rsid w:val="00203EE4"/>
    <w:pPr>
      <w:spacing w:after="120" w:line="480" w:lineRule="auto"/>
      <w:ind w:left="283"/>
    </w:pPr>
  </w:style>
  <w:style w:type="paragraph" w:customStyle="1" w:styleId="Sangra3detindependiente1">
    <w:name w:val="Sangría 3 de t. independiente1"/>
    <w:basedOn w:val="Normal"/>
    <w:rsid w:val="00203EE4"/>
    <w:pPr>
      <w:spacing w:after="120"/>
      <w:ind w:left="360"/>
    </w:pPr>
    <w:rPr>
      <w:sz w:val="16"/>
      <w:szCs w:val="16"/>
    </w:rPr>
  </w:style>
  <w:style w:type="paragraph" w:customStyle="1" w:styleId="xl74">
    <w:name w:val="xl74"/>
    <w:basedOn w:val="Normal"/>
    <w:rsid w:val="00203EE4"/>
    <w:pPr>
      <w:spacing w:before="280" w:after="280"/>
      <w:jc w:val="center"/>
    </w:pPr>
    <w:rPr>
      <w:rFonts w:ascii="Arial" w:hAnsi="Arial" w:cs="Arial"/>
      <w:b/>
      <w:bCs/>
    </w:rPr>
  </w:style>
  <w:style w:type="paragraph" w:customStyle="1" w:styleId="Textoindependiente31">
    <w:name w:val="Texto independiente 31"/>
    <w:basedOn w:val="Normal"/>
    <w:rsid w:val="00203EE4"/>
    <w:pPr>
      <w:widowControl w:val="0"/>
      <w:overflowPunct w:val="0"/>
      <w:autoSpaceDE w:val="0"/>
      <w:jc w:val="both"/>
    </w:pPr>
    <w:rPr>
      <w:rFonts w:ascii="Arial" w:hAnsi="Arial" w:cs="Arial"/>
      <w:spacing w:val="-2"/>
      <w:sz w:val="22"/>
      <w:szCs w:val="22"/>
      <w:lang w:val="es-EC"/>
    </w:rPr>
  </w:style>
  <w:style w:type="paragraph" w:customStyle="1" w:styleId="Prrafodelista2">
    <w:name w:val="Párrafo de lista2"/>
    <w:basedOn w:val="Normal"/>
    <w:rsid w:val="00203EE4"/>
    <w:pPr>
      <w:ind w:left="708"/>
    </w:pPr>
  </w:style>
  <w:style w:type="paragraph" w:customStyle="1" w:styleId="Textocomentario1">
    <w:name w:val="Texto comentario1"/>
    <w:basedOn w:val="Normal"/>
    <w:rsid w:val="00203EE4"/>
    <w:rPr>
      <w:sz w:val="20"/>
      <w:szCs w:val="20"/>
    </w:rPr>
  </w:style>
  <w:style w:type="paragraph" w:customStyle="1" w:styleId="Contenidodelatabla">
    <w:name w:val="Contenido de la tabla"/>
    <w:basedOn w:val="Normal"/>
    <w:rsid w:val="00203EE4"/>
    <w:pPr>
      <w:suppressLineNumbers/>
    </w:pPr>
  </w:style>
  <w:style w:type="paragraph" w:customStyle="1" w:styleId="Encabezadodelatabla">
    <w:name w:val="Encabezado de la tabla"/>
    <w:basedOn w:val="Contenidodelatabla"/>
    <w:rsid w:val="00203EE4"/>
    <w:pPr>
      <w:jc w:val="center"/>
    </w:pPr>
    <w:rPr>
      <w:b/>
      <w:bCs/>
    </w:rPr>
  </w:style>
  <w:style w:type="paragraph" w:customStyle="1" w:styleId="Contenidodelmarco">
    <w:name w:val="Contenido del marco"/>
    <w:basedOn w:val="Textoindependiente"/>
    <w:rsid w:val="00203EE4"/>
  </w:style>
  <w:style w:type="paragraph" w:customStyle="1" w:styleId="Textocomentario2">
    <w:name w:val="Texto comentario2"/>
    <w:basedOn w:val="Normal"/>
    <w:rsid w:val="00203EE4"/>
    <w:rPr>
      <w:sz w:val="20"/>
      <w:szCs w:val="20"/>
    </w:rPr>
  </w:style>
  <w:style w:type="paragraph" w:styleId="Textocomentario">
    <w:name w:val="annotation text"/>
    <w:basedOn w:val="Normal"/>
    <w:semiHidden/>
    <w:rPr>
      <w:sz w:val="20"/>
      <w:szCs w:val="20"/>
    </w:rPr>
  </w:style>
  <w:style w:type="paragraph" w:styleId="Asuntodelcomentario">
    <w:name w:val="annotation subject"/>
    <w:basedOn w:val="Textocomentario1"/>
    <w:next w:val="Textocomentario1"/>
    <w:rsid w:val="00203EE4"/>
    <w:rPr>
      <w:b/>
      <w:bCs/>
    </w:rPr>
  </w:style>
  <w:style w:type="paragraph" w:customStyle="1" w:styleId="p4">
    <w:name w:val="p4"/>
    <w:basedOn w:val="Normal"/>
    <w:rsid w:val="00203EE4"/>
    <w:pPr>
      <w:widowControl w:val="0"/>
      <w:tabs>
        <w:tab w:val="left" w:pos="720"/>
      </w:tabs>
      <w:autoSpaceDE w:val="0"/>
      <w:spacing w:line="240" w:lineRule="atLeast"/>
      <w:jc w:val="both"/>
    </w:pPr>
    <w:rPr>
      <w:rFonts w:ascii="Courier New" w:hAnsi="Courier New" w:cs="Courier New"/>
      <w:sz w:val="20"/>
      <w:szCs w:val="20"/>
    </w:rPr>
  </w:style>
  <w:style w:type="paragraph" w:customStyle="1" w:styleId="TextoArtculo">
    <w:name w:val="Texto Artículo"/>
    <w:next w:val="Normal"/>
    <w:rsid w:val="00203EE4"/>
    <w:pPr>
      <w:suppressAutoHyphens/>
      <w:autoSpaceDE w:val="0"/>
      <w:ind w:left="90" w:right="1"/>
      <w:jc w:val="both"/>
    </w:pPr>
    <w:rPr>
      <w:rFonts w:ascii="Verdana" w:hAnsi="Verdana" w:cs="Verdana"/>
      <w:color w:val="000000"/>
      <w:shd w:val="clear" w:color="auto" w:fill="FFFFFF"/>
      <w:lang w:val="es-ES" w:eastAsia="ar-SA"/>
    </w:rPr>
  </w:style>
  <w:style w:type="paragraph" w:customStyle="1" w:styleId="Style2">
    <w:name w:val="Style 2"/>
    <w:basedOn w:val="Normal"/>
    <w:rsid w:val="00203EE4"/>
    <w:pPr>
      <w:widowControl w:val="0"/>
      <w:autoSpaceDE w:val="0"/>
      <w:ind w:left="288" w:right="72" w:hanging="288"/>
      <w:jc w:val="both"/>
    </w:pPr>
    <w:rPr>
      <w:lang w:val="en-US"/>
    </w:rPr>
  </w:style>
  <w:style w:type="paragraph" w:customStyle="1" w:styleId="Textoindependiente33">
    <w:name w:val="Texto independiente 33"/>
    <w:basedOn w:val="Normal"/>
    <w:rsid w:val="00203EE4"/>
    <w:pPr>
      <w:spacing w:after="120"/>
    </w:pPr>
    <w:rPr>
      <w:sz w:val="16"/>
      <w:szCs w:val="16"/>
    </w:rPr>
  </w:style>
  <w:style w:type="paragraph" w:customStyle="1" w:styleId="xl25">
    <w:name w:val="xl25"/>
    <w:basedOn w:val="Normal"/>
    <w:rsid w:val="00203EE4"/>
    <w:pPr>
      <w:shd w:val="clear" w:color="auto" w:fill="FFFFFF"/>
      <w:spacing w:before="280" w:after="280"/>
    </w:pPr>
    <w:rPr>
      <w:rFonts w:ascii="Arial" w:hAnsi="Arial"/>
      <w:b/>
      <w:bCs/>
    </w:rPr>
  </w:style>
  <w:style w:type="paragraph" w:customStyle="1" w:styleId="ListParagraph1">
    <w:name w:val="List Paragraph1"/>
    <w:basedOn w:val="Normal"/>
    <w:rsid w:val="003D017C"/>
    <w:pPr>
      <w:suppressAutoHyphens w:val="0"/>
      <w:ind w:left="720"/>
      <w:contextualSpacing/>
    </w:pPr>
    <w:rPr>
      <w:rFonts w:ascii="Arial" w:hAnsi="Arial" w:cs="Times New Roman"/>
      <w:szCs w:val="22"/>
      <w:lang w:eastAsia="en-US"/>
    </w:rPr>
  </w:style>
  <w:style w:type="paragraph" w:customStyle="1" w:styleId="vspace">
    <w:name w:val="vspace"/>
    <w:basedOn w:val="Normal"/>
    <w:rsid w:val="00C07B5C"/>
    <w:pPr>
      <w:suppressAutoHyphens w:val="0"/>
      <w:spacing w:before="100" w:beforeAutospacing="1" w:after="100" w:afterAutospacing="1"/>
    </w:pPr>
    <w:rPr>
      <w:rFonts w:cs="Times New Roman"/>
      <w:lang w:val="es-EC" w:eastAsia="es-EC"/>
    </w:rPr>
  </w:style>
  <w:style w:type="table" w:styleId="Tablaconcuadrcula">
    <w:name w:val="Table Grid"/>
    <w:basedOn w:val="Tablanormal"/>
    <w:rsid w:val="00A2581E"/>
    <w:pPr>
      <w:widowControl w:val="0"/>
      <w:suppressAutoHyphens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chievement">
    <w:name w:val="Achievement"/>
    <w:basedOn w:val="Textoindependiente"/>
    <w:rsid w:val="00A2581E"/>
    <w:pPr>
      <w:widowControl/>
      <w:numPr>
        <w:numId w:val="30"/>
      </w:numPr>
      <w:tabs>
        <w:tab w:val="clear" w:pos="360"/>
      </w:tabs>
      <w:suppressAutoHyphens w:val="0"/>
      <w:autoSpaceDE/>
      <w:spacing w:after="60" w:line="220" w:lineRule="atLeast"/>
      <w:jc w:val="left"/>
    </w:pPr>
    <w:rPr>
      <w:rFonts w:ascii="Arial" w:hAnsi="Arial" w:cs="Times New Roman"/>
      <w:b w:val="0"/>
      <w:bCs w:val="0"/>
      <w:spacing w:val="-5"/>
      <w:sz w:val="20"/>
      <w:szCs w:val="20"/>
      <w:lang w:val="es-ES" w:eastAsia="en-US"/>
    </w:rPr>
  </w:style>
  <w:style w:type="table" w:styleId="Tablaconcuadrcula5">
    <w:name w:val="Table Grid 5"/>
    <w:basedOn w:val="Tablanormal"/>
    <w:rsid w:val="00923E76"/>
    <w:pPr>
      <w:suppressAutoHyphens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character" w:customStyle="1" w:styleId="apple-converted-space">
    <w:name w:val="apple-converted-space"/>
    <w:rsid w:val="003F52A6"/>
  </w:style>
  <w:style w:type="table" w:styleId="Cuadrculamedia3-nfasis1">
    <w:name w:val="Medium Grid 3 Accent 1"/>
    <w:basedOn w:val="Tablanormal"/>
    <w:uiPriority w:val="69"/>
    <w:rsid w:val="00BA279E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styleId="Cuadrculamedia1-nfasis3">
    <w:name w:val="Medium Grid 1 Accent 3"/>
    <w:basedOn w:val="Tablanormal"/>
    <w:uiPriority w:val="67"/>
    <w:rsid w:val="00BA279E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uadrculamedia3-nfasis3">
    <w:name w:val="Medium Grid 3 Accent 3"/>
    <w:basedOn w:val="Tablanormal"/>
    <w:uiPriority w:val="69"/>
    <w:rsid w:val="00BA279E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styleId="Cuadrculamedia3-nfasis6">
    <w:name w:val="Medium Grid 3 Accent 6"/>
    <w:basedOn w:val="Tablanormal"/>
    <w:uiPriority w:val="69"/>
    <w:rsid w:val="00BA279E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styleId="Cuadrculamedia3-nfasis2">
    <w:name w:val="Medium Grid 3 Accent 2"/>
    <w:basedOn w:val="Tablanormal"/>
    <w:uiPriority w:val="69"/>
    <w:rsid w:val="00702B47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styleId="Cuadrculamedia3-nfasis4">
    <w:name w:val="Medium Grid 3 Accent 4"/>
    <w:basedOn w:val="Tablanormal"/>
    <w:uiPriority w:val="69"/>
    <w:rsid w:val="00702B47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styleId="Cuadrculamedia3-nfasis5">
    <w:name w:val="Medium Grid 3 Accent 5"/>
    <w:basedOn w:val="Tablanormal"/>
    <w:uiPriority w:val="69"/>
    <w:rsid w:val="00DA0951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Cuadrculamedia3">
    <w:name w:val="Medium Grid 3"/>
    <w:basedOn w:val="Tablanormal"/>
    <w:uiPriority w:val="69"/>
    <w:rsid w:val="00DA0951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Tablabsica3">
    <w:name w:val="Table Simple 3"/>
    <w:basedOn w:val="Tablanormal"/>
    <w:rsid w:val="00181ED6"/>
    <w:pPr>
      <w:suppressAutoHyphens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profesional">
    <w:name w:val="Table Professional"/>
    <w:basedOn w:val="Tablanormal"/>
    <w:rsid w:val="00181ED6"/>
    <w:pPr>
      <w:suppressAutoHyphens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2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76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1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2f9f69f-8905-4d36-a4dd-63be13aae6cf" xsi:nil="true"/>
    <lcf76f155ced4ddcb4097134ff3c332f xmlns="4c246fde-f714-469f-adb8-d668bcc6d43b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8C86F7B665C674BA7338A12D64F7C71" ma:contentTypeVersion="18" ma:contentTypeDescription="Crear nuevo documento." ma:contentTypeScope="" ma:versionID="24e7410bc067af318792d28b7923e6d3">
  <xsd:schema xmlns:xsd="http://www.w3.org/2001/XMLSchema" xmlns:xs="http://www.w3.org/2001/XMLSchema" xmlns:p="http://schemas.microsoft.com/office/2006/metadata/properties" xmlns:ns2="32f9f69f-8905-4d36-a4dd-63be13aae6cf" xmlns:ns3="4c246fde-f714-469f-adb8-d668bcc6d43b" targetNamespace="http://schemas.microsoft.com/office/2006/metadata/properties" ma:root="true" ma:fieldsID="563caf354ea9ce6cf8b1eea97e31fc0d" ns2:_="" ns3:_="">
    <xsd:import namespace="32f9f69f-8905-4d36-a4dd-63be13aae6cf"/>
    <xsd:import namespace="4c246fde-f714-469f-adb8-d668bcc6d43b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MediaServiceAutoKeyPoints" minOccurs="0"/>
                <xsd:element ref="ns3:MediaServiceKeyPoint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f9f69f-8905-4d36-a4dd-63be13aae6c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e0d7cdce-bdbf-4774-9398-4186a4ff4841}" ma:internalName="TaxCatchAll" ma:showField="CatchAllData" ma:web="32f9f69f-8905-4d36-a4dd-63be13aae6c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246fde-f714-469f-adb8-d668bcc6d4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a43310a5-412d-442f-86f7-27cbd094aeb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9282F30-184B-4C63-9802-4DF603769C54}">
  <ds:schemaRefs>
    <ds:schemaRef ds:uri="http://schemas.microsoft.com/office/2006/metadata/properties"/>
    <ds:schemaRef ds:uri="http://schemas.microsoft.com/office/infopath/2007/PartnerControls"/>
    <ds:schemaRef ds:uri="32f9f69f-8905-4d36-a4dd-63be13aae6cf"/>
    <ds:schemaRef ds:uri="4c246fde-f714-469f-adb8-d668bcc6d43b"/>
  </ds:schemaRefs>
</ds:datastoreItem>
</file>

<file path=customXml/itemProps2.xml><?xml version="1.0" encoding="utf-8"?>
<ds:datastoreItem xmlns:ds="http://schemas.openxmlformats.org/officeDocument/2006/customXml" ds:itemID="{519A5E68-7E1B-47BE-A807-C606849E3B6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E184C47-6DAF-4985-8FA1-219B308C077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2f9f69f-8905-4d36-a4dd-63be13aae6cf"/>
    <ds:schemaRef ds:uri="4c246fde-f714-469f-adb8-d668bcc6d43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205</Words>
  <Characters>1220</Characters>
  <Application>Microsoft Office Word</Application>
  <DocSecurity>0</DocSecurity>
  <Lines>203</Lines>
  <Paragraphs>89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MODELO DE PLIEGOS</vt:lpstr>
      <vt:lpstr>MODELO DE PLIEGOS</vt:lpstr>
    </vt:vector>
  </TitlesOfParts>
  <Company>compras</Company>
  <LinksUpToDate>false</LinksUpToDate>
  <CharactersWithSpaces>1336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DE PLIEGOS</dc:title>
  <dc:subject/>
  <dc:creator>compras</dc:creator>
  <cp:keywords/>
  <cp:lastModifiedBy>Denisse Zuleta</cp:lastModifiedBy>
  <cp:revision>26</cp:revision>
  <cp:lastPrinted>2011-10-03T23:33:00Z</cp:lastPrinted>
  <dcterms:created xsi:type="dcterms:W3CDTF">2026-04-09T14:16:00Z</dcterms:created>
  <dcterms:modified xsi:type="dcterms:W3CDTF">2026-04-09T22:49:00Z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0x01010068C86F7B665C674BA7338A12D64F7C71</vt:lpwstr>
  </property>
</Properties>
</file>