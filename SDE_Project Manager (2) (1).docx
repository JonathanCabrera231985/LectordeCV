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F61227" w14:textId="77777777" w:rsidR="00D056B2" w:rsidRPr="00147F7A" w:rsidRDefault="000E5744" w:rsidP="000E5744">
      <w:pPr>
        <w:tabs>
          <w:tab w:val="left" w:pos="1110"/>
        </w:tabs>
        <w:ind w:left="-15" w:right="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3234F6B" w14:textId="77777777" w:rsidR="00674917" w:rsidRDefault="00674917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SOLICITUD DE EMPLEO</w:t>
      </w:r>
    </w:p>
    <w:p w14:paraId="4CAA690D" w14:textId="77777777" w:rsidR="00D056B2" w:rsidRPr="00923E76" w:rsidRDefault="009D0E42" w:rsidP="003A2072">
      <w:pPr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923E76">
        <w:rPr>
          <w:rFonts w:ascii="Bookman Old Style" w:hAnsi="Bookman Old Style" w:cs="Arial"/>
          <w:b/>
          <w:bCs/>
          <w:sz w:val="22"/>
          <w:szCs w:val="22"/>
        </w:rPr>
        <w:t>SIPECOM S.A.</w:t>
      </w:r>
    </w:p>
    <w:p w14:paraId="408D05DE" w14:textId="77777777" w:rsidR="00D056B2" w:rsidRDefault="00D056B2" w:rsidP="00ED2AF1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7D26EFEF" w14:textId="77777777" w:rsidR="00D340AF" w:rsidRPr="0034483F" w:rsidRDefault="00CD3CD4" w:rsidP="00CD3CD4">
      <w:pPr>
        <w:tabs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1.</w:t>
      </w:r>
      <w:r>
        <w:rPr>
          <w:rFonts w:ascii="Arial Narrow" w:hAnsi="Arial Narrow" w:cs="Arial"/>
          <w:b/>
          <w:sz w:val="22"/>
          <w:szCs w:val="22"/>
          <w:lang w:val="es-EC"/>
        </w:rPr>
        <w:t>Información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 Personal:      </w:t>
      </w:r>
      <w:r w:rsidR="00C526ED" w:rsidRPr="00AD3FB1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59CF9F4E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6"/>
        <w:gridCol w:w="5178"/>
      </w:tblGrid>
      <w:tr w:rsidR="00D340AF" w:rsidRPr="0034483F" w14:paraId="055E2AF7" w14:textId="77777777" w:rsidTr="00213788">
        <w:trPr>
          <w:trHeight w:val="438"/>
        </w:trPr>
        <w:tc>
          <w:tcPr>
            <w:tcW w:w="4246" w:type="dxa"/>
            <w:vAlign w:val="center"/>
          </w:tcPr>
          <w:p w14:paraId="0D1F5A5E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Bookman Old Style" w:hAnsi="Bookman Old Style" w:cs="Arial"/>
                <w:b/>
                <w:bCs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Nombre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completo:</w:t>
            </w:r>
          </w:p>
        </w:tc>
        <w:tc>
          <w:tcPr>
            <w:tcW w:w="5178" w:type="dxa"/>
            <w:vAlign w:val="center"/>
          </w:tcPr>
          <w:p w14:paraId="06DA7243" w14:textId="4B1707D7" w:rsidR="00D340AF" w:rsidRPr="0034483F" w:rsidRDefault="00D340AF" w:rsidP="00213788">
            <w:pPr>
              <w:widowControl w:val="0"/>
              <w:ind w:left="-15"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</w:p>
        </w:tc>
      </w:tr>
      <w:tr w:rsidR="00D340AF" w:rsidRPr="0034483F" w14:paraId="27E77333" w14:textId="77777777" w:rsidTr="00213788">
        <w:trPr>
          <w:trHeight w:val="420"/>
        </w:trPr>
        <w:tc>
          <w:tcPr>
            <w:tcW w:w="4246" w:type="dxa"/>
            <w:vAlign w:val="center"/>
          </w:tcPr>
          <w:p w14:paraId="08A3092B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País: </w:t>
            </w:r>
          </w:p>
        </w:tc>
        <w:tc>
          <w:tcPr>
            <w:tcW w:w="5178" w:type="dxa"/>
            <w:vAlign w:val="center"/>
          </w:tcPr>
          <w:p w14:paraId="71A37C60" w14:textId="77777777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</w:p>
        </w:tc>
      </w:tr>
    </w:tbl>
    <w:p w14:paraId="753B3CF9" w14:textId="77777777" w:rsidR="00D340AF" w:rsidRPr="0034483F" w:rsidRDefault="00D340AF" w:rsidP="00D340AF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  <w:lang w:val="es-EC"/>
        </w:rPr>
      </w:pPr>
    </w:p>
    <w:p w14:paraId="7C9F074D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p w14:paraId="7BE81612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 xml:space="preserve">2. Información Complementaria:      </w:t>
      </w:r>
    </w:p>
    <w:p w14:paraId="11A3AF8C" w14:textId="77777777" w:rsidR="00D340AF" w:rsidRPr="0034483F" w:rsidRDefault="00D340AF" w:rsidP="00D340AF">
      <w:pPr>
        <w:tabs>
          <w:tab w:val="left" w:pos="3119"/>
          <w:tab w:val="center" w:pos="4545"/>
        </w:tabs>
        <w:ind w:left="-15" w:right="30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pPr w:leftFromText="141" w:rightFromText="141" w:vertAnchor="text" w:horzAnchor="margin" w:tblpY="89"/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5187"/>
      </w:tblGrid>
      <w:tr w:rsidR="00D340AF" w:rsidRPr="0034483F" w14:paraId="5E8F85F5" w14:textId="77777777" w:rsidTr="00213788">
        <w:trPr>
          <w:trHeight w:val="379"/>
        </w:trPr>
        <w:tc>
          <w:tcPr>
            <w:tcW w:w="4253" w:type="dxa"/>
            <w:vAlign w:val="center"/>
          </w:tcPr>
          <w:p w14:paraId="4F923CD7" w14:textId="320460FC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¿Cuántos años de experiencia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tienes en </w:t>
            </w:r>
            <w:r w:rsidR="00A24CD1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el área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?</w:t>
            </w:r>
          </w:p>
        </w:tc>
        <w:tc>
          <w:tcPr>
            <w:tcW w:w="5187" w:type="dxa"/>
            <w:vAlign w:val="center"/>
          </w:tcPr>
          <w:p w14:paraId="3834D9AD" w14:textId="16B4F1D5" w:rsidR="00D340AF" w:rsidRPr="0034483F" w:rsidRDefault="00D340AF" w:rsidP="00213788">
            <w:pPr>
              <w:widowControl w:val="0"/>
              <w:tabs>
                <w:tab w:val="center" w:pos="4545"/>
              </w:tabs>
              <w:ind w:right="30"/>
              <w:jc w:val="center"/>
              <w:rPr>
                <w:rFonts w:ascii="Bookman Old Style" w:hAnsi="Bookman Old Style" w:cs="Arial"/>
                <w:bCs/>
                <w:sz w:val="22"/>
                <w:szCs w:val="22"/>
                <w:lang w:val="es-EC"/>
              </w:rPr>
            </w:pPr>
          </w:p>
        </w:tc>
      </w:tr>
    </w:tbl>
    <w:p w14:paraId="4312E61D" w14:textId="77777777" w:rsidR="00D340AF" w:rsidRDefault="00D340AF" w:rsidP="00D340AF">
      <w:pPr>
        <w:tabs>
          <w:tab w:val="center" w:pos="4545"/>
        </w:tabs>
        <w:ind w:right="30"/>
        <w:rPr>
          <w:rFonts w:ascii="Bookman Old Style" w:hAnsi="Bookman Old Style" w:cs="Arial"/>
          <w:b/>
          <w:bCs/>
          <w:sz w:val="22"/>
          <w:szCs w:val="22"/>
        </w:rPr>
      </w:pPr>
    </w:p>
    <w:p w14:paraId="4712C5C5" w14:textId="77777777" w:rsidR="00D340AF" w:rsidRDefault="00D340AF" w:rsidP="00C526ED">
      <w:pPr>
        <w:tabs>
          <w:tab w:val="center" w:pos="4545"/>
        </w:tabs>
        <w:ind w:left="-15" w:right="3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3639EB3C" w14:textId="77777777" w:rsidR="00D056B2" w:rsidRDefault="00D340AF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3</w:t>
      </w:r>
      <w:r w:rsidR="00BE669D">
        <w:rPr>
          <w:rFonts w:ascii="Arial Narrow" w:hAnsi="Arial Narrow" w:cs="Arial"/>
          <w:b/>
          <w:sz w:val="22"/>
          <w:szCs w:val="22"/>
        </w:rPr>
        <w:t>.</w:t>
      </w:r>
      <w:r w:rsidR="00CD3CD4">
        <w:rPr>
          <w:rFonts w:ascii="Arial Narrow" w:hAnsi="Arial Narrow" w:cs="Arial"/>
          <w:b/>
          <w:sz w:val="22"/>
          <w:szCs w:val="22"/>
        </w:rPr>
        <w:t>Educación</w:t>
      </w:r>
      <w:r w:rsidR="009168AC">
        <w:rPr>
          <w:rFonts w:ascii="Arial Narrow" w:hAnsi="Arial Narrow" w:cs="Arial"/>
          <w:b/>
          <w:sz w:val="22"/>
          <w:szCs w:val="22"/>
        </w:rPr>
        <w:t>:</w:t>
      </w:r>
    </w:p>
    <w:p w14:paraId="67024060" w14:textId="77777777" w:rsidR="009168AC" w:rsidRPr="00AD3FB1" w:rsidRDefault="009168AC" w:rsidP="00ED2AF1">
      <w:pPr>
        <w:tabs>
          <w:tab w:val="left" w:pos="-1575"/>
          <w:tab w:val="left" w:pos="-855"/>
          <w:tab w:val="left" w:pos="-135"/>
          <w:tab w:val="left" w:pos="585"/>
          <w:tab w:val="right" w:pos="9225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835"/>
        <w:gridCol w:w="2126"/>
        <w:gridCol w:w="3119"/>
      </w:tblGrid>
      <w:tr w:rsidR="00CD3CD4" w:rsidRPr="00CD78BA" w14:paraId="244037D2" w14:textId="77777777" w:rsidTr="00D63DC5">
        <w:trPr>
          <w:trHeight w:val="403"/>
        </w:trPr>
        <w:tc>
          <w:tcPr>
            <w:tcW w:w="1384" w:type="dxa"/>
            <w:shd w:val="clear" w:color="auto" w:fill="B4C6E7"/>
            <w:vAlign w:val="center"/>
          </w:tcPr>
          <w:p w14:paraId="5C6C8C13" w14:textId="77777777" w:rsidR="00CD3CD4" w:rsidRPr="00E65951" w:rsidRDefault="00CD3CD4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       Nombre</w:t>
            </w:r>
          </w:p>
        </w:tc>
        <w:tc>
          <w:tcPr>
            <w:tcW w:w="2835" w:type="dxa"/>
            <w:shd w:val="clear" w:color="auto" w:fill="B4C6E7"/>
            <w:vAlign w:val="center"/>
          </w:tcPr>
          <w:p w14:paraId="4B468FA4" w14:textId="77777777" w:rsidR="00CD3CD4" w:rsidRPr="00E65951" w:rsidRDefault="00CD3CD4" w:rsidP="00CD3CD4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Universidad</w:t>
            </w:r>
          </w:p>
        </w:tc>
        <w:tc>
          <w:tcPr>
            <w:tcW w:w="2126" w:type="dxa"/>
            <w:shd w:val="clear" w:color="auto" w:fill="B4C6E7"/>
            <w:vAlign w:val="center"/>
          </w:tcPr>
          <w:p w14:paraId="6D015F24" w14:textId="28C5E60B" w:rsidR="00CD3CD4" w:rsidRPr="00E65951" w:rsidRDefault="00A24CD1" w:rsidP="009168AC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Título</w:t>
            </w:r>
          </w:p>
        </w:tc>
        <w:tc>
          <w:tcPr>
            <w:tcW w:w="3119" w:type="dxa"/>
            <w:shd w:val="clear" w:color="auto" w:fill="B4C6E7"/>
            <w:vAlign w:val="center"/>
          </w:tcPr>
          <w:p w14:paraId="68ABDCBD" w14:textId="77777777" w:rsidR="00CD3CD4" w:rsidRPr="00E65951" w:rsidRDefault="00CD3CD4" w:rsidP="00373FB1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Desde </w:t>
            </w:r>
            <w:r w:rsidRPr="00E65951">
              <w:rPr>
                <w:rFonts w:ascii="Arial Narrow" w:hAnsi="Arial Narrow" w:cs="Arial"/>
                <w:b/>
                <w:sz w:val="20"/>
                <w:szCs w:val="20"/>
              </w:rPr>
              <w:t xml:space="preserve">/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Hasta</w:t>
            </w:r>
          </w:p>
        </w:tc>
      </w:tr>
      <w:tr w:rsidR="00CD3CD4" w:rsidRPr="00B77859" w14:paraId="5CAFA223" w14:textId="77777777" w:rsidTr="00D63DC5">
        <w:trPr>
          <w:trHeight w:val="201"/>
        </w:trPr>
        <w:tc>
          <w:tcPr>
            <w:tcW w:w="1384" w:type="dxa"/>
            <w:vAlign w:val="center"/>
          </w:tcPr>
          <w:p w14:paraId="4EAA421D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Universidad:</w:t>
            </w:r>
          </w:p>
        </w:tc>
        <w:tc>
          <w:tcPr>
            <w:tcW w:w="2835" w:type="dxa"/>
            <w:vAlign w:val="center"/>
          </w:tcPr>
          <w:p w14:paraId="74B72FAB" w14:textId="77777777" w:rsidR="00CD3CD4" w:rsidRPr="00CD78BA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32ACAADC" w14:textId="77777777" w:rsidR="00CD3CD4" w:rsidRPr="00CD78BA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5237797" w14:textId="77777777" w:rsidR="00CD3CD4" w:rsidRPr="00B77859" w:rsidRDefault="00CD3CD4" w:rsidP="00A673F5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CD3CD4" w:rsidRPr="00CD78BA" w14:paraId="16328C16" w14:textId="77777777" w:rsidTr="00D63DC5">
        <w:trPr>
          <w:trHeight w:val="201"/>
        </w:trPr>
        <w:tc>
          <w:tcPr>
            <w:tcW w:w="1384" w:type="dxa"/>
          </w:tcPr>
          <w:p w14:paraId="58EC0117" w14:textId="77777777" w:rsidR="00CD3CD4" w:rsidRPr="009168AC" w:rsidRDefault="00CD3CD4" w:rsidP="007E4F99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right="30"/>
              <w:rPr>
                <w:rFonts w:ascii="Arial Narrow" w:hAnsi="Arial Narrow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b/>
                <w:sz w:val="20"/>
                <w:szCs w:val="20"/>
              </w:rPr>
              <w:t>Post-grado</w:t>
            </w:r>
            <w:proofErr w:type="spellEnd"/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/        </w:t>
            </w:r>
            <w:r w:rsidRPr="009168AC">
              <w:rPr>
                <w:rFonts w:ascii="Arial Narrow" w:hAnsi="Arial Narrow" w:cs="Arial"/>
                <w:b/>
                <w:sz w:val="20"/>
                <w:szCs w:val="20"/>
              </w:rPr>
              <w:t>Masterado:</w:t>
            </w:r>
          </w:p>
        </w:tc>
        <w:tc>
          <w:tcPr>
            <w:tcW w:w="2835" w:type="dxa"/>
          </w:tcPr>
          <w:p w14:paraId="70F2AA2A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28771328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3119" w:type="dxa"/>
          </w:tcPr>
          <w:p w14:paraId="7B26AFC8" w14:textId="77777777" w:rsidR="00CD3CD4" w:rsidRPr="00CD78BA" w:rsidRDefault="00CD3CD4" w:rsidP="00CD78BA">
            <w:pPr>
              <w:tabs>
                <w:tab w:val="left" w:pos="-1575"/>
                <w:tab w:val="left" w:pos="-855"/>
                <w:tab w:val="left" w:pos="-135"/>
                <w:tab w:val="left" w:pos="585"/>
                <w:tab w:val="right" w:pos="9225"/>
              </w:tabs>
              <w:snapToGrid w:val="0"/>
              <w:ind w:left="-15" w:right="30"/>
              <w:jc w:val="both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C34E85B" w14:textId="77777777" w:rsidR="00AD3FB1" w:rsidRDefault="00AD3FB1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04C2C607" w14:textId="77777777" w:rsidR="00D340A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C886506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  <w:r w:rsidRPr="0034483F">
        <w:rPr>
          <w:rFonts w:ascii="Arial Narrow" w:hAnsi="Arial Narrow" w:cs="Arial"/>
          <w:b/>
          <w:sz w:val="22"/>
          <w:szCs w:val="22"/>
          <w:lang w:val="es-EC"/>
        </w:rPr>
        <w:t>4.</w:t>
      </w:r>
      <w:r w:rsidR="00CD3CD4">
        <w:rPr>
          <w:rFonts w:ascii="Arial Narrow" w:hAnsi="Arial Narrow" w:cs="Arial"/>
          <w:b/>
          <w:sz w:val="22"/>
          <w:szCs w:val="22"/>
          <w:lang w:val="es-EC"/>
        </w:rPr>
        <w:t xml:space="preserve"> Otras Certificaciones relativas al cargo</w:t>
      </w:r>
      <w:r w:rsidRPr="0034483F">
        <w:rPr>
          <w:rFonts w:ascii="Arial Narrow" w:hAnsi="Arial Narrow" w:cs="Arial"/>
          <w:b/>
          <w:sz w:val="22"/>
          <w:szCs w:val="22"/>
          <w:lang w:val="es-EC"/>
        </w:rPr>
        <w:t>:</w:t>
      </w:r>
    </w:p>
    <w:p w14:paraId="07987020" w14:textId="77777777" w:rsidR="00D340AF" w:rsidRPr="0034483F" w:rsidRDefault="00D340AF" w:rsidP="00D340AF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tbl>
      <w:tblPr>
        <w:tblW w:w="9496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7"/>
        <w:gridCol w:w="1979"/>
        <w:gridCol w:w="3250"/>
      </w:tblGrid>
      <w:tr w:rsidR="00106322" w:rsidRPr="0034483F" w14:paraId="55B99A0D" w14:textId="77777777" w:rsidTr="00106322">
        <w:trPr>
          <w:trHeight w:val="521"/>
        </w:trPr>
        <w:tc>
          <w:tcPr>
            <w:tcW w:w="4267" w:type="dxa"/>
            <w:shd w:val="clear" w:color="auto" w:fill="B4C6E7"/>
            <w:vAlign w:val="center"/>
          </w:tcPr>
          <w:p w14:paraId="7E122009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Certificaciones</w:t>
            </w:r>
          </w:p>
        </w:tc>
        <w:tc>
          <w:tcPr>
            <w:tcW w:w="1979" w:type="dxa"/>
            <w:shd w:val="clear" w:color="auto" w:fill="B4C6E7"/>
          </w:tcPr>
          <w:p w14:paraId="1864041D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  <w:p w14:paraId="4FFE9657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Institución</w:t>
            </w:r>
          </w:p>
          <w:p w14:paraId="74DA5E38" w14:textId="77777777" w:rsidR="00106322" w:rsidRPr="0034483F" w:rsidRDefault="00106322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shd w:val="clear" w:color="auto" w:fill="B4C6E7"/>
            <w:vAlign w:val="center"/>
          </w:tcPr>
          <w:p w14:paraId="37767029" w14:textId="77777777" w:rsidR="00106322" w:rsidRPr="0034483F" w:rsidRDefault="00106322" w:rsidP="00CD3CD4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</w:pP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Me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s / </w:t>
            </w:r>
            <w:r w:rsidRPr="0034483F"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>Año</w:t>
            </w:r>
            <w:r>
              <w:rPr>
                <w:rFonts w:ascii="Arial Narrow" w:hAnsi="Arial Narrow" w:cs="Arial"/>
                <w:b/>
                <w:sz w:val="22"/>
                <w:szCs w:val="22"/>
                <w:lang w:val="es-EC"/>
              </w:rPr>
              <w:t xml:space="preserve"> de Finalización</w:t>
            </w:r>
          </w:p>
        </w:tc>
      </w:tr>
      <w:tr w:rsidR="00106322" w:rsidRPr="0034483F" w14:paraId="081CA6E1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4C57D7AA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60F960A9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02516858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21ACB0C5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4E3AADFA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3C312F0C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3C4AEE81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276595BC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52DCA970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765D0653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4FC082C5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2E35D950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44308BDF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572BBD6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31C002BD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5FAF4D94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F3A59F9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C9A6F90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5B0EBE81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106322" w:rsidRPr="0034483F" w14:paraId="4DBF1E67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083AB496" w14:textId="77777777" w:rsidR="00106322" w:rsidRPr="0034483F" w:rsidRDefault="00106322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4F2EA11A" w14:textId="77777777" w:rsidR="00106322" w:rsidRPr="0034483F" w:rsidRDefault="00106322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26C0CE82" w14:textId="77777777" w:rsidR="00106322" w:rsidRPr="0034483F" w:rsidRDefault="00106322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60C92F48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55027EE6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5BCB336A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1D805EFF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  <w:tr w:rsidR="00A24CD1" w:rsidRPr="0034483F" w14:paraId="036072CD" w14:textId="77777777" w:rsidTr="00106322">
        <w:trPr>
          <w:trHeight w:val="258"/>
        </w:trPr>
        <w:tc>
          <w:tcPr>
            <w:tcW w:w="4267" w:type="dxa"/>
            <w:vAlign w:val="center"/>
          </w:tcPr>
          <w:p w14:paraId="19741AE1" w14:textId="77777777" w:rsidR="00A24CD1" w:rsidRPr="0034483F" w:rsidRDefault="00A24CD1" w:rsidP="00213788">
            <w:pPr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  <w:tc>
          <w:tcPr>
            <w:tcW w:w="1979" w:type="dxa"/>
          </w:tcPr>
          <w:p w14:paraId="1637E4EF" w14:textId="77777777" w:rsidR="00A24CD1" w:rsidRPr="0034483F" w:rsidRDefault="00A24CD1" w:rsidP="00213788">
            <w:pPr>
              <w:jc w:val="center"/>
              <w:rPr>
                <w:rFonts w:ascii="Arial Narrow" w:hAnsi="Arial Narrow"/>
                <w:sz w:val="22"/>
                <w:szCs w:val="22"/>
                <w:lang w:val="es-EC"/>
              </w:rPr>
            </w:pPr>
          </w:p>
        </w:tc>
        <w:tc>
          <w:tcPr>
            <w:tcW w:w="3250" w:type="dxa"/>
            <w:vAlign w:val="center"/>
          </w:tcPr>
          <w:p w14:paraId="79566B54" w14:textId="77777777" w:rsidR="00A24CD1" w:rsidRPr="0034483F" w:rsidRDefault="00A24CD1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sz w:val="22"/>
                <w:szCs w:val="22"/>
                <w:lang w:val="es-EC"/>
              </w:rPr>
            </w:pPr>
          </w:p>
        </w:tc>
      </w:tr>
    </w:tbl>
    <w:p w14:paraId="79062A3D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7C8F5A98" w14:textId="77777777" w:rsidR="00D340AF" w:rsidRPr="0034483F" w:rsidRDefault="00D340AF" w:rsidP="00D340AF">
      <w:pPr>
        <w:tabs>
          <w:tab w:val="left" w:pos="-858"/>
          <w:tab w:val="left" w:pos="582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29383EA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bookmarkStart w:id="0" w:name="_Hlk86321519"/>
      <w:r>
        <w:rPr>
          <w:rFonts w:ascii="Arial Narrow" w:hAnsi="Arial Narrow" w:cs="Arial"/>
          <w:b/>
          <w:sz w:val="22"/>
          <w:szCs w:val="22"/>
        </w:rPr>
        <w:t>5.  Logros</w:t>
      </w:r>
      <w:r w:rsidR="00CD3CD4">
        <w:rPr>
          <w:rFonts w:ascii="Arial Narrow" w:hAnsi="Arial Narrow" w:cs="Arial"/>
          <w:b/>
          <w:sz w:val="22"/>
          <w:szCs w:val="22"/>
        </w:rPr>
        <w:t>:</w:t>
      </w:r>
      <w:r>
        <w:rPr>
          <w:rFonts w:ascii="Arial Narrow" w:hAnsi="Arial Narrow" w:cs="Arial"/>
          <w:b/>
          <w:sz w:val="22"/>
          <w:szCs w:val="22"/>
        </w:rPr>
        <w:t xml:space="preserve">    </w:t>
      </w:r>
    </w:p>
    <w:p w14:paraId="103863E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</w:p>
    <w:tbl>
      <w:tblPr>
        <w:tblW w:w="9557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649"/>
        <w:gridCol w:w="1648"/>
        <w:gridCol w:w="2707"/>
      </w:tblGrid>
      <w:tr w:rsidR="00D340AF" w:rsidRPr="00AD3FB1" w14:paraId="03A699F8" w14:textId="77777777" w:rsidTr="008E794D">
        <w:trPr>
          <w:trHeight w:val="619"/>
        </w:trPr>
        <w:tc>
          <w:tcPr>
            <w:tcW w:w="2553" w:type="dxa"/>
            <w:shd w:val="clear" w:color="auto" w:fill="B4C6E7"/>
            <w:vAlign w:val="center"/>
          </w:tcPr>
          <w:p w14:paraId="5E5C673C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Nombre del proyecto</w:t>
            </w:r>
          </w:p>
        </w:tc>
        <w:tc>
          <w:tcPr>
            <w:tcW w:w="2649" w:type="dxa"/>
            <w:shd w:val="clear" w:color="auto" w:fill="B4C6E7"/>
          </w:tcPr>
          <w:p w14:paraId="19F140FD" w14:textId="77777777" w:rsidR="00D340AF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756FBBB" w14:textId="77777777" w:rsidR="00D340AF" w:rsidRDefault="00CD3CD4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  <w:p w14:paraId="3F041C43" w14:textId="77777777" w:rsidR="00D340AF" w:rsidRPr="00AD3FB1" w:rsidRDefault="00D340AF" w:rsidP="00213788">
            <w:pPr>
              <w:snapToGrid w:val="0"/>
              <w:ind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1648" w:type="dxa"/>
            <w:shd w:val="clear" w:color="auto" w:fill="B4C6E7"/>
            <w:vAlign w:val="center"/>
          </w:tcPr>
          <w:p w14:paraId="1BBCFC53" w14:textId="77777777" w:rsidR="00D340AF" w:rsidRPr="00AD3FB1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Mes</w:t>
            </w:r>
            <w:r w:rsidR="00CD3CD4">
              <w:rPr>
                <w:rFonts w:ascii="Arial Narrow" w:hAnsi="Arial Narrow" w:cs="Arial"/>
                <w:b/>
                <w:sz w:val="22"/>
                <w:szCs w:val="22"/>
              </w:rPr>
              <w:t>/</w:t>
            </w:r>
            <w:r w:rsidRPr="00AD3FB1">
              <w:rPr>
                <w:rFonts w:ascii="Arial Narrow" w:hAnsi="Arial Narrow" w:cs="Arial"/>
                <w:b/>
                <w:sz w:val="22"/>
                <w:szCs w:val="22"/>
              </w:rPr>
              <w:t>Año</w:t>
            </w:r>
          </w:p>
        </w:tc>
        <w:tc>
          <w:tcPr>
            <w:tcW w:w="2707" w:type="dxa"/>
            <w:shd w:val="clear" w:color="auto" w:fill="B4C6E7"/>
            <w:vAlign w:val="center"/>
          </w:tcPr>
          <w:p w14:paraId="3C28C8A8" w14:textId="77777777" w:rsidR="00D340AF" w:rsidRPr="00AD3FB1" w:rsidRDefault="00CD3CD4" w:rsidP="00213788">
            <w:pPr>
              <w:ind w:left="-15" w:right="30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Herramientas</w:t>
            </w:r>
          </w:p>
        </w:tc>
      </w:tr>
      <w:tr w:rsidR="00D340AF" w:rsidRPr="00AD3FB1" w14:paraId="3A36B28F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296D76C4" w14:textId="77777777" w:rsidR="00D340AF" w:rsidRPr="00390939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7721577" w14:textId="77777777" w:rsidR="00D340AF" w:rsidRPr="00390939" w:rsidRDefault="00D340AF" w:rsidP="00213788">
            <w:pPr>
              <w:snapToGrid w:val="0"/>
              <w:ind w:left="345" w:right="30"/>
              <w:rPr>
                <w:rFonts w:ascii="Arial Narrow" w:hAnsi="Arial Narrow" w:cs="Arial"/>
              </w:rPr>
            </w:pPr>
          </w:p>
        </w:tc>
        <w:tc>
          <w:tcPr>
            <w:tcW w:w="1648" w:type="dxa"/>
            <w:vAlign w:val="center"/>
          </w:tcPr>
          <w:p w14:paraId="1EAE7563" w14:textId="77777777" w:rsidR="00D340AF" w:rsidRPr="00390939" w:rsidRDefault="00D340AF" w:rsidP="00213788">
            <w:pPr>
              <w:snapToGrid w:val="0"/>
              <w:ind w:left="-15" w:right="30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707" w:type="dxa"/>
            <w:vAlign w:val="center"/>
          </w:tcPr>
          <w:p w14:paraId="25DA13CF" w14:textId="77777777" w:rsidR="00D340AF" w:rsidRPr="00390939" w:rsidRDefault="00D340AF" w:rsidP="00213788">
            <w:pPr>
              <w:snapToGrid w:val="0"/>
              <w:ind w:left="-15" w:right="30"/>
              <w:rPr>
                <w:rFonts w:ascii="Arial Narrow" w:hAnsi="Arial Narrow" w:cs="Arial"/>
              </w:rPr>
            </w:pPr>
          </w:p>
        </w:tc>
      </w:tr>
      <w:tr w:rsidR="00D340AF" w:rsidRPr="00163DB5" w14:paraId="1870B097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5F6CE0EE" w14:textId="77777777" w:rsidR="00D340AF" w:rsidRPr="00390939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EFDE127" w14:textId="77777777" w:rsidR="00D340AF" w:rsidRPr="00390939" w:rsidRDefault="00D340AF" w:rsidP="00213788">
            <w:pPr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1CB37514" w14:textId="77777777" w:rsidR="00D340AF" w:rsidRPr="00390939" w:rsidRDefault="00D340AF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2B9F46ED" w14:textId="77777777" w:rsidR="00D340AF" w:rsidRPr="00163DB5" w:rsidRDefault="00D340AF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tr w:rsidR="00D340AF" w:rsidRPr="00163DB5" w14:paraId="26DF9D58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36335710" w14:textId="77777777" w:rsidR="00D340AF" w:rsidRDefault="00D340AF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A9FE238" w14:textId="77777777" w:rsidR="00D340AF" w:rsidRDefault="00D340AF" w:rsidP="00213788">
            <w:pPr>
              <w:ind w:left="345"/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12B65D48" w14:textId="77777777" w:rsidR="00D340AF" w:rsidRDefault="00D340AF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79254BF3" w14:textId="77777777" w:rsidR="00D340AF" w:rsidRDefault="00D340AF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tr w:rsidR="00A24CD1" w:rsidRPr="00163DB5" w14:paraId="2530043A" w14:textId="77777777" w:rsidTr="00213788">
        <w:trPr>
          <w:trHeight w:val="307"/>
        </w:trPr>
        <w:tc>
          <w:tcPr>
            <w:tcW w:w="2553" w:type="dxa"/>
            <w:vAlign w:val="center"/>
          </w:tcPr>
          <w:p w14:paraId="0797DF00" w14:textId="77777777" w:rsidR="00A24CD1" w:rsidRDefault="00A24CD1" w:rsidP="00213788">
            <w:pPr>
              <w:rPr>
                <w:rFonts w:ascii="Arial Narrow" w:hAnsi="Arial Narrow" w:cs="Arial"/>
              </w:rPr>
            </w:pPr>
          </w:p>
        </w:tc>
        <w:tc>
          <w:tcPr>
            <w:tcW w:w="2649" w:type="dxa"/>
            <w:vAlign w:val="center"/>
          </w:tcPr>
          <w:p w14:paraId="6852C131" w14:textId="77777777" w:rsidR="00A24CD1" w:rsidRDefault="00A24CD1" w:rsidP="00213788">
            <w:pPr>
              <w:ind w:left="345"/>
              <w:rPr>
                <w:rFonts w:ascii="Arial Narrow" w:hAnsi="Arial Narrow"/>
              </w:rPr>
            </w:pPr>
          </w:p>
        </w:tc>
        <w:tc>
          <w:tcPr>
            <w:tcW w:w="1648" w:type="dxa"/>
            <w:vAlign w:val="center"/>
          </w:tcPr>
          <w:p w14:paraId="49CA5C7E" w14:textId="77777777" w:rsidR="00A24CD1" w:rsidRDefault="00A24CD1" w:rsidP="0021378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07" w:type="dxa"/>
            <w:vAlign w:val="center"/>
          </w:tcPr>
          <w:p w14:paraId="734B274F" w14:textId="77777777" w:rsidR="00A24CD1" w:rsidRDefault="00A24CD1" w:rsidP="00213788">
            <w:pPr>
              <w:snapToGrid w:val="0"/>
              <w:ind w:right="30"/>
              <w:rPr>
                <w:rFonts w:ascii="Arial Narrow" w:hAnsi="Arial Narrow" w:cs="Arial"/>
                <w:lang w:val="es-EC"/>
              </w:rPr>
            </w:pPr>
          </w:p>
        </w:tc>
      </w:tr>
      <w:bookmarkEnd w:id="0"/>
    </w:tbl>
    <w:p w14:paraId="6BA3FA61" w14:textId="77777777" w:rsidR="00D340AF" w:rsidRDefault="00D340AF" w:rsidP="00D340AF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  <w:lang w:val="es-EC"/>
        </w:rPr>
      </w:pPr>
    </w:p>
    <w:p w14:paraId="21504C0C" w14:textId="77777777" w:rsidR="00D340AF" w:rsidRDefault="00D340AF" w:rsidP="00ED2AF1">
      <w:pPr>
        <w:tabs>
          <w:tab w:val="left" w:pos="552"/>
        </w:tabs>
        <w:ind w:left="-15" w:right="30"/>
        <w:jc w:val="both"/>
        <w:rPr>
          <w:rFonts w:ascii="Arial Narrow" w:hAnsi="Arial Narrow" w:cs="Arial"/>
          <w:b/>
          <w:sz w:val="22"/>
          <w:szCs w:val="22"/>
        </w:rPr>
      </w:pPr>
    </w:p>
    <w:p w14:paraId="278A2F25" w14:textId="77777777" w:rsidR="006F7B0D" w:rsidRDefault="00D340AF" w:rsidP="00A97F55">
      <w:pPr>
        <w:tabs>
          <w:tab w:val="left" w:pos="-858"/>
          <w:tab w:val="left" w:pos="426"/>
        </w:tabs>
        <w:ind w:right="3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6</w:t>
      </w:r>
      <w:r w:rsidR="00A97F55">
        <w:rPr>
          <w:rFonts w:ascii="Arial Narrow" w:hAnsi="Arial Narrow" w:cs="Arial"/>
          <w:b/>
          <w:sz w:val="22"/>
          <w:szCs w:val="22"/>
        </w:rPr>
        <w:t xml:space="preserve">.    </w:t>
      </w:r>
      <w:r w:rsidR="00A97F55" w:rsidRPr="009072E9">
        <w:rPr>
          <w:rFonts w:ascii="Arial Narrow" w:hAnsi="Arial Narrow" w:cs="Arial"/>
          <w:b/>
          <w:sz w:val="22"/>
          <w:szCs w:val="22"/>
        </w:rPr>
        <w:t>Experiencia</w:t>
      </w:r>
      <w:r w:rsidR="00CD3CD4">
        <w:rPr>
          <w:rFonts w:ascii="Arial Narrow" w:hAnsi="Arial Narrow" w:cs="Arial"/>
          <w:b/>
          <w:sz w:val="22"/>
          <w:szCs w:val="22"/>
        </w:rPr>
        <w:t xml:space="preserve"> laboral</w:t>
      </w:r>
      <w:r w:rsidR="00A97F55" w:rsidRPr="009072E9">
        <w:rPr>
          <w:rFonts w:ascii="Arial Narrow" w:hAnsi="Arial Narrow" w:cs="Arial"/>
          <w:b/>
          <w:sz w:val="22"/>
          <w:szCs w:val="22"/>
        </w:rPr>
        <w:t>:</w:t>
      </w:r>
      <w:r w:rsidR="00A97F55">
        <w:rPr>
          <w:rFonts w:ascii="Arial Narrow" w:hAnsi="Arial Narrow" w:cs="Arial"/>
          <w:b/>
          <w:sz w:val="22"/>
          <w:szCs w:val="22"/>
        </w:rPr>
        <w:t xml:space="preserve"> </w:t>
      </w:r>
    </w:p>
    <w:p w14:paraId="7B3F5C1B" w14:textId="77777777" w:rsidR="00A97F55" w:rsidRPr="009072E9" w:rsidRDefault="00A97F55" w:rsidP="00826B9E">
      <w:pPr>
        <w:tabs>
          <w:tab w:val="left" w:pos="-1575"/>
        </w:tabs>
        <w:ind w:left="-15" w:right="30"/>
        <w:jc w:val="both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83893" w:rsidRPr="009072E9" w14:paraId="4CC98B52" w14:textId="77777777" w:rsidTr="00553694">
        <w:tc>
          <w:tcPr>
            <w:tcW w:w="2881" w:type="dxa"/>
            <w:vAlign w:val="center"/>
          </w:tcPr>
          <w:p w14:paraId="48BD6474" w14:textId="77777777" w:rsidR="00183893" w:rsidRPr="006F7B0D" w:rsidRDefault="00CD3CD4" w:rsidP="00553694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="00183893"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24C39EAB" w14:textId="77777777" w:rsidR="00183893" w:rsidRPr="004614CA" w:rsidRDefault="00183893" w:rsidP="00553694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7FAAC881" w14:textId="77777777" w:rsidR="00183893" w:rsidRPr="009072E9" w:rsidRDefault="00183893" w:rsidP="00553694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55DAFA84" w14:textId="77777777" w:rsidR="00183893" w:rsidRPr="009072E9" w:rsidRDefault="00183893" w:rsidP="00553694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 w:rsidR="00CD3CD4"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387E764F" w14:textId="77777777" w:rsidTr="00FF1726">
        <w:tc>
          <w:tcPr>
            <w:tcW w:w="8644" w:type="dxa"/>
            <w:gridSpan w:val="3"/>
          </w:tcPr>
          <w:p w14:paraId="6A295FF5" w14:textId="77777777" w:rsidR="00106322" w:rsidRDefault="00106322" w:rsidP="00553694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2265E684" w14:textId="77777777" w:rsidR="00106322" w:rsidRDefault="00106322" w:rsidP="0055369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85037ED" w14:textId="54E51E9E" w:rsidR="00106322" w:rsidRPr="009072E9" w:rsidRDefault="00106322" w:rsidP="00553694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2F11B1AA" w14:textId="77777777" w:rsidTr="00353596">
        <w:trPr>
          <w:trHeight w:val="777"/>
        </w:trPr>
        <w:tc>
          <w:tcPr>
            <w:tcW w:w="8644" w:type="dxa"/>
            <w:gridSpan w:val="3"/>
          </w:tcPr>
          <w:p w14:paraId="5F969652" w14:textId="40EEFA78" w:rsidR="00106322" w:rsidRPr="009072E9" w:rsidRDefault="00106322" w:rsidP="00553694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54D9937C" w14:textId="77777777" w:rsidR="0018382D" w:rsidRDefault="0018382D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p w14:paraId="39FBD5E3" w14:textId="77777777" w:rsidR="00CD3CD4" w:rsidRDefault="00CD3CD4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CD3CD4" w:rsidRPr="009072E9" w14:paraId="7FDDAC27" w14:textId="77777777" w:rsidTr="006B0863">
        <w:tc>
          <w:tcPr>
            <w:tcW w:w="2881" w:type="dxa"/>
            <w:vAlign w:val="center"/>
          </w:tcPr>
          <w:p w14:paraId="0D493724" w14:textId="77777777" w:rsidR="00CD3CD4" w:rsidRPr="006F7B0D" w:rsidRDefault="00CD3CD4" w:rsidP="006B0863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4CD5131B" w14:textId="77777777" w:rsidR="00CD3CD4" w:rsidRPr="004614CA" w:rsidRDefault="00CD3CD4" w:rsidP="006B0863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254AC109" w14:textId="77777777" w:rsidR="00CD3CD4" w:rsidRPr="009072E9" w:rsidRDefault="00CD3CD4" w:rsidP="006B0863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3FDC4206" w14:textId="77777777" w:rsidR="00CD3CD4" w:rsidRPr="009072E9" w:rsidRDefault="00CD3CD4" w:rsidP="006B0863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3AD1B022" w14:textId="77777777" w:rsidTr="007F3FC8">
        <w:tc>
          <w:tcPr>
            <w:tcW w:w="8644" w:type="dxa"/>
            <w:gridSpan w:val="3"/>
          </w:tcPr>
          <w:p w14:paraId="226B2B10" w14:textId="77777777" w:rsidR="00106322" w:rsidRDefault="00106322" w:rsidP="006B0863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67DA38CB" w14:textId="77777777" w:rsidR="00106322" w:rsidRDefault="00106322" w:rsidP="006B0863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</w:p>
          <w:p w14:paraId="1F19C61B" w14:textId="56B4629A" w:rsidR="00106322" w:rsidRPr="009072E9" w:rsidRDefault="00106322" w:rsidP="006B086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08258DBC" w14:textId="77777777" w:rsidTr="001E5B9C">
        <w:trPr>
          <w:trHeight w:val="777"/>
        </w:trPr>
        <w:tc>
          <w:tcPr>
            <w:tcW w:w="8644" w:type="dxa"/>
            <w:gridSpan w:val="3"/>
          </w:tcPr>
          <w:p w14:paraId="56E67136" w14:textId="77777777" w:rsidR="00106322" w:rsidRDefault="00106322" w:rsidP="006B0863">
            <w:pPr>
              <w:widowControl w:val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  <w:p w14:paraId="399397E6" w14:textId="77777777" w:rsidR="00106322" w:rsidRDefault="00106322" w:rsidP="006B0863">
            <w:pPr>
              <w:widowControl w:val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</w:p>
          <w:p w14:paraId="5655A8DC" w14:textId="77777777" w:rsidR="00106322" w:rsidRDefault="00106322" w:rsidP="006B0863">
            <w:pPr>
              <w:widowControl w:val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</w:p>
          <w:p w14:paraId="664F3809" w14:textId="5D31AF8D" w:rsidR="00106322" w:rsidRPr="009072E9" w:rsidRDefault="00106322" w:rsidP="006B0863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</w:tbl>
    <w:p w14:paraId="23BB1E52" w14:textId="77777777" w:rsidR="00FF5B15" w:rsidRDefault="00FF5B15" w:rsidP="00A2581E">
      <w:pPr>
        <w:tabs>
          <w:tab w:val="left" w:pos="-1575"/>
        </w:tabs>
        <w:ind w:right="30"/>
        <w:jc w:val="both"/>
        <w:rPr>
          <w:rFonts w:ascii="Arial Narrow" w:hAnsi="Arial Narrow" w:cs="Arial"/>
          <w:i/>
          <w:sz w:val="22"/>
          <w:szCs w:val="22"/>
          <w:highlight w:val="yellow"/>
        </w:rPr>
      </w:pPr>
    </w:p>
    <w:p w14:paraId="5B709678" w14:textId="77777777" w:rsidR="009168AC" w:rsidRDefault="009168AC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EF58DA7" w14:textId="77777777" w:rsidTr="003F6B10">
        <w:tc>
          <w:tcPr>
            <w:tcW w:w="2881" w:type="dxa"/>
            <w:vAlign w:val="center"/>
          </w:tcPr>
          <w:p w14:paraId="6D6B121A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3FA2653C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541276F4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636A4568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5A34ABB6" w14:textId="77777777" w:rsidTr="003F6B10">
        <w:tc>
          <w:tcPr>
            <w:tcW w:w="8644" w:type="dxa"/>
            <w:gridSpan w:val="3"/>
          </w:tcPr>
          <w:p w14:paraId="2D484EEF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4A08E5B0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26079FC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390362A6" w14:textId="77777777" w:rsidTr="003F6B10">
        <w:trPr>
          <w:trHeight w:val="777"/>
        </w:trPr>
        <w:tc>
          <w:tcPr>
            <w:tcW w:w="8644" w:type="dxa"/>
            <w:gridSpan w:val="3"/>
          </w:tcPr>
          <w:p w14:paraId="31AC45ED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7262013D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24BA781F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10B0C45B" w14:textId="77777777" w:rsidR="00106322" w:rsidRPr="00106322" w:rsidRDefault="00106322" w:rsidP="00106322">
      <w:pPr>
        <w:rPr>
          <w:rFonts w:ascii="Arial Narrow" w:hAnsi="Arial Narrow" w:cs="Arial"/>
          <w:sz w:val="22"/>
          <w:szCs w:val="22"/>
        </w:rPr>
      </w:pPr>
    </w:p>
    <w:p w14:paraId="34BAD285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7D9D23DF" w14:textId="77777777" w:rsidTr="003F6B10">
        <w:tc>
          <w:tcPr>
            <w:tcW w:w="2881" w:type="dxa"/>
            <w:vAlign w:val="center"/>
          </w:tcPr>
          <w:p w14:paraId="0C359416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7E7EBA40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5EBC142C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705EBD9D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796575E8" w14:textId="77777777" w:rsidTr="003F6B10">
        <w:tc>
          <w:tcPr>
            <w:tcW w:w="8644" w:type="dxa"/>
            <w:gridSpan w:val="3"/>
          </w:tcPr>
          <w:p w14:paraId="10761B53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1E02F5A1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7295D6FC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161FB1D9" w14:textId="77777777" w:rsidTr="003F6B10">
        <w:trPr>
          <w:trHeight w:val="777"/>
        </w:trPr>
        <w:tc>
          <w:tcPr>
            <w:tcW w:w="8644" w:type="dxa"/>
            <w:gridSpan w:val="3"/>
          </w:tcPr>
          <w:p w14:paraId="446948EE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52F49644" w14:textId="1A6921E0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br w:type="page"/>
      </w:r>
    </w:p>
    <w:p w14:paraId="05B54A3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106322" w:rsidRPr="009072E9" w14:paraId="6D7B4974" w14:textId="77777777" w:rsidTr="003F6B10">
        <w:tc>
          <w:tcPr>
            <w:tcW w:w="2881" w:type="dxa"/>
            <w:vAlign w:val="center"/>
          </w:tcPr>
          <w:p w14:paraId="321C5B5E" w14:textId="77777777" w:rsidR="00106322" w:rsidRPr="006F7B0D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Nombre de la I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nstitución:</w:t>
            </w:r>
          </w:p>
          <w:p w14:paraId="04E9F733" w14:textId="77777777" w:rsidR="00106322" w:rsidRPr="004614CA" w:rsidRDefault="00106322" w:rsidP="003F6B10">
            <w:pPr>
              <w:widowControl w:val="0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  <w:tc>
          <w:tcPr>
            <w:tcW w:w="2881" w:type="dxa"/>
            <w:vAlign w:val="center"/>
          </w:tcPr>
          <w:p w14:paraId="1EBD0F09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Fecha de ingreso:</w:t>
            </w:r>
            <w:r w:rsidRPr="0018382D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2882" w:type="dxa"/>
            <w:vAlign w:val="center"/>
          </w:tcPr>
          <w:p w14:paraId="55F685E3" w14:textId="77777777" w:rsidR="00106322" w:rsidRPr="009072E9" w:rsidRDefault="00106322" w:rsidP="003F6B10">
            <w:pPr>
              <w:widowControl w:val="0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6F7B0D">
              <w:rPr>
                <w:rFonts w:ascii="Arial Narrow" w:hAnsi="Arial Narrow"/>
                <w:b/>
                <w:sz w:val="22"/>
                <w:szCs w:val="22"/>
              </w:rPr>
              <w:t>Fecha de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finalización del contrato</w:t>
            </w:r>
            <w:r w:rsidRPr="006F7B0D">
              <w:rPr>
                <w:rFonts w:ascii="Arial Narrow" w:hAnsi="Arial Narrow"/>
                <w:b/>
                <w:sz w:val="22"/>
                <w:szCs w:val="22"/>
              </w:rPr>
              <w:t>:</w:t>
            </w:r>
            <w:r w:rsidRPr="009072E9">
              <w:rPr>
                <w:rFonts w:ascii="Arial Narrow" w:hAnsi="Arial Narrow"/>
                <w:sz w:val="22"/>
                <w:szCs w:val="22"/>
              </w:rPr>
              <w:t xml:space="preserve">  </w:t>
            </w:r>
          </w:p>
        </w:tc>
      </w:tr>
      <w:tr w:rsidR="00106322" w:rsidRPr="009072E9" w14:paraId="6A3A550C" w14:textId="77777777" w:rsidTr="003F6B10">
        <w:tc>
          <w:tcPr>
            <w:tcW w:w="8644" w:type="dxa"/>
            <w:gridSpan w:val="3"/>
          </w:tcPr>
          <w:p w14:paraId="2DBDC7E0" w14:textId="77777777" w:rsidR="00106322" w:rsidRDefault="00106322" w:rsidP="003F6B10">
            <w:pPr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Posición:</w:t>
            </w:r>
          </w:p>
          <w:p w14:paraId="64A9A308" w14:textId="77777777" w:rsidR="00106322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AE04EC2" w14:textId="77777777" w:rsidR="00106322" w:rsidRPr="009072E9" w:rsidRDefault="00106322" w:rsidP="003F6B10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106322" w:rsidRPr="009072E9" w14:paraId="00BAD424" w14:textId="77777777" w:rsidTr="003F6B10">
        <w:trPr>
          <w:trHeight w:val="777"/>
        </w:trPr>
        <w:tc>
          <w:tcPr>
            <w:tcW w:w="8644" w:type="dxa"/>
            <w:gridSpan w:val="3"/>
          </w:tcPr>
          <w:p w14:paraId="5ADD8EC4" w14:textId="77777777" w:rsidR="00106322" w:rsidRPr="009072E9" w:rsidRDefault="00106322" w:rsidP="003F6B10">
            <w:pPr>
              <w:widowControl w:val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81431">
              <w:rPr>
                <w:rFonts w:ascii="Arial Narrow" w:hAnsi="Arial Narrow"/>
                <w:b/>
                <w:sz w:val="22"/>
                <w:szCs w:val="22"/>
              </w:rPr>
              <w:t>Principales funciones:</w:t>
            </w:r>
          </w:p>
        </w:tc>
      </w:tr>
    </w:tbl>
    <w:p w14:paraId="412135DE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55EA381B" w14:textId="77777777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7E0E292D" w14:textId="30B8FF0D" w:rsidR="00106322" w:rsidRDefault="00106322" w:rsidP="009168AC">
      <w:pPr>
        <w:ind w:right="30"/>
        <w:rPr>
          <w:rFonts w:ascii="Arial Narrow" w:hAnsi="Arial Narrow" w:cs="Arial"/>
          <w:sz w:val="22"/>
          <w:szCs w:val="22"/>
        </w:rPr>
      </w:pPr>
    </w:p>
    <w:p w14:paraId="094973A8" w14:textId="77777777" w:rsidR="007C0FB1" w:rsidRDefault="00D340AF" w:rsidP="009168AC">
      <w:pPr>
        <w:ind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7</w:t>
      </w:r>
      <w:r w:rsidR="00D4231B">
        <w:rPr>
          <w:rFonts w:ascii="Arial Narrow" w:hAnsi="Arial Narrow" w:cs="Arial"/>
          <w:b/>
          <w:bCs/>
          <w:sz w:val="22"/>
          <w:szCs w:val="22"/>
          <w:lang w:val="es-ES_tradnl"/>
        </w:rPr>
        <w:t>.</w:t>
      </w:r>
      <w:r w:rsidR="00A97F55">
        <w:rPr>
          <w:rFonts w:ascii="Arial Narrow" w:hAnsi="Arial Narrow" w:cs="Arial"/>
          <w:b/>
          <w:bCs/>
          <w:sz w:val="22"/>
          <w:szCs w:val="22"/>
          <w:lang w:val="es-ES_tradnl"/>
        </w:rPr>
        <w:t xml:space="preserve">    Autoevaluación</w:t>
      </w:r>
    </w:p>
    <w:p w14:paraId="61E6A362" w14:textId="77777777" w:rsidR="004A2A9F" w:rsidRDefault="007C0FB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  <w:r>
        <w:rPr>
          <w:rFonts w:ascii="Arial Narrow" w:hAnsi="Arial Narrow" w:cs="Arial"/>
          <w:b/>
          <w:bCs/>
          <w:sz w:val="22"/>
          <w:szCs w:val="22"/>
          <w:lang w:val="es-ES_tradnl"/>
        </w:rPr>
        <w:t>En una escala del 1 al 10 (siendo 1 la menor y 10 la máxima calificación) auto califique su dominio de las siguientes herramientas:</w:t>
      </w:r>
    </w:p>
    <w:p w14:paraId="6816DF02" w14:textId="77777777" w:rsidR="00F50521" w:rsidRDefault="00F50521" w:rsidP="00A97F55">
      <w:pPr>
        <w:ind w:left="-15" w:right="30"/>
        <w:rPr>
          <w:rFonts w:ascii="Arial Narrow" w:hAnsi="Arial Narrow" w:cs="Arial"/>
          <w:b/>
          <w:bCs/>
          <w:sz w:val="22"/>
          <w:szCs w:val="22"/>
          <w:lang w:val="es-ES_tradnl"/>
        </w:rPr>
      </w:pPr>
    </w:p>
    <w:p w14:paraId="50764BF5" w14:textId="77777777" w:rsidR="00397790" w:rsidRDefault="00397790" w:rsidP="00397790">
      <w:pPr>
        <w:rPr>
          <w:rFonts w:ascii="Arial Narrow" w:hAnsi="Arial Narrow"/>
          <w:sz w:val="22"/>
          <w:szCs w:val="22"/>
        </w:rPr>
      </w:pPr>
    </w:p>
    <w:tbl>
      <w:tblPr>
        <w:tblW w:w="62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8"/>
        <w:gridCol w:w="1224"/>
        <w:gridCol w:w="1262"/>
        <w:gridCol w:w="1262"/>
        <w:gridCol w:w="1262"/>
      </w:tblGrid>
      <w:tr w:rsidR="00EF1DBB" w:rsidRPr="00502240" w14:paraId="5BAC6E4D" w14:textId="77777777" w:rsidTr="00976E3D">
        <w:trPr>
          <w:trHeight w:val="507"/>
          <w:jc w:val="center"/>
        </w:trPr>
        <w:tc>
          <w:tcPr>
            <w:tcW w:w="1208" w:type="dxa"/>
            <w:shd w:val="clear" w:color="auto" w:fill="B4C6E7"/>
            <w:vAlign w:val="center"/>
            <w:hideMark/>
          </w:tcPr>
          <w:p w14:paraId="654CD5FC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tecnológicos</w:t>
            </w:r>
          </w:p>
        </w:tc>
        <w:tc>
          <w:tcPr>
            <w:tcW w:w="1224" w:type="dxa"/>
            <w:shd w:val="clear" w:color="auto" w:fill="B4C6E7"/>
            <w:vAlign w:val="center"/>
            <w:hideMark/>
          </w:tcPr>
          <w:p w14:paraId="4FBA1889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 w:rsidRPr="00CD3CD4"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Conocimiento en mitigación de riesgos</w:t>
            </w:r>
          </w:p>
        </w:tc>
        <w:tc>
          <w:tcPr>
            <w:tcW w:w="1262" w:type="dxa"/>
            <w:shd w:val="clear" w:color="auto" w:fill="B4C6E7"/>
            <w:vAlign w:val="center"/>
            <w:hideMark/>
          </w:tcPr>
          <w:p w14:paraId="314C2081" w14:textId="77777777" w:rsidR="00EF1DBB" w:rsidRPr="008E794D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Metodologías ágiles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5087BB72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proyectos en la nube</w:t>
            </w:r>
          </w:p>
        </w:tc>
        <w:tc>
          <w:tcPr>
            <w:tcW w:w="1262" w:type="dxa"/>
            <w:shd w:val="clear" w:color="auto" w:fill="B4C6E7"/>
            <w:vAlign w:val="center"/>
          </w:tcPr>
          <w:p w14:paraId="022EE24E" w14:textId="77777777" w:rsidR="00EF1DBB" w:rsidRDefault="00EF1DBB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Ingeniería de procesos</w:t>
            </w:r>
          </w:p>
        </w:tc>
      </w:tr>
      <w:tr w:rsidR="00EF1DBB" w:rsidRPr="00502240" w14:paraId="266AEB08" w14:textId="77777777" w:rsidTr="00EF1DBB">
        <w:trPr>
          <w:trHeight w:val="300"/>
          <w:jc w:val="center"/>
        </w:trPr>
        <w:tc>
          <w:tcPr>
            <w:tcW w:w="1208" w:type="dxa"/>
            <w:noWrap/>
            <w:vAlign w:val="bottom"/>
          </w:tcPr>
          <w:p w14:paraId="01106103" w14:textId="786139D8" w:rsidR="00EF1DBB" w:rsidRPr="00502240" w:rsidRDefault="00EF1DBB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24" w:type="dxa"/>
            <w:noWrap/>
            <w:vAlign w:val="bottom"/>
          </w:tcPr>
          <w:p w14:paraId="6C665CD2" w14:textId="76E633E1" w:rsidR="00EF1DBB" w:rsidRPr="00502240" w:rsidRDefault="00EF1DBB" w:rsidP="006E0E02">
            <w:pP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  <w:noWrap/>
            <w:vAlign w:val="bottom"/>
          </w:tcPr>
          <w:p w14:paraId="2E03CEFD" w14:textId="602141CD" w:rsidR="00EF1DBB" w:rsidRPr="00502240" w:rsidRDefault="00EF1DBB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</w:tcPr>
          <w:p w14:paraId="63289819" w14:textId="3556DB21" w:rsidR="00EF1DBB" w:rsidRPr="00502240" w:rsidRDefault="00EF1DBB" w:rsidP="006E0E02">
            <w:pPr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262" w:type="dxa"/>
          </w:tcPr>
          <w:p w14:paraId="275FEF45" w14:textId="441D5BC8" w:rsidR="00EF1DBB" w:rsidRPr="00502240" w:rsidRDefault="00EF1DBB" w:rsidP="00730304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EC757E3" w14:textId="77777777" w:rsidR="000C0BCC" w:rsidRPr="00C2024A" w:rsidRDefault="000C0BCC" w:rsidP="000C0BCC">
      <w:pPr>
        <w:rPr>
          <w:rFonts w:ascii="Arial Narrow" w:hAnsi="Arial Narrow"/>
          <w:sz w:val="22"/>
          <w:szCs w:val="22"/>
        </w:rPr>
      </w:pPr>
    </w:p>
    <w:tbl>
      <w:tblPr>
        <w:tblW w:w="75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1018"/>
        <w:gridCol w:w="1102"/>
        <w:gridCol w:w="1114"/>
        <w:gridCol w:w="1105"/>
        <w:gridCol w:w="1077"/>
        <w:gridCol w:w="1077"/>
      </w:tblGrid>
      <w:tr w:rsidR="00782787" w:rsidRPr="008E794D" w14:paraId="4B4A0B29" w14:textId="6D7480D5" w:rsidTr="00782787">
        <w:trPr>
          <w:trHeight w:val="675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7083925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MS Project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02918BE4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Jira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  <w:hideMark/>
          </w:tcPr>
          <w:p w14:paraId="24B0688C" w14:textId="77777777" w:rsidR="00782787" w:rsidRPr="008E794D" w:rsidRDefault="00782787" w:rsidP="006B0863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Planner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EA7779D" w14:textId="77777777" w:rsidR="00782787" w:rsidRDefault="00782787" w:rsidP="00695F71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Scrum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19A487B9" w14:textId="2C431502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procesos de negocios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  <w:vAlign w:val="center"/>
          </w:tcPr>
          <w:p w14:paraId="57F774D6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Power BI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/>
          </w:tcPr>
          <w:p w14:paraId="59FA96E8" w14:textId="77777777" w:rsidR="00782787" w:rsidRDefault="00782787" w:rsidP="00BA1B30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</w:p>
          <w:p w14:paraId="297F63F1" w14:textId="517FD3CB" w:rsidR="00782787" w:rsidRDefault="00782787" w:rsidP="00782787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Gestión de relaciones con el cliente</w:t>
            </w:r>
          </w:p>
        </w:tc>
      </w:tr>
      <w:tr w:rsidR="00782787" w:rsidRPr="008E794D" w14:paraId="49F743E7" w14:textId="1729D212" w:rsidTr="00782787">
        <w:trPr>
          <w:trHeight w:val="260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006E" w14:textId="05A8E0CF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C6250" w14:textId="61F16B29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475B3" w14:textId="13D80982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241751" w14:textId="5532AB07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9F3640" w14:textId="3DD5FC09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0F517" w14:textId="59E83F6C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CB4E3" w14:textId="3AC521AB" w:rsidR="00782787" w:rsidRPr="0087565A" w:rsidRDefault="00782787" w:rsidP="006B086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9C4D4BF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</w:p>
    <w:p w14:paraId="1DFED60B" w14:textId="77777777" w:rsidR="00782787" w:rsidRDefault="00782787" w:rsidP="0018382D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189"/>
        <w:gridCol w:w="1394"/>
        <w:gridCol w:w="1066"/>
      </w:tblGrid>
      <w:tr w:rsidR="00DA17FB" w:rsidRPr="008E794D" w14:paraId="4075E2BC" w14:textId="77777777" w:rsidTr="00DA17FB">
        <w:trPr>
          <w:trHeight w:val="675"/>
          <w:jc w:val="center"/>
        </w:trPr>
        <w:tc>
          <w:tcPr>
            <w:tcW w:w="1189" w:type="dxa"/>
            <w:shd w:val="clear" w:color="auto" w:fill="B4C6E7"/>
            <w:vAlign w:val="center"/>
          </w:tcPr>
          <w:p w14:paraId="7283422E" w14:textId="0FC1B9E5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Soluciones en Salesforce</w:t>
            </w:r>
          </w:p>
        </w:tc>
        <w:tc>
          <w:tcPr>
            <w:tcW w:w="1189" w:type="dxa"/>
            <w:shd w:val="clear" w:color="auto" w:fill="B4C6E7"/>
            <w:vAlign w:val="center"/>
            <w:hideMark/>
          </w:tcPr>
          <w:p w14:paraId="008EA44D" w14:textId="1CDCB9F7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Workflow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 </w:t>
            </w:r>
          </w:p>
          <w:p w14:paraId="6EAA4B94" w14:textId="6DF64993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Automatización de procesos</w:t>
            </w:r>
          </w:p>
        </w:tc>
        <w:tc>
          <w:tcPr>
            <w:tcW w:w="1394" w:type="dxa"/>
            <w:shd w:val="clear" w:color="auto" w:fill="B4C6E7"/>
            <w:vAlign w:val="center"/>
            <w:hideMark/>
          </w:tcPr>
          <w:p w14:paraId="16226840" w14:textId="724AB6DB" w:rsidR="00DA17FB" w:rsidRPr="008E794D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IBM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Filenet</w:t>
            </w:r>
            <w:proofErr w:type="spellEnd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(gestión documental)</w:t>
            </w:r>
          </w:p>
        </w:tc>
        <w:tc>
          <w:tcPr>
            <w:tcW w:w="1066" w:type="dxa"/>
            <w:shd w:val="clear" w:color="auto" w:fill="B4C6E7"/>
            <w:vAlign w:val="center"/>
          </w:tcPr>
          <w:p w14:paraId="2303247C" w14:textId="3F2C38C1" w:rsidR="00DA17FB" w:rsidRDefault="00DA17FB" w:rsidP="00DA17FB">
            <w:pPr>
              <w:jc w:val="center"/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 xml:space="preserve">Gestión de </w:t>
            </w:r>
            <w:proofErr w:type="spellStart"/>
            <w:r>
              <w:rPr>
                <w:rFonts w:ascii="Calibri" w:hAnsi="Calibri"/>
                <w:b/>
                <w:bCs/>
                <w:color w:val="000000"/>
                <w:sz w:val="16"/>
                <w:szCs w:val="16"/>
                <w:lang w:eastAsia="es-EC"/>
              </w:rPr>
              <w:t>stakeholders</w:t>
            </w:r>
            <w:proofErr w:type="spellEnd"/>
          </w:p>
        </w:tc>
      </w:tr>
      <w:tr w:rsidR="00DA17FB" w:rsidRPr="0087565A" w14:paraId="7DD105EE" w14:textId="77777777" w:rsidTr="00DA17FB">
        <w:trPr>
          <w:trHeight w:val="260"/>
          <w:jc w:val="center"/>
        </w:trPr>
        <w:tc>
          <w:tcPr>
            <w:tcW w:w="1189" w:type="dxa"/>
            <w:vAlign w:val="center"/>
          </w:tcPr>
          <w:p w14:paraId="101BE06F" w14:textId="27B00338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189" w:type="dxa"/>
            <w:vAlign w:val="center"/>
          </w:tcPr>
          <w:p w14:paraId="50FDFF21" w14:textId="75AA774F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394" w:type="dxa"/>
            <w:vAlign w:val="center"/>
          </w:tcPr>
          <w:p w14:paraId="3B3177D2" w14:textId="78E14895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  <w:tc>
          <w:tcPr>
            <w:tcW w:w="1066" w:type="dxa"/>
          </w:tcPr>
          <w:p w14:paraId="53A4B835" w14:textId="37A96700" w:rsidR="00DA17FB" w:rsidRPr="0087565A" w:rsidRDefault="00DA17FB" w:rsidP="00DA17FB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2B6F919F" w14:textId="1C63068B" w:rsidR="00782787" w:rsidRDefault="00782787" w:rsidP="0018382D">
      <w:pPr>
        <w:rPr>
          <w:rFonts w:ascii="Arial Narrow" w:hAnsi="Arial Narrow"/>
          <w:sz w:val="22"/>
          <w:szCs w:val="22"/>
        </w:rPr>
      </w:pPr>
    </w:p>
    <w:sectPr w:rsidR="00782787" w:rsidSect="00203EE4">
      <w:headerReference w:type="default" r:id="rId10"/>
      <w:footerReference w:type="default" r:id="rId11"/>
      <w:pgSz w:w="11905" w:h="16837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0B39" w14:textId="77777777" w:rsidR="00B30A5E" w:rsidRDefault="00B30A5E">
      <w:r>
        <w:separator/>
      </w:r>
    </w:p>
  </w:endnote>
  <w:endnote w:type="continuationSeparator" w:id="0">
    <w:p w14:paraId="1A75DF95" w14:textId="77777777" w:rsidR="00B30A5E" w:rsidRDefault="00B3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@MS Mincho">
    <w:altName w:val="@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lmer B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DF06" w14:textId="77777777" w:rsidR="00FA7B32" w:rsidRDefault="00FA7B32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993146">
      <w:rPr>
        <w:noProof/>
      </w:rPr>
      <w:t>6</w:t>
    </w:r>
    <w:r>
      <w:fldChar w:fldCharType="end"/>
    </w:r>
    <w:r>
      <w:t xml:space="preserve"> de </w:t>
    </w:r>
    <w:r>
      <w:fldChar w:fldCharType="begin"/>
    </w:r>
    <w:r>
      <w:instrText xml:space="preserve"> NUMPAGES  </w:instrText>
    </w:r>
    <w:r>
      <w:fldChar w:fldCharType="separate"/>
    </w:r>
    <w:r w:rsidR="00993146">
      <w:rPr>
        <w:noProof/>
      </w:rPr>
      <w:t>7</w:t>
    </w:r>
    <w:r>
      <w:fldChar w:fldCharType="end"/>
    </w:r>
  </w:p>
  <w:p w14:paraId="7E58DA2B" w14:textId="77777777" w:rsidR="00FA7B32" w:rsidRDefault="00FA7B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FB91" w14:textId="77777777" w:rsidR="00B30A5E" w:rsidRDefault="00B30A5E">
      <w:r>
        <w:separator/>
      </w:r>
    </w:p>
  </w:footnote>
  <w:footnote w:type="continuationSeparator" w:id="0">
    <w:p w14:paraId="1BE5090E" w14:textId="77777777" w:rsidR="00B30A5E" w:rsidRDefault="00B30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6505" w14:textId="77777777" w:rsidR="00387A7A" w:rsidRPr="00C728D7" w:rsidRDefault="00B30A5E" w:rsidP="00387A7A">
    <w:pPr>
      <w:pStyle w:val="Encabezado"/>
      <w:jc w:val="right"/>
      <w:rPr>
        <w:sz w:val="24"/>
        <w:szCs w:val="24"/>
        <w:lang w:val="es-ES"/>
      </w:rPr>
    </w:pPr>
    <w:r>
      <w:rPr>
        <w:noProof/>
      </w:rPr>
      <w:pict w14:anchorId="1A83A1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style="position:absolute;left:0;text-align:left;margin-left:0;margin-top:0;width:724.85pt;height:4.9pt;z-index:251657728;visibility:visible;mso-position-horizontal:center;mso-position-horizontal-relative:margin;mso-position-vertical:top;mso-position-vertical-relative:margin">
          <v:imagedata r:id="rId1" o:title=""/>
          <w10:wrap type="square" anchorx="margin" anchory="margin"/>
        </v:shape>
      </w:pict>
    </w:r>
    <w:r>
      <w:pict w14:anchorId="46CCE7B1">
        <v:shape id="_x0000_i1025" type="#_x0000_t75" style="width:137.4pt;height:39.6pt">
          <v:imagedata r:id="rId2" o:title=""/>
        </v:shape>
      </w:pict>
    </w:r>
  </w:p>
  <w:p w14:paraId="215A4244" w14:textId="77777777" w:rsidR="00D056B2" w:rsidRPr="00C728D7" w:rsidRDefault="00D056B2" w:rsidP="00C728D7">
    <w:pPr>
      <w:pStyle w:val="Encabezado"/>
      <w:jc w:val="right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ascii="Symbol" w:hAnsi="Symbol" w:cs="Times New Roman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624"/>
        </w:tabs>
        <w:ind w:left="624" w:hanging="340"/>
      </w:pPr>
      <w:rPr>
        <w:rFonts w:cs="Times New Roman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  <w:b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/>
      </w:rPr>
    </w:lvl>
  </w:abstractNum>
  <w:abstractNum w:abstractNumId="13" w15:restartNumberingAfterBreak="0">
    <w:nsid w:val="0000000E"/>
    <w:multiLevelType w:val="singleLevel"/>
    <w:tmpl w:val="0000000E"/>
    <w:name w:val="WW8Num15"/>
    <w:lvl w:ilvl="0">
      <w:start w:val="2"/>
      <w:numFmt w:val="decimal"/>
      <w:lvlText w:val="%1."/>
      <w:lvlJc w:val="left"/>
      <w:pPr>
        <w:tabs>
          <w:tab w:val="num" w:pos="0"/>
        </w:tabs>
      </w:pPr>
      <w:rPr>
        <w:rFonts w:ascii="Symbol" w:hAnsi="Symbol" w:cs="Times New Roman"/>
      </w:rPr>
    </w:lvl>
  </w:abstractNum>
  <w:abstractNum w:abstractNumId="14" w15:restartNumberingAfterBreak="0">
    <w:nsid w:val="026876D1"/>
    <w:multiLevelType w:val="hybridMultilevel"/>
    <w:tmpl w:val="20F48DA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CD911BB"/>
    <w:multiLevelType w:val="hybridMultilevel"/>
    <w:tmpl w:val="C268897E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0F0607DB"/>
    <w:multiLevelType w:val="hybridMultilevel"/>
    <w:tmpl w:val="1AB26DF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149830D2"/>
    <w:multiLevelType w:val="multilevel"/>
    <w:tmpl w:val="4F7241F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54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213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3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9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60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567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6375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7440" w:hanging="1800"/>
      </w:pPr>
      <w:rPr>
        <w:rFonts w:cs="Times New Roman" w:hint="default"/>
      </w:rPr>
    </w:lvl>
  </w:abstractNum>
  <w:abstractNum w:abstractNumId="18" w15:restartNumberingAfterBreak="0">
    <w:nsid w:val="155A459E"/>
    <w:multiLevelType w:val="hybridMultilevel"/>
    <w:tmpl w:val="F418C87A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16E209D0"/>
    <w:multiLevelType w:val="hybridMultilevel"/>
    <w:tmpl w:val="6352C91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1B7B7F95"/>
    <w:multiLevelType w:val="hybridMultilevel"/>
    <w:tmpl w:val="71A074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FE08D3"/>
    <w:multiLevelType w:val="hybridMultilevel"/>
    <w:tmpl w:val="505EA27A"/>
    <w:lvl w:ilvl="0" w:tplc="3050CD58">
      <w:start w:val="8"/>
      <w:numFmt w:val="decimal"/>
      <w:lvlText w:val="%1."/>
      <w:lvlJc w:val="left"/>
      <w:pPr>
        <w:tabs>
          <w:tab w:val="num" w:pos="345"/>
        </w:tabs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5"/>
        </w:tabs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5"/>
        </w:tabs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5"/>
        </w:tabs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5"/>
        </w:tabs>
        <w:ind w:left="6105" w:hanging="180"/>
      </w:pPr>
    </w:lvl>
  </w:abstractNum>
  <w:abstractNum w:abstractNumId="22" w15:restartNumberingAfterBreak="0">
    <w:nsid w:val="232B6E14"/>
    <w:multiLevelType w:val="hybridMultilevel"/>
    <w:tmpl w:val="82D0CCFC"/>
    <w:lvl w:ilvl="0" w:tplc="1F729C28">
      <w:start w:val="2"/>
      <w:numFmt w:val="lowerLetter"/>
      <w:lvlText w:val="%1."/>
      <w:lvlJc w:val="left"/>
      <w:pPr>
        <w:ind w:left="720" w:hanging="360"/>
      </w:pPr>
      <w:rPr>
        <w:rFonts w:cs="Calibri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23D1515D"/>
    <w:multiLevelType w:val="hybridMultilevel"/>
    <w:tmpl w:val="E09AF352"/>
    <w:lvl w:ilvl="0" w:tplc="C34814B6">
      <w:start w:val="1"/>
      <w:numFmt w:val="lowerLetter"/>
      <w:lvlText w:val="%1)"/>
      <w:lvlJc w:val="left"/>
      <w:pPr>
        <w:ind w:left="345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05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65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  <w:rPr>
        <w:rFonts w:cs="Times New Roman"/>
      </w:rPr>
    </w:lvl>
  </w:abstractNum>
  <w:abstractNum w:abstractNumId="24" w15:restartNumberingAfterBreak="0">
    <w:nsid w:val="24811B56"/>
    <w:multiLevelType w:val="hybridMultilevel"/>
    <w:tmpl w:val="FEBE48F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AF1894"/>
    <w:multiLevelType w:val="hybridMultilevel"/>
    <w:tmpl w:val="8AE4E4D2"/>
    <w:lvl w:ilvl="0" w:tplc="DE5E7E0E">
      <w:start w:val="7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10F2ACB"/>
    <w:multiLevelType w:val="hybridMultilevel"/>
    <w:tmpl w:val="D930A2C8"/>
    <w:lvl w:ilvl="0" w:tplc="D2BABA5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8" w15:restartNumberingAfterBreak="0">
    <w:nsid w:val="67C963A3"/>
    <w:multiLevelType w:val="hybridMultilevel"/>
    <w:tmpl w:val="6B889E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685F45AE"/>
    <w:multiLevelType w:val="hybridMultilevel"/>
    <w:tmpl w:val="0E58B4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3E03B18"/>
    <w:multiLevelType w:val="hybridMultilevel"/>
    <w:tmpl w:val="8A3A7148"/>
    <w:lvl w:ilvl="0" w:tplc="30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30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30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30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7B622E87"/>
    <w:multiLevelType w:val="hybridMultilevel"/>
    <w:tmpl w:val="AC70D7C4"/>
    <w:lvl w:ilvl="0" w:tplc="F6AA6F88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2" w15:restartNumberingAfterBreak="0">
    <w:nsid w:val="7E7063B1"/>
    <w:multiLevelType w:val="hybridMultilevel"/>
    <w:tmpl w:val="77928430"/>
    <w:lvl w:ilvl="0" w:tplc="300A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300A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300A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130243941">
    <w:abstractNumId w:val="0"/>
  </w:num>
  <w:num w:numId="2" w16cid:durableId="249391900">
    <w:abstractNumId w:val="1"/>
  </w:num>
  <w:num w:numId="3" w16cid:durableId="1465852250">
    <w:abstractNumId w:val="2"/>
  </w:num>
  <w:num w:numId="4" w16cid:durableId="775247182">
    <w:abstractNumId w:val="3"/>
  </w:num>
  <w:num w:numId="5" w16cid:durableId="1610576731">
    <w:abstractNumId w:val="4"/>
  </w:num>
  <w:num w:numId="6" w16cid:durableId="1216969805">
    <w:abstractNumId w:val="5"/>
  </w:num>
  <w:num w:numId="7" w16cid:durableId="1534884196">
    <w:abstractNumId w:val="6"/>
  </w:num>
  <w:num w:numId="8" w16cid:durableId="881214661">
    <w:abstractNumId w:val="7"/>
  </w:num>
  <w:num w:numId="9" w16cid:durableId="223419043">
    <w:abstractNumId w:val="8"/>
  </w:num>
  <w:num w:numId="10" w16cid:durableId="440488924">
    <w:abstractNumId w:val="9"/>
  </w:num>
  <w:num w:numId="11" w16cid:durableId="1872498736">
    <w:abstractNumId w:val="10"/>
  </w:num>
  <w:num w:numId="12" w16cid:durableId="575015759">
    <w:abstractNumId w:val="11"/>
  </w:num>
  <w:num w:numId="13" w16cid:durableId="417752979">
    <w:abstractNumId w:val="12"/>
  </w:num>
  <w:num w:numId="14" w16cid:durableId="888301707">
    <w:abstractNumId w:val="13"/>
  </w:num>
  <w:num w:numId="15" w16cid:durableId="1806772550">
    <w:abstractNumId w:val="23"/>
  </w:num>
  <w:num w:numId="16" w16cid:durableId="253905302">
    <w:abstractNumId w:val="16"/>
  </w:num>
  <w:num w:numId="17" w16cid:durableId="932477234">
    <w:abstractNumId w:val="14"/>
  </w:num>
  <w:num w:numId="18" w16cid:durableId="970863437">
    <w:abstractNumId w:val="29"/>
  </w:num>
  <w:num w:numId="19" w16cid:durableId="1535657489">
    <w:abstractNumId w:val="30"/>
  </w:num>
  <w:num w:numId="20" w16cid:durableId="1350913430">
    <w:abstractNumId w:val="18"/>
  </w:num>
  <w:num w:numId="21" w16cid:durableId="1051928450">
    <w:abstractNumId w:val="17"/>
  </w:num>
  <w:num w:numId="22" w16cid:durableId="1644506092">
    <w:abstractNumId w:val="28"/>
  </w:num>
  <w:num w:numId="23" w16cid:durableId="1182934072">
    <w:abstractNumId w:val="20"/>
  </w:num>
  <w:num w:numId="24" w16cid:durableId="757025008">
    <w:abstractNumId w:val="26"/>
  </w:num>
  <w:num w:numId="25" w16cid:durableId="1581913971">
    <w:abstractNumId w:val="22"/>
  </w:num>
  <w:num w:numId="26" w16cid:durableId="1588466682">
    <w:abstractNumId w:val="19"/>
  </w:num>
  <w:num w:numId="27" w16cid:durableId="36786839">
    <w:abstractNumId w:val="15"/>
  </w:num>
  <w:num w:numId="28" w16cid:durableId="623655844">
    <w:abstractNumId w:val="32"/>
  </w:num>
  <w:num w:numId="29" w16cid:durableId="914823088">
    <w:abstractNumId w:val="31"/>
  </w:num>
  <w:num w:numId="30" w16cid:durableId="1614630768">
    <w:abstractNumId w:val="27"/>
  </w:num>
  <w:num w:numId="31" w16cid:durableId="980812284">
    <w:abstractNumId w:val="21"/>
  </w:num>
  <w:num w:numId="32" w16cid:durableId="1593853726">
    <w:abstractNumId w:val="25"/>
  </w:num>
  <w:num w:numId="33" w16cid:durableId="2345177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9A3"/>
    <w:rsid w:val="00020271"/>
    <w:rsid w:val="00021535"/>
    <w:rsid w:val="00031429"/>
    <w:rsid w:val="000325B4"/>
    <w:rsid w:val="000341F3"/>
    <w:rsid w:val="0004044F"/>
    <w:rsid w:val="000436F9"/>
    <w:rsid w:val="000530D5"/>
    <w:rsid w:val="000559B7"/>
    <w:rsid w:val="00073CDB"/>
    <w:rsid w:val="000928A7"/>
    <w:rsid w:val="0009598B"/>
    <w:rsid w:val="000A3292"/>
    <w:rsid w:val="000A364B"/>
    <w:rsid w:val="000B2C89"/>
    <w:rsid w:val="000C0BCC"/>
    <w:rsid w:val="000C0BD2"/>
    <w:rsid w:val="000C1E84"/>
    <w:rsid w:val="000E0082"/>
    <w:rsid w:val="000E2470"/>
    <w:rsid w:val="000E5744"/>
    <w:rsid w:val="000F04A1"/>
    <w:rsid w:val="000F2BB7"/>
    <w:rsid w:val="000F74C4"/>
    <w:rsid w:val="000F763E"/>
    <w:rsid w:val="001024D4"/>
    <w:rsid w:val="00105058"/>
    <w:rsid w:val="00106322"/>
    <w:rsid w:val="00111733"/>
    <w:rsid w:val="0011644C"/>
    <w:rsid w:val="00116A1D"/>
    <w:rsid w:val="00123519"/>
    <w:rsid w:val="00125DF9"/>
    <w:rsid w:val="001355F1"/>
    <w:rsid w:val="00145C68"/>
    <w:rsid w:val="00147F7A"/>
    <w:rsid w:val="001504A6"/>
    <w:rsid w:val="001504F5"/>
    <w:rsid w:val="0016034F"/>
    <w:rsid w:val="00163C5D"/>
    <w:rsid w:val="00163E58"/>
    <w:rsid w:val="00172219"/>
    <w:rsid w:val="00173878"/>
    <w:rsid w:val="00176239"/>
    <w:rsid w:val="00176D7C"/>
    <w:rsid w:val="00177E71"/>
    <w:rsid w:val="00181ED6"/>
    <w:rsid w:val="00182D70"/>
    <w:rsid w:val="0018382D"/>
    <w:rsid w:val="00183893"/>
    <w:rsid w:val="00193954"/>
    <w:rsid w:val="00194AE1"/>
    <w:rsid w:val="0019574A"/>
    <w:rsid w:val="001A2F41"/>
    <w:rsid w:val="001A6969"/>
    <w:rsid w:val="001B7D5C"/>
    <w:rsid w:val="001C2B8E"/>
    <w:rsid w:val="001C4457"/>
    <w:rsid w:val="001D1D1E"/>
    <w:rsid w:val="001D5F62"/>
    <w:rsid w:val="001E4174"/>
    <w:rsid w:val="001F7533"/>
    <w:rsid w:val="00201204"/>
    <w:rsid w:val="00203EE4"/>
    <w:rsid w:val="0020585A"/>
    <w:rsid w:val="00210C09"/>
    <w:rsid w:val="00213788"/>
    <w:rsid w:val="0021601A"/>
    <w:rsid w:val="00222AD0"/>
    <w:rsid w:val="00224777"/>
    <w:rsid w:val="00225BD8"/>
    <w:rsid w:val="0023256D"/>
    <w:rsid w:val="002501E0"/>
    <w:rsid w:val="0025056A"/>
    <w:rsid w:val="002538F1"/>
    <w:rsid w:val="002569A3"/>
    <w:rsid w:val="00260815"/>
    <w:rsid w:val="00262014"/>
    <w:rsid w:val="00262DB3"/>
    <w:rsid w:val="002636FD"/>
    <w:rsid w:val="0026435C"/>
    <w:rsid w:val="00273BDC"/>
    <w:rsid w:val="00286F93"/>
    <w:rsid w:val="0029134E"/>
    <w:rsid w:val="00293619"/>
    <w:rsid w:val="002A6677"/>
    <w:rsid w:val="002B54CA"/>
    <w:rsid w:val="002B5A62"/>
    <w:rsid w:val="002D1723"/>
    <w:rsid w:val="002D1A67"/>
    <w:rsid w:val="002D2D29"/>
    <w:rsid w:val="002E1B9D"/>
    <w:rsid w:val="002E6ECF"/>
    <w:rsid w:val="002F3634"/>
    <w:rsid w:val="002F4C19"/>
    <w:rsid w:val="002F65AB"/>
    <w:rsid w:val="00300A21"/>
    <w:rsid w:val="00301373"/>
    <w:rsid w:val="00303E7A"/>
    <w:rsid w:val="00310256"/>
    <w:rsid w:val="00311B17"/>
    <w:rsid w:val="00317232"/>
    <w:rsid w:val="00317693"/>
    <w:rsid w:val="00322014"/>
    <w:rsid w:val="00337B0D"/>
    <w:rsid w:val="00351FC4"/>
    <w:rsid w:val="003654C5"/>
    <w:rsid w:val="00373DCD"/>
    <w:rsid w:val="00373FB1"/>
    <w:rsid w:val="0037562E"/>
    <w:rsid w:val="00380197"/>
    <w:rsid w:val="00382955"/>
    <w:rsid w:val="00382CF6"/>
    <w:rsid w:val="003833B9"/>
    <w:rsid w:val="00385FB1"/>
    <w:rsid w:val="00387A7A"/>
    <w:rsid w:val="00391839"/>
    <w:rsid w:val="0039363C"/>
    <w:rsid w:val="00397790"/>
    <w:rsid w:val="003A2072"/>
    <w:rsid w:val="003B2D59"/>
    <w:rsid w:val="003B51EC"/>
    <w:rsid w:val="003B6A42"/>
    <w:rsid w:val="003C2C99"/>
    <w:rsid w:val="003C7F99"/>
    <w:rsid w:val="003D017C"/>
    <w:rsid w:val="003D14A7"/>
    <w:rsid w:val="003D1D64"/>
    <w:rsid w:val="003D1E5D"/>
    <w:rsid w:val="003D49E0"/>
    <w:rsid w:val="003D52F9"/>
    <w:rsid w:val="003E318B"/>
    <w:rsid w:val="003E3744"/>
    <w:rsid w:val="003E4196"/>
    <w:rsid w:val="003E7630"/>
    <w:rsid w:val="003F52A6"/>
    <w:rsid w:val="003F5602"/>
    <w:rsid w:val="003F685B"/>
    <w:rsid w:val="00406E36"/>
    <w:rsid w:val="004155F1"/>
    <w:rsid w:val="004164BA"/>
    <w:rsid w:val="00420CBC"/>
    <w:rsid w:val="00424FBC"/>
    <w:rsid w:val="00426A43"/>
    <w:rsid w:val="0043697A"/>
    <w:rsid w:val="004550EF"/>
    <w:rsid w:val="00457AD0"/>
    <w:rsid w:val="004614CA"/>
    <w:rsid w:val="004628B0"/>
    <w:rsid w:val="00464DA9"/>
    <w:rsid w:val="004673FE"/>
    <w:rsid w:val="00470285"/>
    <w:rsid w:val="00474BBD"/>
    <w:rsid w:val="004776FD"/>
    <w:rsid w:val="004839DB"/>
    <w:rsid w:val="00485407"/>
    <w:rsid w:val="00491D53"/>
    <w:rsid w:val="00492429"/>
    <w:rsid w:val="00495945"/>
    <w:rsid w:val="00496431"/>
    <w:rsid w:val="004A2A9F"/>
    <w:rsid w:val="004B6FBE"/>
    <w:rsid w:val="004C0715"/>
    <w:rsid w:val="004C0EAC"/>
    <w:rsid w:val="004C61B4"/>
    <w:rsid w:val="004C6C8C"/>
    <w:rsid w:val="004C6CCC"/>
    <w:rsid w:val="004E2C46"/>
    <w:rsid w:val="004F1AA7"/>
    <w:rsid w:val="004F557F"/>
    <w:rsid w:val="004F74B2"/>
    <w:rsid w:val="004F7E3E"/>
    <w:rsid w:val="005008F2"/>
    <w:rsid w:val="00502F03"/>
    <w:rsid w:val="00520D69"/>
    <w:rsid w:val="005212A6"/>
    <w:rsid w:val="005442F1"/>
    <w:rsid w:val="00544B30"/>
    <w:rsid w:val="00552B48"/>
    <w:rsid w:val="00553694"/>
    <w:rsid w:val="00554AC3"/>
    <w:rsid w:val="005568CD"/>
    <w:rsid w:val="00565938"/>
    <w:rsid w:val="00566A41"/>
    <w:rsid w:val="0056730B"/>
    <w:rsid w:val="0059011D"/>
    <w:rsid w:val="005921D7"/>
    <w:rsid w:val="00592579"/>
    <w:rsid w:val="0059326F"/>
    <w:rsid w:val="00597F88"/>
    <w:rsid w:val="005A3EA2"/>
    <w:rsid w:val="005A5094"/>
    <w:rsid w:val="005A5CC8"/>
    <w:rsid w:val="005B1C4C"/>
    <w:rsid w:val="005D4344"/>
    <w:rsid w:val="005E0DD3"/>
    <w:rsid w:val="005F1EAE"/>
    <w:rsid w:val="005F5B99"/>
    <w:rsid w:val="005F7C7D"/>
    <w:rsid w:val="00610020"/>
    <w:rsid w:val="00611DDF"/>
    <w:rsid w:val="00613317"/>
    <w:rsid w:val="00614EBD"/>
    <w:rsid w:val="00634E1C"/>
    <w:rsid w:val="006375CA"/>
    <w:rsid w:val="006445F7"/>
    <w:rsid w:val="00645E28"/>
    <w:rsid w:val="006534F7"/>
    <w:rsid w:val="006618ED"/>
    <w:rsid w:val="00664B3B"/>
    <w:rsid w:val="00667ECD"/>
    <w:rsid w:val="00667FF3"/>
    <w:rsid w:val="00670989"/>
    <w:rsid w:val="00674917"/>
    <w:rsid w:val="00674DA2"/>
    <w:rsid w:val="00682F3A"/>
    <w:rsid w:val="00685451"/>
    <w:rsid w:val="00686B2E"/>
    <w:rsid w:val="0068723F"/>
    <w:rsid w:val="006877C3"/>
    <w:rsid w:val="00692199"/>
    <w:rsid w:val="00693C55"/>
    <w:rsid w:val="006949CB"/>
    <w:rsid w:val="00694C16"/>
    <w:rsid w:val="00695F71"/>
    <w:rsid w:val="006A1CE5"/>
    <w:rsid w:val="006A2F4A"/>
    <w:rsid w:val="006B0863"/>
    <w:rsid w:val="006B6B8E"/>
    <w:rsid w:val="006C4C4D"/>
    <w:rsid w:val="006D4BC9"/>
    <w:rsid w:val="006D6846"/>
    <w:rsid w:val="006E0E02"/>
    <w:rsid w:val="006E3510"/>
    <w:rsid w:val="006F23B1"/>
    <w:rsid w:val="006F5304"/>
    <w:rsid w:val="006F7239"/>
    <w:rsid w:val="006F7B0D"/>
    <w:rsid w:val="00702B47"/>
    <w:rsid w:val="00702E7A"/>
    <w:rsid w:val="007112B3"/>
    <w:rsid w:val="00712528"/>
    <w:rsid w:val="007132C7"/>
    <w:rsid w:val="00715F77"/>
    <w:rsid w:val="0072113D"/>
    <w:rsid w:val="00730304"/>
    <w:rsid w:val="00734F01"/>
    <w:rsid w:val="0073754E"/>
    <w:rsid w:val="007402AF"/>
    <w:rsid w:val="00740306"/>
    <w:rsid w:val="00740857"/>
    <w:rsid w:val="007411DE"/>
    <w:rsid w:val="00761379"/>
    <w:rsid w:val="00771432"/>
    <w:rsid w:val="0078145B"/>
    <w:rsid w:val="00782787"/>
    <w:rsid w:val="00783256"/>
    <w:rsid w:val="00790727"/>
    <w:rsid w:val="00792208"/>
    <w:rsid w:val="00793DC6"/>
    <w:rsid w:val="00795A17"/>
    <w:rsid w:val="007A044D"/>
    <w:rsid w:val="007A0CB7"/>
    <w:rsid w:val="007A6743"/>
    <w:rsid w:val="007B1D3A"/>
    <w:rsid w:val="007B22BD"/>
    <w:rsid w:val="007B5204"/>
    <w:rsid w:val="007B5EA7"/>
    <w:rsid w:val="007C0FB1"/>
    <w:rsid w:val="007C78D4"/>
    <w:rsid w:val="007D06E9"/>
    <w:rsid w:val="007D5076"/>
    <w:rsid w:val="007D6249"/>
    <w:rsid w:val="007E4F99"/>
    <w:rsid w:val="007F2E9F"/>
    <w:rsid w:val="007F7744"/>
    <w:rsid w:val="007F7BCA"/>
    <w:rsid w:val="00804C39"/>
    <w:rsid w:val="0080557A"/>
    <w:rsid w:val="00806377"/>
    <w:rsid w:val="00812B8D"/>
    <w:rsid w:val="0082164D"/>
    <w:rsid w:val="00822FEB"/>
    <w:rsid w:val="00823E7B"/>
    <w:rsid w:val="00826B9E"/>
    <w:rsid w:val="008342E0"/>
    <w:rsid w:val="0083719E"/>
    <w:rsid w:val="00840C2B"/>
    <w:rsid w:val="00841488"/>
    <w:rsid w:val="00842C6F"/>
    <w:rsid w:val="00843741"/>
    <w:rsid w:val="00844CAE"/>
    <w:rsid w:val="0084794C"/>
    <w:rsid w:val="008530C1"/>
    <w:rsid w:val="0086118C"/>
    <w:rsid w:val="00872572"/>
    <w:rsid w:val="0087565A"/>
    <w:rsid w:val="00882FB3"/>
    <w:rsid w:val="008874E0"/>
    <w:rsid w:val="00895AD7"/>
    <w:rsid w:val="008C17C6"/>
    <w:rsid w:val="008C1B0B"/>
    <w:rsid w:val="008C63E5"/>
    <w:rsid w:val="008D410A"/>
    <w:rsid w:val="008E1553"/>
    <w:rsid w:val="008E1650"/>
    <w:rsid w:val="008E1923"/>
    <w:rsid w:val="008E1E45"/>
    <w:rsid w:val="008E3A77"/>
    <w:rsid w:val="008E6E97"/>
    <w:rsid w:val="008E794D"/>
    <w:rsid w:val="008F3780"/>
    <w:rsid w:val="009072E9"/>
    <w:rsid w:val="00911825"/>
    <w:rsid w:val="009168AC"/>
    <w:rsid w:val="00920274"/>
    <w:rsid w:val="00920E08"/>
    <w:rsid w:val="00923E76"/>
    <w:rsid w:val="00924AA0"/>
    <w:rsid w:val="00926626"/>
    <w:rsid w:val="009268F9"/>
    <w:rsid w:val="009302E7"/>
    <w:rsid w:val="00931301"/>
    <w:rsid w:val="00934C8F"/>
    <w:rsid w:val="009371EC"/>
    <w:rsid w:val="00946E6B"/>
    <w:rsid w:val="00957961"/>
    <w:rsid w:val="00961B42"/>
    <w:rsid w:val="00963443"/>
    <w:rsid w:val="00965950"/>
    <w:rsid w:val="00967437"/>
    <w:rsid w:val="009714DF"/>
    <w:rsid w:val="00976E3D"/>
    <w:rsid w:val="0098471F"/>
    <w:rsid w:val="00990FE9"/>
    <w:rsid w:val="00993146"/>
    <w:rsid w:val="009A3D20"/>
    <w:rsid w:val="009B641E"/>
    <w:rsid w:val="009C0005"/>
    <w:rsid w:val="009D074E"/>
    <w:rsid w:val="009D0E42"/>
    <w:rsid w:val="009E01E8"/>
    <w:rsid w:val="009E07BB"/>
    <w:rsid w:val="009E6867"/>
    <w:rsid w:val="009E6B44"/>
    <w:rsid w:val="009F2006"/>
    <w:rsid w:val="00A0075F"/>
    <w:rsid w:val="00A008E1"/>
    <w:rsid w:val="00A16E82"/>
    <w:rsid w:val="00A23E88"/>
    <w:rsid w:val="00A24CD1"/>
    <w:rsid w:val="00A2581E"/>
    <w:rsid w:val="00A33EAD"/>
    <w:rsid w:val="00A4037C"/>
    <w:rsid w:val="00A459A4"/>
    <w:rsid w:val="00A45C3E"/>
    <w:rsid w:val="00A50836"/>
    <w:rsid w:val="00A55B32"/>
    <w:rsid w:val="00A61C4D"/>
    <w:rsid w:val="00A62563"/>
    <w:rsid w:val="00A66F66"/>
    <w:rsid w:val="00A673F5"/>
    <w:rsid w:val="00A828B4"/>
    <w:rsid w:val="00A860CE"/>
    <w:rsid w:val="00A93019"/>
    <w:rsid w:val="00A9396A"/>
    <w:rsid w:val="00A9580B"/>
    <w:rsid w:val="00A97AD2"/>
    <w:rsid w:val="00A97F55"/>
    <w:rsid w:val="00AA16E5"/>
    <w:rsid w:val="00AA3B84"/>
    <w:rsid w:val="00AB27D5"/>
    <w:rsid w:val="00AB7E3B"/>
    <w:rsid w:val="00AC59D9"/>
    <w:rsid w:val="00AC5F3F"/>
    <w:rsid w:val="00AD3FB1"/>
    <w:rsid w:val="00AD4EA1"/>
    <w:rsid w:val="00AE26F1"/>
    <w:rsid w:val="00AE7949"/>
    <w:rsid w:val="00AF57F1"/>
    <w:rsid w:val="00B03474"/>
    <w:rsid w:val="00B140B4"/>
    <w:rsid w:val="00B141CD"/>
    <w:rsid w:val="00B226D5"/>
    <w:rsid w:val="00B30A5E"/>
    <w:rsid w:val="00B32A72"/>
    <w:rsid w:val="00B50873"/>
    <w:rsid w:val="00B51AF5"/>
    <w:rsid w:val="00B53348"/>
    <w:rsid w:val="00B7310B"/>
    <w:rsid w:val="00B77859"/>
    <w:rsid w:val="00B85611"/>
    <w:rsid w:val="00B909A1"/>
    <w:rsid w:val="00B9247E"/>
    <w:rsid w:val="00B93683"/>
    <w:rsid w:val="00BA1B30"/>
    <w:rsid w:val="00BA279E"/>
    <w:rsid w:val="00BA6EDD"/>
    <w:rsid w:val="00BA70E9"/>
    <w:rsid w:val="00BB05F8"/>
    <w:rsid w:val="00BB12DD"/>
    <w:rsid w:val="00BB2B64"/>
    <w:rsid w:val="00BC30D9"/>
    <w:rsid w:val="00BD20CD"/>
    <w:rsid w:val="00BD3930"/>
    <w:rsid w:val="00BD63EB"/>
    <w:rsid w:val="00BE669D"/>
    <w:rsid w:val="00BE6B53"/>
    <w:rsid w:val="00BF27D0"/>
    <w:rsid w:val="00C079DB"/>
    <w:rsid w:val="00C07B5C"/>
    <w:rsid w:val="00C2024A"/>
    <w:rsid w:val="00C210F3"/>
    <w:rsid w:val="00C214B2"/>
    <w:rsid w:val="00C26EB4"/>
    <w:rsid w:val="00C30471"/>
    <w:rsid w:val="00C310B3"/>
    <w:rsid w:val="00C31532"/>
    <w:rsid w:val="00C32093"/>
    <w:rsid w:val="00C34D63"/>
    <w:rsid w:val="00C37604"/>
    <w:rsid w:val="00C50CF5"/>
    <w:rsid w:val="00C52426"/>
    <w:rsid w:val="00C526ED"/>
    <w:rsid w:val="00C5404D"/>
    <w:rsid w:val="00C570EF"/>
    <w:rsid w:val="00C651DF"/>
    <w:rsid w:val="00C728D7"/>
    <w:rsid w:val="00C746CA"/>
    <w:rsid w:val="00C762FC"/>
    <w:rsid w:val="00C84FC5"/>
    <w:rsid w:val="00C85EDB"/>
    <w:rsid w:val="00C92522"/>
    <w:rsid w:val="00CA4ED8"/>
    <w:rsid w:val="00CA7E05"/>
    <w:rsid w:val="00CB4DC9"/>
    <w:rsid w:val="00CB4F26"/>
    <w:rsid w:val="00CC1F17"/>
    <w:rsid w:val="00CD33F9"/>
    <w:rsid w:val="00CD3CD4"/>
    <w:rsid w:val="00CD78BA"/>
    <w:rsid w:val="00CE18CF"/>
    <w:rsid w:val="00CE2C84"/>
    <w:rsid w:val="00CE42E6"/>
    <w:rsid w:val="00CE7792"/>
    <w:rsid w:val="00CF0A04"/>
    <w:rsid w:val="00CF16FE"/>
    <w:rsid w:val="00CF1DEE"/>
    <w:rsid w:val="00CF6A40"/>
    <w:rsid w:val="00D00E16"/>
    <w:rsid w:val="00D056B2"/>
    <w:rsid w:val="00D10FF9"/>
    <w:rsid w:val="00D16F19"/>
    <w:rsid w:val="00D20259"/>
    <w:rsid w:val="00D27D22"/>
    <w:rsid w:val="00D340AF"/>
    <w:rsid w:val="00D4231B"/>
    <w:rsid w:val="00D543AD"/>
    <w:rsid w:val="00D54BA3"/>
    <w:rsid w:val="00D63DC5"/>
    <w:rsid w:val="00D648A0"/>
    <w:rsid w:val="00D75130"/>
    <w:rsid w:val="00D75374"/>
    <w:rsid w:val="00D82D53"/>
    <w:rsid w:val="00D83049"/>
    <w:rsid w:val="00D857DD"/>
    <w:rsid w:val="00D93B69"/>
    <w:rsid w:val="00D948AB"/>
    <w:rsid w:val="00D950C0"/>
    <w:rsid w:val="00DA0951"/>
    <w:rsid w:val="00DA17FB"/>
    <w:rsid w:val="00DA40A9"/>
    <w:rsid w:val="00DA4CB3"/>
    <w:rsid w:val="00DA5EC6"/>
    <w:rsid w:val="00DA7AE3"/>
    <w:rsid w:val="00DC0156"/>
    <w:rsid w:val="00DC7AB5"/>
    <w:rsid w:val="00DD2473"/>
    <w:rsid w:val="00DE474A"/>
    <w:rsid w:val="00DE6878"/>
    <w:rsid w:val="00E02B4E"/>
    <w:rsid w:val="00E10993"/>
    <w:rsid w:val="00E11C0A"/>
    <w:rsid w:val="00E11C95"/>
    <w:rsid w:val="00E40937"/>
    <w:rsid w:val="00E45069"/>
    <w:rsid w:val="00E51181"/>
    <w:rsid w:val="00E547DC"/>
    <w:rsid w:val="00E630D6"/>
    <w:rsid w:val="00E6337E"/>
    <w:rsid w:val="00E658FB"/>
    <w:rsid w:val="00E65951"/>
    <w:rsid w:val="00E71B62"/>
    <w:rsid w:val="00E76A80"/>
    <w:rsid w:val="00E86266"/>
    <w:rsid w:val="00EA06FF"/>
    <w:rsid w:val="00EA1F3C"/>
    <w:rsid w:val="00EA51BF"/>
    <w:rsid w:val="00EA59B7"/>
    <w:rsid w:val="00EB794D"/>
    <w:rsid w:val="00EC1236"/>
    <w:rsid w:val="00EC1D29"/>
    <w:rsid w:val="00ED252C"/>
    <w:rsid w:val="00ED2AF1"/>
    <w:rsid w:val="00EE39F5"/>
    <w:rsid w:val="00EE47C2"/>
    <w:rsid w:val="00EE5D5E"/>
    <w:rsid w:val="00EF059B"/>
    <w:rsid w:val="00EF1DBB"/>
    <w:rsid w:val="00EF2C25"/>
    <w:rsid w:val="00EF3219"/>
    <w:rsid w:val="00EF50A2"/>
    <w:rsid w:val="00EF64BC"/>
    <w:rsid w:val="00F14D86"/>
    <w:rsid w:val="00F1743D"/>
    <w:rsid w:val="00F216B7"/>
    <w:rsid w:val="00F22CFD"/>
    <w:rsid w:val="00F33E56"/>
    <w:rsid w:val="00F4389D"/>
    <w:rsid w:val="00F45CAF"/>
    <w:rsid w:val="00F50521"/>
    <w:rsid w:val="00F50DD7"/>
    <w:rsid w:val="00F62C4A"/>
    <w:rsid w:val="00F67639"/>
    <w:rsid w:val="00F729BA"/>
    <w:rsid w:val="00F75342"/>
    <w:rsid w:val="00F80422"/>
    <w:rsid w:val="00FA1BE3"/>
    <w:rsid w:val="00FA54C4"/>
    <w:rsid w:val="00FA7B32"/>
    <w:rsid w:val="00FB74E2"/>
    <w:rsid w:val="00FE1FCD"/>
    <w:rsid w:val="00FF2422"/>
    <w:rsid w:val="00FF3063"/>
    <w:rsid w:val="00FF48B5"/>
    <w:rsid w:val="00FF5B15"/>
    <w:rsid w:val="00FF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7EAD6"/>
  <w15:chartTrackingRefBased/>
  <w15:docId w15:val="{98559E14-5AAC-48D2-BF3A-FE804833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header" w:locked="1"/>
    <w:lsdException w:name="footer" w:locked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EE4"/>
    <w:pPr>
      <w:suppressAutoHyphens/>
    </w:pPr>
    <w:rPr>
      <w:rFonts w:cs="Calibri"/>
      <w:sz w:val="24"/>
      <w:szCs w:val="24"/>
      <w:lang w:val="es-ES" w:eastAsia="ar-SA"/>
    </w:rPr>
  </w:style>
  <w:style w:type="paragraph" w:styleId="Ttulo1">
    <w:name w:val="heading 1"/>
    <w:basedOn w:val="Normal"/>
    <w:next w:val="Normal"/>
    <w:qFormat/>
    <w:rsid w:val="00203EE4"/>
    <w:pPr>
      <w:keepNext/>
      <w:keepLines/>
      <w:widowControl w:val="0"/>
      <w:tabs>
        <w:tab w:val="num" w:pos="432"/>
        <w:tab w:val="left" w:pos="7632"/>
      </w:tabs>
      <w:autoSpaceDE w:val="0"/>
      <w:ind w:left="720"/>
      <w:jc w:val="both"/>
      <w:outlineLvl w:val="0"/>
    </w:pPr>
    <w:rPr>
      <w:rFonts w:ascii="@MS Mincho" w:eastAsia="@MS Mincho" w:hAnsi="@MS Mincho" w:cs="@MS Mincho"/>
      <w:lang w:val="es-ES_tradnl"/>
    </w:rPr>
  </w:style>
  <w:style w:type="paragraph" w:styleId="Ttulo2">
    <w:name w:val="heading 2"/>
    <w:basedOn w:val="Normal"/>
    <w:next w:val="Normal"/>
    <w:qFormat/>
    <w:rsid w:val="00203EE4"/>
    <w:pPr>
      <w:keepNext/>
      <w:tabs>
        <w:tab w:val="num" w:pos="576"/>
        <w:tab w:val="left" w:pos="1728"/>
      </w:tabs>
      <w:ind w:left="576" w:hanging="576"/>
      <w:jc w:val="center"/>
      <w:outlineLvl w:val="1"/>
    </w:pPr>
    <w:rPr>
      <w:rFonts w:ascii="Arial" w:hAnsi="Arial" w:cs="Arial"/>
      <w:b/>
      <w:bCs/>
      <w:color w:val="000000"/>
      <w:u w:val="single"/>
      <w:lang w:val="es-ES_tradnl"/>
    </w:rPr>
  </w:style>
  <w:style w:type="paragraph" w:styleId="Ttulo3">
    <w:name w:val="heading 3"/>
    <w:basedOn w:val="Normal"/>
    <w:next w:val="Normal"/>
    <w:qFormat/>
    <w:rsid w:val="00203EE4"/>
    <w:pPr>
      <w:keepNext/>
      <w:tabs>
        <w:tab w:val="num" w:pos="720"/>
        <w:tab w:val="left" w:pos="29520"/>
      </w:tabs>
      <w:ind w:left="2880"/>
      <w:jc w:val="both"/>
      <w:outlineLvl w:val="2"/>
    </w:pPr>
    <w:rPr>
      <w:rFonts w:ascii="Arial" w:hAnsi="Arial" w:cs="Arial"/>
      <w:b/>
      <w:bCs/>
      <w:color w:val="000000"/>
      <w:sz w:val="20"/>
      <w:szCs w:val="20"/>
      <w:u w:val="single"/>
      <w:lang w:val="es-ES_tradnl"/>
    </w:rPr>
  </w:style>
  <w:style w:type="paragraph" w:styleId="Ttulo4">
    <w:name w:val="heading 4"/>
    <w:basedOn w:val="Normal"/>
    <w:next w:val="Normal"/>
    <w:qFormat/>
    <w:rsid w:val="00203EE4"/>
    <w:pPr>
      <w:keepNext/>
      <w:widowControl w:val="0"/>
      <w:tabs>
        <w:tab w:val="num" w:pos="864"/>
        <w:tab w:val="left" w:pos="2592"/>
      </w:tabs>
      <w:autoSpaceDE w:val="0"/>
      <w:spacing w:before="240" w:after="60"/>
      <w:ind w:left="864" w:hanging="864"/>
      <w:outlineLvl w:val="3"/>
    </w:pPr>
    <w:rPr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qFormat/>
    <w:rsid w:val="00203EE4"/>
    <w:pPr>
      <w:keepNext/>
      <w:widowControl w:val="0"/>
      <w:tabs>
        <w:tab w:val="num" w:pos="1008"/>
        <w:tab w:val="left" w:pos="7472"/>
      </w:tabs>
      <w:autoSpaceDE w:val="0"/>
      <w:ind w:left="7200" w:hanging="4320"/>
      <w:jc w:val="both"/>
      <w:outlineLvl w:val="4"/>
    </w:pPr>
    <w:rPr>
      <w:lang w:val="es-ES_tradnl"/>
    </w:rPr>
  </w:style>
  <w:style w:type="paragraph" w:styleId="Ttulo6">
    <w:name w:val="heading 6"/>
    <w:basedOn w:val="Normal"/>
    <w:next w:val="Normal"/>
    <w:qFormat/>
    <w:rsid w:val="00203EE4"/>
    <w:pPr>
      <w:keepNext/>
      <w:widowControl w:val="0"/>
      <w:tabs>
        <w:tab w:val="num" w:pos="1152"/>
        <w:tab w:val="left" w:pos="22016"/>
      </w:tabs>
      <w:autoSpaceDE w:val="0"/>
      <w:ind w:left="8640" w:hanging="7200"/>
      <w:jc w:val="both"/>
      <w:outlineLvl w:val="5"/>
    </w:pPr>
    <w:rPr>
      <w:lang w:val="es-ES_tradnl"/>
    </w:rPr>
  </w:style>
  <w:style w:type="paragraph" w:styleId="Ttulo7">
    <w:name w:val="heading 7"/>
    <w:basedOn w:val="Normal"/>
    <w:next w:val="Normal"/>
    <w:qFormat/>
    <w:rsid w:val="00203EE4"/>
    <w:pPr>
      <w:keepNext/>
      <w:widowControl w:val="0"/>
      <w:tabs>
        <w:tab w:val="num" w:pos="1296"/>
        <w:tab w:val="left" w:pos="15696"/>
      </w:tabs>
      <w:autoSpaceDE w:val="0"/>
      <w:ind w:left="1440"/>
      <w:jc w:val="both"/>
      <w:outlineLvl w:val="6"/>
    </w:pPr>
    <w:rPr>
      <w:lang w:val="es-ES_tradnl"/>
    </w:rPr>
  </w:style>
  <w:style w:type="paragraph" w:styleId="Ttulo8">
    <w:name w:val="heading 8"/>
    <w:basedOn w:val="Normal"/>
    <w:next w:val="Normal"/>
    <w:qFormat/>
    <w:rsid w:val="00203EE4"/>
    <w:pPr>
      <w:keepNext/>
      <w:widowControl w:val="0"/>
      <w:tabs>
        <w:tab w:val="left" w:pos="1440"/>
      </w:tabs>
      <w:autoSpaceDE w:val="0"/>
      <w:ind w:firstLine="1440"/>
      <w:jc w:val="both"/>
      <w:outlineLvl w:val="7"/>
    </w:pPr>
    <w:rPr>
      <w:lang w:val="es-ES_tradnl"/>
    </w:rPr>
  </w:style>
  <w:style w:type="paragraph" w:styleId="Ttulo9">
    <w:name w:val="heading 9"/>
    <w:basedOn w:val="Normal"/>
    <w:next w:val="Normal"/>
    <w:qFormat/>
    <w:rsid w:val="00203EE4"/>
    <w:pPr>
      <w:keepNext/>
      <w:tabs>
        <w:tab w:val="num" w:pos="1584"/>
        <w:tab w:val="left" w:pos="4752"/>
      </w:tabs>
      <w:ind w:left="1584" w:hanging="1584"/>
      <w:jc w:val="both"/>
      <w:outlineLvl w:val="8"/>
    </w:pPr>
    <w:rPr>
      <w:rFonts w:ascii="Arial" w:hAnsi="Arial" w:cs="Arial"/>
      <w:b/>
      <w:bCs/>
      <w:sz w:val="19"/>
      <w:szCs w:val="19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4z0">
    <w:name w:val="WW8Num4z0"/>
    <w:rsid w:val="00203EE4"/>
  </w:style>
  <w:style w:type="character" w:customStyle="1" w:styleId="WW8Num5z0">
    <w:name w:val="WW8Num5z0"/>
    <w:rsid w:val="00203EE4"/>
    <w:rPr>
      <w:rFonts w:ascii="Symbol" w:hAnsi="Symbol"/>
    </w:rPr>
  </w:style>
  <w:style w:type="character" w:customStyle="1" w:styleId="WW8Num6z0">
    <w:name w:val="WW8Num6z0"/>
    <w:rsid w:val="00203EE4"/>
  </w:style>
  <w:style w:type="character" w:customStyle="1" w:styleId="WW8Num9z0">
    <w:name w:val="WW8Num9z0"/>
    <w:rsid w:val="00203EE4"/>
  </w:style>
  <w:style w:type="character" w:customStyle="1" w:styleId="WW8Num13z0">
    <w:name w:val="WW8Num13z0"/>
    <w:rsid w:val="00203EE4"/>
    <w:rPr>
      <w:b/>
    </w:rPr>
  </w:style>
  <w:style w:type="character" w:customStyle="1" w:styleId="WW8Num15z0">
    <w:name w:val="WW8Num15z0"/>
    <w:rsid w:val="00203EE4"/>
    <w:rPr>
      <w:rFonts w:ascii="Symbol" w:hAnsi="Symbol"/>
    </w:rPr>
  </w:style>
  <w:style w:type="character" w:customStyle="1" w:styleId="Absatz-Standardschriftart">
    <w:name w:val="Absatz-Standardschriftart"/>
    <w:rsid w:val="00203EE4"/>
  </w:style>
  <w:style w:type="character" w:customStyle="1" w:styleId="WW-Absatz-Standardschriftart">
    <w:name w:val="WW-Absatz-Standardschriftart"/>
    <w:rsid w:val="00203EE4"/>
  </w:style>
  <w:style w:type="character" w:customStyle="1" w:styleId="WW-Absatz-Standardschriftart1">
    <w:name w:val="WW-Absatz-Standardschriftart1"/>
    <w:rsid w:val="00203EE4"/>
  </w:style>
  <w:style w:type="character" w:customStyle="1" w:styleId="WW-Absatz-Standardschriftart11">
    <w:name w:val="WW-Absatz-Standardschriftart11"/>
    <w:rsid w:val="00203EE4"/>
  </w:style>
  <w:style w:type="character" w:customStyle="1" w:styleId="WW8Num10z0">
    <w:name w:val="WW8Num10z0"/>
    <w:rsid w:val="00203EE4"/>
  </w:style>
  <w:style w:type="character" w:customStyle="1" w:styleId="WW8Num14z0">
    <w:name w:val="WW8Num14z0"/>
    <w:rsid w:val="00203EE4"/>
  </w:style>
  <w:style w:type="character" w:customStyle="1" w:styleId="WW8Num14z1">
    <w:name w:val="WW8Num14z1"/>
    <w:rsid w:val="00203EE4"/>
    <w:rPr>
      <w:rFonts w:ascii="OpenSymbol" w:eastAsia="OpenSymbol"/>
    </w:rPr>
  </w:style>
  <w:style w:type="character" w:customStyle="1" w:styleId="WW8Num16z0">
    <w:name w:val="WW8Num16z0"/>
    <w:rsid w:val="00203EE4"/>
  </w:style>
  <w:style w:type="character" w:customStyle="1" w:styleId="WW8Num17z0">
    <w:name w:val="WW8Num17z0"/>
    <w:rsid w:val="00203EE4"/>
    <w:rPr>
      <w:sz w:val="24"/>
    </w:rPr>
  </w:style>
  <w:style w:type="character" w:customStyle="1" w:styleId="WW8NumSt18z0">
    <w:name w:val="WW8NumSt18z0"/>
    <w:rsid w:val="00203EE4"/>
    <w:rPr>
      <w:rFonts w:ascii="Arial" w:hAnsi="Arial"/>
    </w:rPr>
  </w:style>
  <w:style w:type="character" w:customStyle="1" w:styleId="Fuentedeprrafopredeter7">
    <w:name w:val="Fuente de párrafo predeter.7"/>
    <w:rsid w:val="00203EE4"/>
  </w:style>
  <w:style w:type="character" w:customStyle="1" w:styleId="WW8Num8z0">
    <w:name w:val="WW8Num8z0"/>
    <w:rsid w:val="00203EE4"/>
  </w:style>
  <w:style w:type="character" w:customStyle="1" w:styleId="WW-Absatz-Standardschriftart111">
    <w:name w:val="WW-Absatz-Standardschriftart111"/>
    <w:rsid w:val="00203EE4"/>
  </w:style>
  <w:style w:type="character" w:customStyle="1" w:styleId="WW8Num6z1">
    <w:name w:val="WW8Num6z1"/>
    <w:rsid w:val="00203EE4"/>
    <w:rPr>
      <w:rFonts w:ascii="Courier New" w:hAnsi="Courier New"/>
    </w:rPr>
  </w:style>
  <w:style w:type="character" w:customStyle="1" w:styleId="WW8Num6z2">
    <w:name w:val="WW8Num6z2"/>
    <w:rsid w:val="00203EE4"/>
    <w:rPr>
      <w:rFonts w:ascii="Wingdings" w:hAnsi="Wingdings"/>
    </w:rPr>
  </w:style>
  <w:style w:type="character" w:customStyle="1" w:styleId="WW8Num7z0">
    <w:name w:val="WW8Num7z0"/>
    <w:rsid w:val="00203EE4"/>
  </w:style>
  <w:style w:type="character" w:customStyle="1" w:styleId="WW8Num11z0">
    <w:name w:val="WW8Num11z0"/>
    <w:rsid w:val="00203EE4"/>
  </w:style>
  <w:style w:type="character" w:customStyle="1" w:styleId="WW-Absatz-Standardschriftart1111">
    <w:name w:val="WW-Absatz-Standardschriftart1111"/>
    <w:rsid w:val="00203EE4"/>
  </w:style>
  <w:style w:type="character" w:customStyle="1" w:styleId="WW8Num12z0">
    <w:name w:val="WW8Num12z0"/>
    <w:rsid w:val="00203EE4"/>
  </w:style>
  <w:style w:type="character" w:customStyle="1" w:styleId="Fuentedeprrafopredeter6">
    <w:name w:val="Fuente de párrafo predeter.6"/>
    <w:rsid w:val="00203EE4"/>
  </w:style>
  <w:style w:type="character" w:customStyle="1" w:styleId="WW8Num2z0">
    <w:name w:val="WW8Num2z0"/>
    <w:rsid w:val="00203EE4"/>
  </w:style>
  <w:style w:type="character" w:customStyle="1" w:styleId="WW8Num11z1">
    <w:name w:val="WW8Num11z1"/>
    <w:rsid w:val="00203EE4"/>
    <w:rPr>
      <w:rFonts w:ascii="Courier New" w:hAnsi="Courier New"/>
    </w:rPr>
  </w:style>
  <w:style w:type="character" w:customStyle="1" w:styleId="WW8Num11z2">
    <w:name w:val="WW8Num11z2"/>
    <w:rsid w:val="00203EE4"/>
    <w:rPr>
      <w:rFonts w:ascii="Wingdings" w:hAnsi="Wingdings"/>
    </w:rPr>
  </w:style>
  <w:style w:type="character" w:customStyle="1" w:styleId="WW8Num18z0">
    <w:name w:val="WW8Num18z0"/>
    <w:rsid w:val="00203EE4"/>
    <w:rPr>
      <w:rFonts w:ascii="Bookman Old Style" w:hAnsi="Bookman Old Style"/>
    </w:rPr>
  </w:style>
  <w:style w:type="character" w:customStyle="1" w:styleId="Fuentedeprrafopredeter5">
    <w:name w:val="Fuente de párrafo predeter.5"/>
    <w:rsid w:val="00203EE4"/>
  </w:style>
  <w:style w:type="character" w:customStyle="1" w:styleId="WW8Num1z0">
    <w:name w:val="WW8Num1z0"/>
    <w:rsid w:val="00203EE4"/>
    <w:rPr>
      <w:rFonts w:ascii="Symbol" w:hAnsi="Symbol"/>
    </w:rPr>
  </w:style>
  <w:style w:type="character" w:customStyle="1" w:styleId="WW8Num3z0">
    <w:name w:val="WW8Num3z0"/>
    <w:rsid w:val="00203EE4"/>
  </w:style>
  <w:style w:type="character" w:customStyle="1" w:styleId="WW8Num18z1">
    <w:name w:val="WW8Num18z1"/>
    <w:rsid w:val="00203EE4"/>
    <w:rPr>
      <w:b/>
    </w:rPr>
  </w:style>
  <w:style w:type="character" w:customStyle="1" w:styleId="WW8Num19z0">
    <w:name w:val="WW8Num19z0"/>
    <w:rsid w:val="00203EE4"/>
  </w:style>
  <w:style w:type="character" w:customStyle="1" w:styleId="WW8Num20z0">
    <w:name w:val="WW8Num20z0"/>
    <w:rsid w:val="00203EE4"/>
  </w:style>
  <w:style w:type="character" w:customStyle="1" w:styleId="WW8Num21z0">
    <w:name w:val="WW8Num21z0"/>
    <w:rsid w:val="00203EE4"/>
  </w:style>
  <w:style w:type="character" w:customStyle="1" w:styleId="WW8Num22z0">
    <w:name w:val="WW8Num22z0"/>
    <w:rsid w:val="00203EE4"/>
  </w:style>
  <w:style w:type="character" w:customStyle="1" w:styleId="WW8Num23z0">
    <w:name w:val="WW8Num23z0"/>
    <w:rsid w:val="00203EE4"/>
  </w:style>
  <w:style w:type="character" w:customStyle="1" w:styleId="WW8Num24z0">
    <w:name w:val="WW8Num24z0"/>
    <w:rsid w:val="00203EE4"/>
  </w:style>
  <w:style w:type="character" w:customStyle="1" w:styleId="WW8Num25z0">
    <w:name w:val="WW8Num25z0"/>
    <w:rsid w:val="00203EE4"/>
  </w:style>
  <w:style w:type="character" w:customStyle="1" w:styleId="WW8Num26z0">
    <w:name w:val="WW8Num26z0"/>
    <w:rsid w:val="00203EE4"/>
  </w:style>
  <w:style w:type="character" w:customStyle="1" w:styleId="WW8Num27z0">
    <w:name w:val="WW8Num27z0"/>
    <w:rsid w:val="00203EE4"/>
    <w:rPr>
      <w:rFonts w:ascii="Symbol" w:hAnsi="Symbol"/>
    </w:rPr>
  </w:style>
  <w:style w:type="character" w:customStyle="1" w:styleId="WW8Num27z1">
    <w:name w:val="WW8Num27z1"/>
    <w:rsid w:val="00203EE4"/>
    <w:rPr>
      <w:rFonts w:ascii="Courier New" w:hAnsi="Courier New"/>
    </w:rPr>
  </w:style>
  <w:style w:type="character" w:customStyle="1" w:styleId="WW8Num27z2">
    <w:name w:val="WW8Num27z2"/>
    <w:rsid w:val="00203EE4"/>
    <w:rPr>
      <w:rFonts w:ascii="Wingdings" w:hAnsi="Wingdings"/>
    </w:rPr>
  </w:style>
  <w:style w:type="character" w:customStyle="1" w:styleId="WW8Num28z0">
    <w:name w:val="WW8Num28z0"/>
    <w:rsid w:val="00203EE4"/>
  </w:style>
  <w:style w:type="character" w:customStyle="1" w:styleId="WW8Num29z0">
    <w:name w:val="WW8Num29z0"/>
    <w:rsid w:val="00203EE4"/>
  </w:style>
  <w:style w:type="character" w:customStyle="1" w:styleId="WW8Num30z0">
    <w:name w:val="WW8Num30z0"/>
    <w:rsid w:val="00203EE4"/>
  </w:style>
  <w:style w:type="character" w:customStyle="1" w:styleId="WW8Num31z0">
    <w:name w:val="WW8Num31z0"/>
    <w:rsid w:val="00203EE4"/>
  </w:style>
  <w:style w:type="character" w:customStyle="1" w:styleId="WW8Num32z0">
    <w:name w:val="WW8Num32z0"/>
    <w:rsid w:val="00203EE4"/>
    <w:rPr>
      <w:rFonts w:ascii="Symbol" w:hAnsi="Symbol"/>
    </w:rPr>
  </w:style>
  <w:style w:type="character" w:customStyle="1" w:styleId="WW8Num32z1">
    <w:name w:val="WW8Num32z1"/>
    <w:rsid w:val="00203EE4"/>
    <w:rPr>
      <w:rFonts w:ascii="Courier New" w:hAnsi="Courier New"/>
    </w:rPr>
  </w:style>
  <w:style w:type="character" w:customStyle="1" w:styleId="WW8Num32z2">
    <w:name w:val="WW8Num32z2"/>
    <w:rsid w:val="00203EE4"/>
    <w:rPr>
      <w:rFonts w:ascii="Wingdings" w:hAnsi="Wingdings"/>
    </w:rPr>
  </w:style>
  <w:style w:type="character" w:customStyle="1" w:styleId="Fuentedeprrafopredeter4">
    <w:name w:val="Fuente de párrafo predeter.4"/>
    <w:rsid w:val="00203EE4"/>
  </w:style>
  <w:style w:type="character" w:customStyle="1" w:styleId="Ttulo1Car">
    <w:name w:val="Título 1 Car"/>
    <w:rsid w:val="00203EE4"/>
    <w:rPr>
      <w:rFonts w:ascii="@MS Mincho" w:eastAsia="@MS Mincho" w:hAnsi="@MS Mincho" w:cs="@MS Mincho"/>
      <w:sz w:val="24"/>
      <w:szCs w:val="24"/>
      <w:lang w:val="es-ES_tradnl" w:eastAsia="ar-SA" w:bidi="ar-SA"/>
    </w:rPr>
  </w:style>
  <w:style w:type="character" w:customStyle="1" w:styleId="Ttulo2Car">
    <w:name w:val="Título 2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3Car">
    <w:name w:val="Título 3 Car"/>
    <w:rsid w:val="00203EE4"/>
    <w:rPr>
      <w:rFonts w:ascii="Arial" w:hAnsi="Arial" w:cs="Arial"/>
      <w:b/>
      <w:bCs/>
      <w:color w:val="000000"/>
      <w:sz w:val="24"/>
      <w:szCs w:val="24"/>
      <w:u w:val="single"/>
      <w:lang w:val="es-ES_tradnl" w:eastAsia="ar-SA" w:bidi="ar-SA"/>
    </w:rPr>
  </w:style>
  <w:style w:type="character" w:customStyle="1" w:styleId="Ttulo4Car">
    <w:name w:val="Título 4 Car"/>
    <w:rsid w:val="00203EE4"/>
    <w:rPr>
      <w:rFonts w:ascii="Times New Roman" w:hAnsi="Times New Roman" w:cs="Times New Roman"/>
      <w:b/>
      <w:bCs/>
      <w:sz w:val="28"/>
      <w:szCs w:val="28"/>
      <w:lang w:val="en-US" w:eastAsia="ar-SA" w:bidi="ar-SA"/>
    </w:rPr>
  </w:style>
  <w:style w:type="character" w:customStyle="1" w:styleId="Ttulo5Car">
    <w:name w:val="Título 5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6Car">
    <w:name w:val="Título 6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7Car">
    <w:name w:val="Título 7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8Car">
    <w:name w:val="Título 8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tulo9Car">
    <w:name w:val="Título 9 Car"/>
    <w:rsid w:val="00203EE4"/>
    <w:rPr>
      <w:rFonts w:ascii="Arial" w:hAnsi="Arial" w:cs="Arial"/>
      <w:b/>
      <w:bCs/>
      <w:sz w:val="19"/>
      <w:szCs w:val="19"/>
      <w:lang w:val="es-ES_tradnl" w:eastAsia="ar-SA" w:bidi="ar-SA"/>
    </w:rPr>
  </w:style>
  <w:style w:type="character" w:customStyle="1" w:styleId="TextonotapieCar">
    <w:name w:val="Texto nota pie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EncabezadoCar">
    <w:name w:val="Encabezado Car"/>
    <w:rsid w:val="00203EE4"/>
    <w:rPr>
      <w:rFonts w:ascii="Times New Roman" w:hAnsi="Times New Roman" w:cs="Times New Roman"/>
      <w:sz w:val="24"/>
      <w:szCs w:val="24"/>
      <w:lang w:val="en-US" w:eastAsia="ar-SA" w:bidi="ar-SA"/>
    </w:rPr>
  </w:style>
  <w:style w:type="character" w:customStyle="1" w:styleId="PiedepginaCar">
    <w:name w:val="Pie de página Car"/>
    <w:rsid w:val="00203EE4"/>
    <w:rPr>
      <w:rFonts w:ascii="Times New Roman" w:hAnsi="Times New Roman" w:cs="Times New Roman"/>
      <w:sz w:val="24"/>
      <w:szCs w:val="24"/>
      <w:lang w:val="x-none" w:eastAsia="ar-SA" w:bidi="ar-SA"/>
    </w:rPr>
  </w:style>
  <w:style w:type="character" w:customStyle="1" w:styleId="TextoindependienteCar">
    <w:name w:val="Texto independiente Car"/>
    <w:rsid w:val="00203EE4"/>
    <w:rPr>
      <w:rFonts w:ascii="Times New Roman" w:hAnsi="Times New Roman" w:cs="Times New Roman"/>
      <w:b/>
      <w:bCs/>
      <w:sz w:val="19"/>
      <w:szCs w:val="19"/>
      <w:lang w:val="es-ES_tradnl" w:eastAsia="ar-SA" w:bidi="ar-SA"/>
    </w:rPr>
  </w:style>
  <w:style w:type="character" w:customStyle="1" w:styleId="SangradetextonormalCar">
    <w:name w:val="Sangría de texto normal Car"/>
    <w:rsid w:val="00203EE4"/>
    <w:rPr>
      <w:rFonts w:ascii="Times New Roman" w:hAnsi="Times New Roman" w:cs="Times New Roman"/>
      <w:sz w:val="24"/>
      <w:szCs w:val="24"/>
      <w:lang w:val="es-ES_tradnl" w:eastAsia="ar-SA" w:bidi="ar-SA"/>
    </w:rPr>
  </w:style>
  <w:style w:type="character" w:customStyle="1" w:styleId="TextodegloboCar">
    <w:name w:val="Texto de globo Car"/>
    <w:rsid w:val="00203EE4"/>
    <w:rPr>
      <w:rFonts w:ascii="Tahoma" w:hAnsi="Tahoma" w:cs="Tahoma"/>
      <w:sz w:val="16"/>
      <w:szCs w:val="16"/>
      <w:lang w:val="x-none" w:eastAsia="ar-SA" w:bidi="ar-SA"/>
    </w:rPr>
  </w:style>
  <w:style w:type="character" w:customStyle="1" w:styleId="WW8Num5z1">
    <w:name w:val="WW8Num5z1"/>
    <w:rsid w:val="00203EE4"/>
    <w:rPr>
      <w:rFonts w:ascii="Courier New" w:hAnsi="Courier New"/>
    </w:rPr>
  </w:style>
  <w:style w:type="character" w:customStyle="1" w:styleId="WW8Num7z2">
    <w:name w:val="WW8Num7z2"/>
    <w:rsid w:val="00203EE4"/>
    <w:rPr>
      <w:b/>
    </w:rPr>
  </w:style>
  <w:style w:type="character" w:customStyle="1" w:styleId="Fuentedeprrafopredeter3">
    <w:name w:val="Fuente de párrafo predeter.3"/>
    <w:rsid w:val="00203EE4"/>
  </w:style>
  <w:style w:type="character" w:customStyle="1" w:styleId="Fuentedeprrafopredeter2">
    <w:name w:val="Fuente de párrafo predeter.2"/>
    <w:rsid w:val="00203EE4"/>
  </w:style>
  <w:style w:type="character" w:customStyle="1" w:styleId="WW8Num1z1">
    <w:name w:val="WW8Num1z1"/>
    <w:rsid w:val="00203EE4"/>
    <w:rPr>
      <w:rFonts w:ascii="Courier New" w:hAnsi="Courier New"/>
    </w:rPr>
  </w:style>
  <w:style w:type="character" w:customStyle="1" w:styleId="WW8Num1z2">
    <w:name w:val="WW8Num1z2"/>
    <w:rsid w:val="00203EE4"/>
    <w:rPr>
      <w:rFonts w:ascii="Wingdings" w:hAnsi="Wingdings"/>
    </w:rPr>
  </w:style>
  <w:style w:type="character" w:customStyle="1" w:styleId="WW8Num5z2">
    <w:name w:val="WW8Num5z2"/>
    <w:rsid w:val="00203EE4"/>
    <w:rPr>
      <w:rFonts w:ascii="Wingdings" w:hAnsi="Wingdings"/>
    </w:rPr>
  </w:style>
  <w:style w:type="character" w:customStyle="1" w:styleId="WW8Num13z1">
    <w:name w:val="WW8Num13z1"/>
    <w:rsid w:val="00203EE4"/>
    <w:rPr>
      <w:b/>
      <w:lang w:val="es-EC" w:eastAsia="x-none"/>
    </w:rPr>
  </w:style>
  <w:style w:type="character" w:customStyle="1" w:styleId="WW8Num16z1">
    <w:name w:val="WW8Num16z1"/>
    <w:rsid w:val="00203EE4"/>
    <w:rPr>
      <w:b/>
    </w:rPr>
  </w:style>
  <w:style w:type="character" w:customStyle="1" w:styleId="WW8Num20z1">
    <w:name w:val="WW8Num20z1"/>
    <w:rsid w:val="00203EE4"/>
    <w:rPr>
      <w:rFonts w:ascii="Symbol" w:hAnsi="Symbol"/>
    </w:rPr>
  </w:style>
  <w:style w:type="character" w:customStyle="1" w:styleId="WW8Num21z2">
    <w:name w:val="WW8Num21z2"/>
    <w:rsid w:val="00203EE4"/>
    <w:rPr>
      <w:b/>
    </w:rPr>
  </w:style>
  <w:style w:type="character" w:customStyle="1" w:styleId="WW8Num34z0">
    <w:name w:val="WW8Num34z0"/>
    <w:rsid w:val="00203EE4"/>
    <w:rPr>
      <w:b/>
    </w:rPr>
  </w:style>
  <w:style w:type="character" w:customStyle="1" w:styleId="WW8Num38z0">
    <w:name w:val="WW8Num38z0"/>
    <w:rsid w:val="00203EE4"/>
    <w:rPr>
      <w:rFonts w:ascii="Symbol" w:hAnsi="Symbol"/>
    </w:rPr>
  </w:style>
  <w:style w:type="character" w:customStyle="1" w:styleId="WW8Num38z1">
    <w:name w:val="WW8Num38z1"/>
    <w:rsid w:val="00203EE4"/>
    <w:rPr>
      <w:rFonts w:ascii="Courier New" w:hAnsi="Courier New"/>
    </w:rPr>
  </w:style>
  <w:style w:type="character" w:customStyle="1" w:styleId="WW8Num38z2">
    <w:name w:val="WW8Num38z2"/>
    <w:rsid w:val="00203EE4"/>
    <w:rPr>
      <w:rFonts w:ascii="Wingdings" w:hAnsi="Wingdings"/>
    </w:rPr>
  </w:style>
  <w:style w:type="character" w:customStyle="1" w:styleId="WW8Num40z2">
    <w:name w:val="WW8Num40z2"/>
    <w:rsid w:val="00203EE4"/>
    <w:rPr>
      <w:rFonts w:ascii="Arial" w:hAnsi="Arial"/>
    </w:rPr>
  </w:style>
  <w:style w:type="character" w:customStyle="1" w:styleId="WW8Num41z0">
    <w:name w:val="WW8Num41z0"/>
    <w:rsid w:val="00203EE4"/>
    <w:rPr>
      <w:rFonts w:ascii="Symbol" w:hAnsi="Symbol"/>
    </w:rPr>
  </w:style>
  <w:style w:type="character" w:customStyle="1" w:styleId="WW8Num41z1">
    <w:name w:val="WW8Num41z1"/>
    <w:rsid w:val="00203EE4"/>
    <w:rPr>
      <w:rFonts w:ascii="Courier New" w:hAnsi="Courier New"/>
    </w:rPr>
  </w:style>
  <w:style w:type="character" w:customStyle="1" w:styleId="WW8Num41z2">
    <w:name w:val="WW8Num41z2"/>
    <w:rsid w:val="00203EE4"/>
    <w:rPr>
      <w:rFonts w:ascii="Wingdings" w:hAnsi="Wingdings"/>
    </w:rPr>
  </w:style>
  <w:style w:type="character" w:customStyle="1" w:styleId="WW8Num45z2">
    <w:name w:val="WW8Num45z2"/>
    <w:rsid w:val="00203EE4"/>
    <w:rPr>
      <w:b/>
    </w:rPr>
  </w:style>
  <w:style w:type="character" w:customStyle="1" w:styleId="WW8Num46z0">
    <w:name w:val="WW8Num46z0"/>
    <w:rsid w:val="00203EE4"/>
    <w:rPr>
      <w:rFonts w:ascii="Symbol" w:hAnsi="Symbol"/>
    </w:rPr>
  </w:style>
  <w:style w:type="character" w:customStyle="1" w:styleId="WW8Num46z1">
    <w:name w:val="WW8Num46z1"/>
    <w:rsid w:val="00203EE4"/>
    <w:rPr>
      <w:rFonts w:ascii="Courier New" w:hAnsi="Courier New"/>
    </w:rPr>
  </w:style>
  <w:style w:type="character" w:customStyle="1" w:styleId="WW8Num46z2">
    <w:name w:val="WW8Num46z2"/>
    <w:rsid w:val="00203EE4"/>
    <w:rPr>
      <w:rFonts w:ascii="Wingdings" w:hAnsi="Wingdings"/>
    </w:rPr>
  </w:style>
  <w:style w:type="character" w:customStyle="1" w:styleId="Fuentedeprrafopredeter1">
    <w:name w:val="Fuente de párrafo predeter.1"/>
    <w:rsid w:val="00203EE4"/>
  </w:style>
  <w:style w:type="character" w:customStyle="1" w:styleId="1">
    <w:name w:val="1"/>
    <w:rsid w:val="00203EE4"/>
    <w:rPr>
      <w:rFonts w:ascii="@MS Mincho" w:eastAsia="@MS Mincho" w:hAnsi="@MS Mincho"/>
      <w:sz w:val="24"/>
    </w:rPr>
  </w:style>
  <w:style w:type="character" w:customStyle="1" w:styleId="Refdecomentario1">
    <w:name w:val="Ref. de comentario1"/>
    <w:rsid w:val="00203EE4"/>
    <w:rPr>
      <w:rFonts w:cs="Times New Roman"/>
      <w:sz w:val="16"/>
      <w:szCs w:val="16"/>
    </w:rPr>
  </w:style>
  <w:style w:type="character" w:customStyle="1" w:styleId="Smbolodenotaalpie">
    <w:name w:val="Símbolo de nota al pie"/>
    <w:rsid w:val="00203EE4"/>
    <w:rPr>
      <w:rFonts w:cs="Times New Roman"/>
      <w:vertAlign w:val="superscript"/>
    </w:rPr>
  </w:style>
  <w:style w:type="character" w:customStyle="1" w:styleId="eacep1">
    <w:name w:val="eacep1"/>
    <w:rsid w:val="00203EE4"/>
    <w:rPr>
      <w:rFonts w:cs="Times New Roman"/>
      <w:color w:val="000000"/>
    </w:rPr>
  </w:style>
  <w:style w:type="character" w:customStyle="1" w:styleId="Carcterdenumeracin">
    <w:name w:val="Carácter de numeración"/>
    <w:rsid w:val="00203EE4"/>
  </w:style>
  <w:style w:type="character" w:customStyle="1" w:styleId="Vietas">
    <w:name w:val="Viñetas"/>
    <w:rsid w:val="00203EE4"/>
    <w:rPr>
      <w:rFonts w:ascii="OpenSymbol" w:eastAsia="OpenSymbol"/>
    </w:rPr>
  </w:style>
  <w:style w:type="character" w:customStyle="1" w:styleId="Refdenotaalpie1">
    <w:name w:val="Ref. de nota al pie1"/>
    <w:rsid w:val="00203EE4"/>
    <w:rPr>
      <w:rFonts w:cs="Times New Roman"/>
      <w:vertAlign w:val="superscript"/>
    </w:rPr>
  </w:style>
  <w:style w:type="character" w:customStyle="1" w:styleId="Smbolodenotafinal">
    <w:name w:val="Símbolo de nota final"/>
    <w:rsid w:val="00203EE4"/>
  </w:style>
  <w:style w:type="character" w:styleId="Hipervnculovisitado">
    <w:name w:val="FollowedHyperlink"/>
    <w:rsid w:val="00203EE4"/>
    <w:rPr>
      <w:rFonts w:cs="Times New Roman"/>
      <w:color w:val="800080"/>
      <w:u w:val="single"/>
    </w:rPr>
  </w:style>
  <w:style w:type="character" w:styleId="Hipervnculo">
    <w:name w:val="Hyperlink"/>
    <w:rsid w:val="00203EE4"/>
    <w:rPr>
      <w:rFonts w:cs="Times New Roman"/>
      <w:color w:val="0000FF"/>
      <w:u w:val="single"/>
    </w:rPr>
  </w:style>
  <w:style w:type="character" w:customStyle="1" w:styleId="TextocomentarioCar">
    <w:name w:val="Texto comentario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AsuntodelcomentarioCar">
    <w:name w:val="Asunto del comentario Car"/>
    <w:rsid w:val="00203EE4"/>
    <w:rPr>
      <w:rFonts w:ascii="Times New Roman" w:hAnsi="Times New Roman" w:cs="Times New Roman"/>
      <w:b/>
      <w:bCs/>
      <w:sz w:val="20"/>
      <w:szCs w:val="20"/>
      <w:lang w:val="x-none" w:eastAsia="ar-SA" w:bidi="ar-SA"/>
    </w:rPr>
  </w:style>
  <w:style w:type="character" w:customStyle="1" w:styleId="Textoennegrita">
    <w:name w:val="Texto en negrita"/>
    <w:qFormat/>
    <w:rsid w:val="00203EE4"/>
    <w:rPr>
      <w:rFonts w:cs="Times New Roman"/>
      <w:b/>
      <w:bCs/>
    </w:rPr>
  </w:style>
  <w:style w:type="character" w:customStyle="1" w:styleId="Refdecomentario2">
    <w:name w:val="Ref. de comentario2"/>
    <w:rsid w:val="00203EE4"/>
    <w:rPr>
      <w:rFonts w:cs="Times New Roman"/>
      <w:sz w:val="16"/>
      <w:szCs w:val="16"/>
    </w:rPr>
  </w:style>
  <w:style w:type="character" w:customStyle="1" w:styleId="TextonotaalfinalCar">
    <w:name w:val="Texto nota al final Car"/>
    <w:rsid w:val="00203EE4"/>
    <w:rPr>
      <w:rFonts w:ascii="Times New Roman" w:hAnsi="Times New Roman" w:cs="Times New Roman"/>
      <w:sz w:val="20"/>
      <w:szCs w:val="20"/>
      <w:lang w:val="x-none" w:eastAsia="ar-SA" w:bidi="ar-SA"/>
    </w:rPr>
  </w:style>
  <w:style w:type="character" w:customStyle="1" w:styleId="Refdenotaalfinal1">
    <w:name w:val="Ref. de nota al final1"/>
    <w:rsid w:val="00203EE4"/>
    <w:rPr>
      <w:rFonts w:cs="Times New Roman"/>
      <w:vertAlign w:val="superscript"/>
    </w:rPr>
  </w:style>
  <w:style w:type="character" w:customStyle="1" w:styleId="Textoindependiente3Car">
    <w:name w:val="Texto independiente 3 Car"/>
    <w:rsid w:val="00203EE4"/>
    <w:rPr>
      <w:rFonts w:ascii="Times New Roman" w:hAnsi="Times New Roman" w:cs="Times New Roman"/>
      <w:sz w:val="16"/>
      <w:szCs w:val="16"/>
      <w:lang w:val="x-none" w:eastAsia="ar-SA" w:bidi="ar-SA"/>
    </w:rPr>
  </w:style>
  <w:style w:type="character" w:customStyle="1" w:styleId="Refdenotaalpie2">
    <w:name w:val="Ref. de nota al pie2"/>
    <w:rsid w:val="00203EE4"/>
    <w:rPr>
      <w:vertAlign w:val="superscript"/>
    </w:rPr>
  </w:style>
  <w:style w:type="character" w:customStyle="1" w:styleId="Refdenotaalpie3">
    <w:name w:val="Ref. de nota al pie3"/>
    <w:rsid w:val="00203EE4"/>
    <w:rPr>
      <w:vertAlign w:val="superscript"/>
    </w:rPr>
  </w:style>
  <w:style w:type="character" w:customStyle="1" w:styleId="Refdenotaalfinal2">
    <w:name w:val="Ref. de nota al final2"/>
    <w:rsid w:val="00203EE4"/>
    <w:rPr>
      <w:vertAlign w:val="superscript"/>
    </w:rPr>
  </w:style>
  <w:style w:type="character" w:styleId="Refdenotaalpie">
    <w:name w:val="footnote reference"/>
    <w:semiHidden/>
    <w:rsid w:val="00203EE4"/>
    <w:rPr>
      <w:rFonts w:cs="Times New Roman"/>
      <w:vertAlign w:val="superscript"/>
    </w:rPr>
  </w:style>
  <w:style w:type="character" w:styleId="Refdenotaalfinal">
    <w:name w:val="endnote reference"/>
    <w:semiHidden/>
    <w:rsid w:val="00203EE4"/>
    <w:rPr>
      <w:rFonts w:cs="Times New Roman"/>
      <w:vertAlign w:val="superscript"/>
    </w:rPr>
  </w:style>
  <w:style w:type="paragraph" w:customStyle="1" w:styleId="Encabezado7">
    <w:name w:val="Encabezado7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rsid w:val="00203EE4"/>
    <w:pPr>
      <w:widowControl w:val="0"/>
      <w:autoSpaceDE w:val="0"/>
      <w:jc w:val="both"/>
    </w:pPr>
    <w:rPr>
      <w:b/>
      <w:bCs/>
      <w:sz w:val="19"/>
      <w:szCs w:val="19"/>
      <w:lang w:val="es-ES_tradnl"/>
    </w:rPr>
  </w:style>
  <w:style w:type="paragraph" w:styleId="Lista">
    <w:name w:val="List"/>
    <w:basedOn w:val="Textoindependiente"/>
    <w:rsid w:val="00203EE4"/>
  </w:style>
  <w:style w:type="paragraph" w:customStyle="1" w:styleId="Etiqueta">
    <w:name w:val="Etiqueta"/>
    <w:basedOn w:val="Normal"/>
    <w:rsid w:val="00203EE4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203EE4"/>
    <w:pPr>
      <w:suppressLineNumbers/>
    </w:pPr>
  </w:style>
  <w:style w:type="paragraph" w:customStyle="1" w:styleId="Encabezado6">
    <w:name w:val="Encabezado6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5">
    <w:name w:val="Encabezado5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Encabezado4">
    <w:name w:val="Encabezado4"/>
    <w:basedOn w:val="Normal"/>
    <w:next w:val="Textoindependiente"/>
    <w:rsid w:val="00203EE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NormalWeb">
    <w:name w:val="Normal (Web)"/>
    <w:basedOn w:val="Normal"/>
    <w:rsid w:val="00203EE4"/>
    <w:pPr>
      <w:spacing w:before="280" w:after="280"/>
    </w:pPr>
    <w:rPr>
      <w:lang w:val="en-US"/>
    </w:rPr>
  </w:style>
  <w:style w:type="paragraph" w:styleId="Textonotapie">
    <w:name w:val="footnote text"/>
    <w:basedOn w:val="Normal"/>
    <w:semiHidden/>
    <w:rsid w:val="00203EE4"/>
    <w:rPr>
      <w:sz w:val="20"/>
      <w:szCs w:val="20"/>
    </w:rPr>
  </w:style>
  <w:style w:type="paragraph" w:styleId="Encabezado">
    <w:name w:val="header"/>
    <w:basedOn w:val="Normal"/>
    <w:rsid w:val="00203EE4"/>
    <w:pPr>
      <w:widowControl w:val="0"/>
      <w:autoSpaceDE w:val="0"/>
    </w:pPr>
    <w:rPr>
      <w:sz w:val="20"/>
      <w:szCs w:val="20"/>
      <w:lang w:val="en-US"/>
    </w:rPr>
  </w:style>
  <w:style w:type="paragraph" w:styleId="Piedepgina">
    <w:name w:val="footer"/>
    <w:basedOn w:val="Normal"/>
    <w:rsid w:val="00203EE4"/>
  </w:style>
  <w:style w:type="paragraph" w:styleId="Sangradetextonormal">
    <w:name w:val="Body Text Indent"/>
    <w:basedOn w:val="Normal"/>
    <w:rsid w:val="00203EE4"/>
    <w:pPr>
      <w:widowControl w:val="0"/>
      <w:autoSpaceDE w:val="0"/>
      <w:ind w:left="1440" w:hanging="1440"/>
      <w:jc w:val="both"/>
    </w:pPr>
    <w:rPr>
      <w:lang w:val="es-ES_tradnl"/>
    </w:rPr>
  </w:style>
  <w:style w:type="paragraph" w:styleId="Textodeglobo">
    <w:name w:val="Balloon Text"/>
    <w:basedOn w:val="Normal"/>
    <w:rsid w:val="00203EE4"/>
    <w:rPr>
      <w:rFonts w:ascii="Tahoma" w:hAnsi="Tahoma" w:cs="Tahoma"/>
      <w:sz w:val="16"/>
      <w:szCs w:val="16"/>
    </w:rPr>
  </w:style>
  <w:style w:type="paragraph" w:customStyle="1" w:styleId="Encabezado3">
    <w:name w:val="Encabezado3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2">
    <w:name w:val="Encabezado2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Encabezado1">
    <w:name w:val="Encabezado1"/>
    <w:basedOn w:val="Normal"/>
    <w:next w:val="Textoindependiente"/>
    <w:rsid w:val="00203EE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customStyle="1" w:styleId="Prrafodelista1">
    <w:name w:val="Párrafo de lista1"/>
    <w:basedOn w:val="Normal"/>
    <w:rsid w:val="00203EE4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extoindependiente32">
    <w:name w:val="Texto independiente 32"/>
    <w:basedOn w:val="Normal"/>
    <w:rsid w:val="00203EE4"/>
    <w:pPr>
      <w:jc w:val="both"/>
    </w:pPr>
    <w:rPr>
      <w:rFonts w:ascii="Arial" w:hAnsi="Arial" w:cs="Arial"/>
      <w:sz w:val="20"/>
      <w:szCs w:val="20"/>
      <w:lang w:val="es-ES_tradnl"/>
    </w:rPr>
  </w:style>
  <w:style w:type="paragraph" w:customStyle="1" w:styleId="Textoindependiente21">
    <w:name w:val="Texto independiente 21"/>
    <w:basedOn w:val="Normal"/>
    <w:rsid w:val="00203EE4"/>
    <w:rPr>
      <w:rFonts w:ascii="Arial" w:hAnsi="Arial" w:cs="Arial"/>
      <w:sz w:val="20"/>
      <w:szCs w:val="20"/>
      <w:lang w:val="es-ES_tradnl"/>
    </w:rPr>
  </w:style>
  <w:style w:type="paragraph" w:customStyle="1" w:styleId="Textodebloque1">
    <w:name w:val="Texto de bloque1"/>
    <w:basedOn w:val="Normal"/>
    <w:rsid w:val="00203EE4"/>
    <w:pPr>
      <w:widowControl w:val="0"/>
      <w:shd w:val="clear" w:color="auto" w:fill="E5E5E5"/>
      <w:autoSpaceDE w:val="0"/>
      <w:ind w:left="720" w:right="720"/>
      <w:jc w:val="both"/>
    </w:pPr>
    <w:rPr>
      <w:rFonts w:ascii="Bulmer BT" w:hAnsi="Bulmer BT" w:cs="Bulmer BT"/>
      <w:b/>
      <w:bCs/>
      <w:sz w:val="20"/>
      <w:szCs w:val="20"/>
      <w:lang w:val="es-ES_tradnl"/>
    </w:rPr>
  </w:style>
  <w:style w:type="paragraph" w:customStyle="1" w:styleId="Sangra2detindependiente1">
    <w:name w:val="Sangría 2 de t. independiente1"/>
    <w:basedOn w:val="Normal"/>
    <w:rsid w:val="00203EE4"/>
    <w:pPr>
      <w:spacing w:after="120" w:line="480" w:lineRule="auto"/>
      <w:ind w:left="283"/>
    </w:pPr>
  </w:style>
  <w:style w:type="paragraph" w:customStyle="1" w:styleId="Sangra3detindependiente1">
    <w:name w:val="Sangría 3 de t. independiente1"/>
    <w:basedOn w:val="Normal"/>
    <w:rsid w:val="00203EE4"/>
    <w:pPr>
      <w:spacing w:after="120"/>
      <w:ind w:left="360"/>
    </w:pPr>
    <w:rPr>
      <w:sz w:val="16"/>
      <w:szCs w:val="16"/>
    </w:rPr>
  </w:style>
  <w:style w:type="paragraph" w:customStyle="1" w:styleId="xl74">
    <w:name w:val="xl74"/>
    <w:basedOn w:val="Normal"/>
    <w:rsid w:val="00203EE4"/>
    <w:pPr>
      <w:spacing w:before="280" w:after="280"/>
      <w:jc w:val="center"/>
    </w:pPr>
    <w:rPr>
      <w:rFonts w:ascii="Arial" w:hAnsi="Arial" w:cs="Arial"/>
      <w:b/>
      <w:bCs/>
    </w:rPr>
  </w:style>
  <w:style w:type="paragraph" w:customStyle="1" w:styleId="Textoindependiente31">
    <w:name w:val="Texto independiente 31"/>
    <w:basedOn w:val="Normal"/>
    <w:rsid w:val="00203EE4"/>
    <w:pPr>
      <w:widowControl w:val="0"/>
      <w:overflowPunct w:val="0"/>
      <w:autoSpaceDE w:val="0"/>
      <w:jc w:val="both"/>
    </w:pPr>
    <w:rPr>
      <w:rFonts w:ascii="Arial" w:hAnsi="Arial" w:cs="Arial"/>
      <w:spacing w:val="-2"/>
      <w:sz w:val="22"/>
      <w:szCs w:val="22"/>
      <w:lang w:val="es-EC"/>
    </w:rPr>
  </w:style>
  <w:style w:type="paragraph" w:customStyle="1" w:styleId="Prrafodelista2">
    <w:name w:val="Párrafo de lista2"/>
    <w:basedOn w:val="Normal"/>
    <w:rsid w:val="00203EE4"/>
    <w:pPr>
      <w:ind w:left="708"/>
    </w:pPr>
  </w:style>
  <w:style w:type="paragraph" w:customStyle="1" w:styleId="Textocomentario1">
    <w:name w:val="Texto comentario1"/>
    <w:basedOn w:val="Normal"/>
    <w:rsid w:val="00203EE4"/>
    <w:rPr>
      <w:sz w:val="20"/>
      <w:szCs w:val="20"/>
    </w:rPr>
  </w:style>
  <w:style w:type="paragraph" w:customStyle="1" w:styleId="Contenidodelatabla">
    <w:name w:val="Contenido de la tabla"/>
    <w:basedOn w:val="Normal"/>
    <w:rsid w:val="00203EE4"/>
    <w:pPr>
      <w:suppressLineNumbers/>
    </w:pPr>
  </w:style>
  <w:style w:type="paragraph" w:customStyle="1" w:styleId="Encabezadodelatabla">
    <w:name w:val="Encabezado de la tabla"/>
    <w:basedOn w:val="Contenidodelatabla"/>
    <w:rsid w:val="00203EE4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203EE4"/>
  </w:style>
  <w:style w:type="paragraph" w:customStyle="1" w:styleId="Textocomentario2">
    <w:name w:val="Texto comentario2"/>
    <w:basedOn w:val="Normal"/>
    <w:rsid w:val="00203EE4"/>
    <w:rPr>
      <w:sz w:val="20"/>
      <w:szCs w:val="20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Asuntodelcomentario">
    <w:name w:val="annotation subject"/>
    <w:basedOn w:val="Textocomentario1"/>
    <w:next w:val="Textocomentario1"/>
    <w:rsid w:val="00203EE4"/>
    <w:rPr>
      <w:b/>
      <w:bCs/>
    </w:rPr>
  </w:style>
  <w:style w:type="paragraph" w:customStyle="1" w:styleId="p4">
    <w:name w:val="p4"/>
    <w:basedOn w:val="Normal"/>
    <w:rsid w:val="00203EE4"/>
    <w:pPr>
      <w:widowControl w:val="0"/>
      <w:tabs>
        <w:tab w:val="left" w:pos="720"/>
      </w:tabs>
      <w:autoSpaceDE w:val="0"/>
      <w:spacing w:line="240" w:lineRule="atLeast"/>
      <w:jc w:val="both"/>
    </w:pPr>
    <w:rPr>
      <w:rFonts w:ascii="Courier New" w:hAnsi="Courier New" w:cs="Courier New"/>
      <w:sz w:val="20"/>
      <w:szCs w:val="20"/>
    </w:rPr>
  </w:style>
  <w:style w:type="paragraph" w:customStyle="1" w:styleId="TextoArtculo">
    <w:name w:val="Texto Artículo"/>
    <w:next w:val="Normal"/>
    <w:rsid w:val="00203EE4"/>
    <w:pPr>
      <w:suppressAutoHyphens/>
      <w:autoSpaceDE w:val="0"/>
      <w:ind w:left="90" w:right="1"/>
      <w:jc w:val="both"/>
    </w:pPr>
    <w:rPr>
      <w:rFonts w:ascii="Verdana" w:hAnsi="Verdana" w:cs="Verdana"/>
      <w:color w:val="000000"/>
      <w:shd w:val="clear" w:color="auto" w:fill="FFFFFF"/>
      <w:lang w:val="es-ES" w:eastAsia="ar-SA"/>
    </w:rPr>
  </w:style>
  <w:style w:type="paragraph" w:customStyle="1" w:styleId="Style2">
    <w:name w:val="Style 2"/>
    <w:basedOn w:val="Normal"/>
    <w:rsid w:val="00203EE4"/>
    <w:pPr>
      <w:widowControl w:val="0"/>
      <w:autoSpaceDE w:val="0"/>
      <w:ind w:left="288" w:right="72" w:hanging="288"/>
      <w:jc w:val="both"/>
    </w:pPr>
    <w:rPr>
      <w:lang w:val="en-US"/>
    </w:rPr>
  </w:style>
  <w:style w:type="paragraph" w:customStyle="1" w:styleId="Textoindependiente33">
    <w:name w:val="Texto independiente 33"/>
    <w:basedOn w:val="Normal"/>
    <w:rsid w:val="00203EE4"/>
    <w:pPr>
      <w:spacing w:after="120"/>
    </w:pPr>
    <w:rPr>
      <w:sz w:val="16"/>
      <w:szCs w:val="16"/>
    </w:rPr>
  </w:style>
  <w:style w:type="paragraph" w:customStyle="1" w:styleId="xl25">
    <w:name w:val="xl25"/>
    <w:basedOn w:val="Normal"/>
    <w:rsid w:val="00203EE4"/>
    <w:pPr>
      <w:shd w:val="clear" w:color="auto" w:fill="FFFFFF"/>
      <w:spacing w:before="280" w:after="280"/>
    </w:pPr>
    <w:rPr>
      <w:rFonts w:ascii="Arial" w:hAnsi="Arial"/>
      <w:b/>
      <w:bCs/>
    </w:rPr>
  </w:style>
  <w:style w:type="paragraph" w:customStyle="1" w:styleId="ListParagraph1">
    <w:name w:val="List Paragraph1"/>
    <w:basedOn w:val="Normal"/>
    <w:rsid w:val="003D017C"/>
    <w:pPr>
      <w:suppressAutoHyphens w:val="0"/>
      <w:ind w:left="720"/>
      <w:contextualSpacing/>
    </w:pPr>
    <w:rPr>
      <w:rFonts w:ascii="Arial" w:hAnsi="Arial" w:cs="Times New Roman"/>
      <w:szCs w:val="22"/>
      <w:lang w:eastAsia="en-US"/>
    </w:rPr>
  </w:style>
  <w:style w:type="paragraph" w:customStyle="1" w:styleId="vspace">
    <w:name w:val="vspace"/>
    <w:basedOn w:val="Normal"/>
    <w:rsid w:val="00C07B5C"/>
    <w:pPr>
      <w:suppressAutoHyphens w:val="0"/>
      <w:spacing w:before="100" w:beforeAutospacing="1" w:after="100" w:afterAutospacing="1"/>
    </w:pPr>
    <w:rPr>
      <w:rFonts w:cs="Times New Roman"/>
      <w:lang w:val="es-EC" w:eastAsia="es-EC"/>
    </w:rPr>
  </w:style>
  <w:style w:type="table" w:styleId="Tablaconcuadrcula">
    <w:name w:val="Table Grid"/>
    <w:basedOn w:val="Tablanormal"/>
    <w:rsid w:val="00A2581E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hievement">
    <w:name w:val="Achievement"/>
    <w:basedOn w:val="Textoindependiente"/>
    <w:rsid w:val="00A2581E"/>
    <w:pPr>
      <w:widowControl/>
      <w:numPr>
        <w:numId w:val="30"/>
      </w:numPr>
      <w:tabs>
        <w:tab w:val="clear" w:pos="360"/>
      </w:tabs>
      <w:suppressAutoHyphens w:val="0"/>
      <w:autoSpaceDE/>
      <w:spacing w:after="60" w:line="220" w:lineRule="atLeast"/>
      <w:jc w:val="left"/>
    </w:pPr>
    <w:rPr>
      <w:rFonts w:ascii="Arial" w:hAnsi="Arial" w:cs="Times New Roman"/>
      <w:b w:val="0"/>
      <w:bCs w:val="0"/>
      <w:spacing w:val="-5"/>
      <w:sz w:val="20"/>
      <w:szCs w:val="20"/>
      <w:lang w:val="es-ES" w:eastAsia="en-US"/>
    </w:rPr>
  </w:style>
  <w:style w:type="table" w:styleId="Tablaconcuadrcula5">
    <w:name w:val="Table Grid 5"/>
    <w:basedOn w:val="Tablanormal"/>
    <w:rsid w:val="00923E7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apple-converted-space">
    <w:name w:val="apple-converted-space"/>
    <w:rsid w:val="003F52A6"/>
  </w:style>
  <w:style w:type="table" w:styleId="Cuadrculamedia3-nfasis1">
    <w:name w:val="Medium Grid 3 Accent 1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1-nfasis3">
    <w:name w:val="Medium Grid 1 Accent 3"/>
    <w:basedOn w:val="Tablanormal"/>
    <w:uiPriority w:val="67"/>
    <w:rsid w:val="00BA279E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3-nfasis3">
    <w:name w:val="Medium Grid 3 Accent 3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6">
    <w:name w:val="Medium Grid 3 Accent 6"/>
    <w:basedOn w:val="Tablanormal"/>
    <w:uiPriority w:val="69"/>
    <w:rsid w:val="00BA279E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Cuadrculamedia3-nfasis2">
    <w:name w:val="Medium Grid 3 Accent 2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4">
    <w:name w:val="Medium Grid 3 Accent 4"/>
    <w:basedOn w:val="Tablanormal"/>
    <w:uiPriority w:val="69"/>
    <w:rsid w:val="00702B47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">
    <w:name w:val="Medium Grid 3"/>
    <w:basedOn w:val="Tablanormal"/>
    <w:uiPriority w:val="69"/>
    <w:rsid w:val="00DA0951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labsica3">
    <w:name w:val="Table Simple 3"/>
    <w:basedOn w:val="Tablanormal"/>
    <w:rsid w:val="00181ED6"/>
    <w:pPr>
      <w:suppressAutoHyphens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profesional">
    <w:name w:val="Table Professional"/>
    <w:basedOn w:val="Tablanormal"/>
    <w:rsid w:val="00181ED6"/>
    <w:pPr>
      <w:suppressAutoHyphen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86F7B665C674BA7338A12D64F7C71" ma:contentTypeVersion="18" ma:contentTypeDescription="Crear nuevo documento." ma:contentTypeScope="" ma:versionID="24e7410bc067af318792d28b7923e6d3">
  <xsd:schema xmlns:xsd="http://www.w3.org/2001/XMLSchema" xmlns:xs="http://www.w3.org/2001/XMLSchema" xmlns:p="http://schemas.microsoft.com/office/2006/metadata/properties" xmlns:ns2="32f9f69f-8905-4d36-a4dd-63be13aae6cf" xmlns:ns3="4c246fde-f714-469f-adb8-d668bcc6d43b" targetNamespace="http://schemas.microsoft.com/office/2006/metadata/properties" ma:root="true" ma:fieldsID="563caf354ea9ce6cf8b1eea97e31fc0d" ns2:_="" ns3:_="">
    <xsd:import namespace="32f9f69f-8905-4d36-a4dd-63be13aae6cf"/>
    <xsd:import namespace="4c246fde-f714-469f-adb8-d668bcc6d4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9f69f-8905-4d36-a4dd-63be13aae6c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0d7cdce-bdbf-4774-9398-4186a4ff4841}" ma:internalName="TaxCatchAll" ma:showField="CatchAllData" ma:web="32f9f69f-8905-4d36-a4dd-63be13aae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246fde-f714-469f-adb8-d668bcc6d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43310a5-412d-442f-86f7-27cbd094a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f9f69f-8905-4d36-a4dd-63be13aae6cf" xsi:nil="true"/>
    <lcf76f155ced4ddcb4097134ff3c332f xmlns="4c246fde-f714-469f-adb8-d668bcc6d4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184C47-6DAF-4985-8FA1-219B308C0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9f69f-8905-4d36-a4dd-63be13aae6cf"/>
    <ds:schemaRef ds:uri="4c246fde-f714-469f-adb8-d668bcc6d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9A5E68-7E1B-47BE-A807-C606849E3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82F30-184B-4C63-9802-4DF603769C54}">
  <ds:schemaRefs>
    <ds:schemaRef ds:uri="http://schemas.microsoft.com/office/2006/metadata/properties"/>
    <ds:schemaRef ds:uri="http://schemas.microsoft.com/office/infopath/2007/PartnerControls"/>
    <ds:schemaRef ds:uri="32f9f69f-8905-4d36-a4dd-63be13aae6cf"/>
    <ds:schemaRef ds:uri="4c246fde-f714-469f-adb8-d668bcc6d4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269</Words>
  <Characters>1481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PLIEGOS</vt:lpstr>
      <vt:lpstr>MODELO DE PLIEGOS</vt:lpstr>
    </vt:vector>
  </TitlesOfParts>
  <Company>compras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PLIEGOS</dc:title>
  <dc:subject/>
  <dc:creator>compras</dc:creator>
  <cp:keywords/>
  <cp:lastModifiedBy>Denisse Zuleta</cp:lastModifiedBy>
  <cp:revision>28</cp:revision>
  <cp:lastPrinted>2011-10-03T23:33:00Z</cp:lastPrinted>
  <dcterms:created xsi:type="dcterms:W3CDTF">2026-04-09T14:16:00Z</dcterms:created>
  <dcterms:modified xsi:type="dcterms:W3CDTF">2026-04-14T21:58:00Z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0x01010068C86F7B665C674BA7338A12D64F7C71</vt:lpwstr>
  </property>
</Properties>
</file>