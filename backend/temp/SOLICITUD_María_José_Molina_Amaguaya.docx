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F61227" w14:textId="77777777" w:rsidR="00D056B2" w:rsidRPr="00147F7A" w:rsidRDefault="000E5744" w:rsidP="000E5744">
      <w:pPr>
        <w:tabs>
          <w:tab w:val="left" w:pos="1110"/>
        </w:tabs>
        <w:ind w:left="-15" w:right="3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3234F6B" w14:textId="77777777" w:rsidR="00674917" w:rsidRDefault="00674917" w:rsidP="003A2072">
      <w:pPr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  <w:r>
        <w:rPr>
          <w:rFonts w:ascii="Bookman Old Style" w:hAnsi="Bookman Old Style" w:cs="Arial"/>
          <w:b/>
          <w:bCs/>
          <w:sz w:val="22"/>
          <w:szCs w:val="22"/>
        </w:rPr>
        <w:t>SOLICITUD DE EMPLEO</w:t>
      </w:r>
    </w:p>
    <w:p w14:paraId="4CAA690D" w14:textId="77777777" w:rsidR="00D056B2" w:rsidRPr="00923E76" w:rsidRDefault="009D0E42" w:rsidP="003A2072">
      <w:pPr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923E76">
        <w:rPr>
          <w:rFonts w:ascii="Bookman Old Style" w:hAnsi="Bookman Old Style" w:cs="Arial"/>
          <w:b/>
          <w:bCs/>
          <w:sz w:val="22"/>
          <w:szCs w:val="22"/>
        </w:rPr>
        <w:t>SIPECOM S.A.</w:t>
      </w:r>
    </w:p>
    <w:p w14:paraId="408D05DE" w14:textId="77777777" w:rsidR="00D056B2" w:rsidRDefault="00D056B2" w:rsidP="00ED2AF1">
      <w:pPr>
        <w:tabs>
          <w:tab w:val="center" w:pos="4545"/>
        </w:tabs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7D26EFEF" w14:textId="77777777" w:rsidR="00D340AF" w:rsidRPr="0034483F" w:rsidRDefault="00CD3CD4" w:rsidP="00CD3CD4">
      <w:pPr>
        <w:tabs>
          <w:tab w:val="center" w:pos="4545"/>
        </w:tabs>
        <w:ind w:left="-15" w:right="30"/>
        <w:rPr>
          <w:rFonts w:ascii="Bookman Old Style" w:hAnsi="Bookman Old Style" w:cs="Arial"/>
          <w:b/>
          <w:bCs/>
          <w:sz w:val="22"/>
          <w:szCs w:val="22"/>
          <w:lang w:val="es-EC"/>
        </w:rPr>
      </w:pPr>
      <w:r w:rsidRPr="0034483F">
        <w:rPr>
          <w:rFonts w:ascii="Arial Narrow" w:hAnsi="Arial Narrow" w:cs="Arial"/>
          <w:b/>
          <w:sz w:val="22"/>
          <w:szCs w:val="22"/>
          <w:lang w:val="es-EC"/>
        </w:rPr>
        <w:t>1.</w:t>
      </w:r>
      <w:r>
        <w:rPr>
          <w:rFonts w:ascii="Arial Narrow" w:hAnsi="Arial Narrow" w:cs="Arial"/>
          <w:b/>
          <w:sz w:val="22"/>
          <w:szCs w:val="22"/>
          <w:lang w:val="es-EC"/>
        </w:rPr>
        <w:t>Información</w:t>
      </w:r>
      <w:r w:rsidRPr="0034483F">
        <w:rPr>
          <w:rFonts w:ascii="Arial Narrow" w:hAnsi="Arial Narrow" w:cs="Arial"/>
          <w:b/>
          <w:sz w:val="22"/>
          <w:szCs w:val="22"/>
          <w:lang w:val="es-EC"/>
        </w:rPr>
        <w:t xml:space="preserve"> Personal:      </w:t>
      </w:r>
      <w:r w:rsidR="00C526ED" w:rsidRPr="00AD3FB1">
        <w:rPr>
          <w:rFonts w:ascii="Arial Narrow" w:hAnsi="Arial Narrow" w:cs="Arial"/>
          <w:b/>
          <w:sz w:val="22"/>
          <w:szCs w:val="22"/>
        </w:rPr>
        <w:t xml:space="preserve"> </w:t>
      </w:r>
    </w:p>
    <w:p w14:paraId="59CF9F4E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Bookman Old Style" w:hAnsi="Bookman Old Style" w:cs="Arial"/>
          <w:b/>
          <w:bCs/>
          <w:sz w:val="22"/>
          <w:szCs w:val="22"/>
          <w:lang w:val="es-EC"/>
        </w:rPr>
      </w:pPr>
    </w:p>
    <w:tbl>
      <w:tblPr>
        <w:tblpPr w:leftFromText="141" w:rightFromText="141" w:vertAnchor="text" w:horzAnchor="margin" w:tblpY="89"/>
        <w:tblW w:w="9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6"/>
        <w:gridCol w:w="5178"/>
      </w:tblGrid>
      <w:tr w:rsidR="00D340AF" w:rsidRPr="0034483F" w14:paraId="055E2AF7" w14:textId="77777777" w:rsidTr="00213788">
        <w:trPr>
          <w:trHeight w:val="438"/>
        </w:trPr>
        <w:tc>
          <w:tcPr>
            <w:tcW w:w="4246" w:type="dxa"/>
            <w:vAlign w:val="center"/>
          </w:tcPr>
          <w:p w14:paraId="0D1F5A5E" w14:textId="77777777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rPr>
                <w:rFonts w:ascii="Bookman Old Style" w:hAnsi="Bookman Old Style" w:cs="Arial"/>
                <w:b/>
                <w:bCs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Nombre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 </w:t>
            </w: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completo:</w:t>
            </w:r>
          </w:p>
        </w:tc>
        <w:tc>
          <w:tcPr>
            <w:tcW w:w="5178" w:type="dxa"/>
            <w:vAlign w:val="center"/>
          </w:tcPr>
          <w:p>
            <w:r>
              <w:t>María José Molina Amaguaya</w:t>
            </w:r>
          </w:p>
        </w:tc>
      </w:tr>
      <w:tr w:rsidR="00D340AF" w:rsidRPr="0034483F" w14:paraId="27E77333" w14:textId="77777777" w:rsidTr="00213788">
        <w:trPr>
          <w:trHeight w:val="420"/>
        </w:trPr>
        <w:tc>
          <w:tcPr>
            <w:tcW w:w="4246" w:type="dxa"/>
            <w:vAlign w:val="center"/>
          </w:tcPr>
          <w:p w14:paraId="08A3092B" w14:textId="77777777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País: </w:t>
            </w:r>
          </w:p>
        </w:tc>
        <w:tc>
          <w:tcPr>
            <w:tcW w:w="5178" w:type="dxa"/>
            <w:vAlign w:val="center"/>
          </w:tcPr>
          <w:p>
            <w:r>
              <w:t>Ecuador</w:t>
            </w:r>
          </w:p>
        </w:tc>
      </w:tr>
    </w:tbl>
    <w:p w14:paraId="753B3CF9" w14:textId="77777777" w:rsidR="00D340AF" w:rsidRPr="0034483F" w:rsidRDefault="00D340AF" w:rsidP="00D340AF">
      <w:pPr>
        <w:tabs>
          <w:tab w:val="center" w:pos="4545"/>
        </w:tabs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  <w:lang w:val="es-EC"/>
        </w:rPr>
      </w:pPr>
    </w:p>
    <w:p w14:paraId="7C9F074D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Arial Narrow" w:hAnsi="Arial Narrow" w:cs="Arial"/>
          <w:b/>
          <w:sz w:val="22"/>
          <w:szCs w:val="22"/>
          <w:lang w:val="es-EC"/>
        </w:rPr>
      </w:pPr>
    </w:p>
    <w:p w14:paraId="7BE81612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Arial Narrow" w:hAnsi="Arial Narrow" w:cs="Arial"/>
          <w:b/>
          <w:sz w:val="22"/>
          <w:szCs w:val="22"/>
          <w:lang w:val="es-EC"/>
        </w:rPr>
      </w:pPr>
      <w:r w:rsidRPr="0034483F">
        <w:rPr>
          <w:rFonts w:ascii="Arial Narrow" w:hAnsi="Arial Narrow" w:cs="Arial"/>
          <w:b/>
          <w:sz w:val="22"/>
          <w:szCs w:val="22"/>
          <w:lang w:val="es-EC"/>
        </w:rPr>
        <w:t xml:space="preserve">2. Información Complementaria:      </w:t>
      </w:r>
    </w:p>
    <w:p w14:paraId="11A3AF8C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Arial Narrow" w:hAnsi="Arial Narrow" w:cs="Arial"/>
          <w:b/>
          <w:sz w:val="22"/>
          <w:szCs w:val="22"/>
          <w:lang w:val="es-EC"/>
        </w:rPr>
      </w:pPr>
    </w:p>
    <w:tbl>
      <w:tblPr>
        <w:tblpPr w:leftFromText="141" w:rightFromText="141" w:vertAnchor="text" w:horzAnchor="margin" w:tblpY="89"/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5187"/>
      </w:tblGrid>
      <w:tr w:rsidR="00D340AF" w:rsidRPr="0034483F" w14:paraId="5E8F85F5" w14:textId="77777777" w:rsidTr="00213788">
        <w:trPr>
          <w:trHeight w:val="379"/>
        </w:trPr>
        <w:tc>
          <w:tcPr>
            <w:tcW w:w="4253" w:type="dxa"/>
            <w:vAlign w:val="center"/>
          </w:tcPr>
          <w:p w14:paraId="4F923CD7" w14:textId="320460FC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¿Cuántos años de experiencia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 tienes en </w:t>
            </w:r>
            <w:r w:rsidR="00A24CD1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el área</w:t>
            </w: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?</w:t>
            </w:r>
          </w:p>
        </w:tc>
        <w:tc>
          <w:tcPr>
            <w:tcW w:w="5187" w:type="dxa"/>
            <w:vAlign w:val="center"/>
          </w:tcPr>
          <w:p>
            <w:r>
              <w:t>5 años</w:t>
            </w:r>
          </w:p>
        </w:tc>
      </w:tr>
    </w:tbl>
    <w:p w14:paraId="4312E61D" w14:textId="77777777" w:rsidR="00D340AF" w:rsidRDefault="00D340AF" w:rsidP="00D340AF">
      <w:pPr>
        <w:tabs>
          <w:tab w:val="center" w:pos="4545"/>
        </w:tabs>
        <w:ind w:right="30"/>
        <w:rPr>
          <w:rFonts w:ascii="Bookman Old Style" w:hAnsi="Bookman Old Style" w:cs="Arial"/>
          <w:b/>
          <w:bCs/>
          <w:sz w:val="22"/>
          <w:szCs w:val="22"/>
        </w:rPr>
      </w:pPr>
    </w:p>
    <w:p w14:paraId="4712C5C5" w14:textId="77777777" w:rsidR="00D340AF" w:rsidRDefault="00D340AF" w:rsidP="00C526ED">
      <w:pPr>
        <w:tabs>
          <w:tab w:val="center" w:pos="4545"/>
        </w:tabs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3639EB3C" w14:textId="77777777" w:rsidR="00D056B2" w:rsidRDefault="00D340AF" w:rsidP="00ED2AF1">
      <w:pPr>
        <w:tabs>
          <w:tab w:val="left" w:pos="-1575"/>
          <w:tab w:val="left" w:pos="-855"/>
          <w:tab w:val="left" w:pos="-135"/>
          <w:tab w:val="left" w:pos="585"/>
          <w:tab w:val="right" w:pos="9225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3</w:t>
      </w:r>
      <w:r w:rsidR="00BE669D">
        <w:rPr>
          <w:rFonts w:ascii="Arial Narrow" w:hAnsi="Arial Narrow" w:cs="Arial"/>
          <w:b/>
          <w:sz w:val="22"/>
          <w:szCs w:val="22"/>
        </w:rPr>
        <w:t>.</w:t>
      </w:r>
      <w:r w:rsidR="00CD3CD4">
        <w:rPr>
          <w:rFonts w:ascii="Arial Narrow" w:hAnsi="Arial Narrow" w:cs="Arial"/>
          <w:b/>
          <w:sz w:val="22"/>
          <w:szCs w:val="22"/>
        </w:rPr>
        <w:t>Educación</w:t>
      </w:r>
      <w:r w:rsidR="009168AC">
        <w:rPr>
          <w:rFonts w:ascii="Arial Narrow" w:hAnsi="Arial Narrow" w:cs="Arial"/>
          <w:b/>
          <w:sz w:val="22"/>
          <w:szCs w:val="22"/>
        </w:rPr>
        <w:t>:</w:t>
      </w:r>
    </w:p>
    <w:p w14:paraId="67024060" w14:textId="77777777" w:rsidR="009168AC" w:rsidRPr="00AD3FB1" w:rsidRDefault="009168AC" w:rsidP="00ED2AF1">
      <w:pPr>
        <w:tabs>
          <w:tab w:val="left" w:pos="-1575"/>
          <w:tab w:val="left" w:pos="-855"/>
          <w:tab w:val="left" w:pos="-135"/>
          <w:tab w:val="left" w:pos="585"/>
          <w:tab w:val="right" w:pos="9225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2835"/>
        <w:gridCol w:w="2126"/>
        <w:gridCol w:w="3119"/>
      </w:tblGrid>
      <w:tr w:rsidR="00CD3CD4" w:rsidRPr="00CD78BA" w14:paraId="244037D2" w14:textId="77777777" w:rsidTr="00D63DC5">
        <w:trPr>
          <w:trHeight w:val="403"/>
        </w:trPr>
        <w:tc>
          <w:tcPr>
            <w:tcW w:w="1384" w:type="dxa"/>
            <w:shd w:val="clear" w:color="auto" w:fill="B4C6E7"/>
            <w:vAlign w:val="center"/>
          </w:tcPr>
          <w:p w14:paraId="5C6C8C13" w14:textId="77777777" w:rsidR="00CD3CD4" w:rsidRPr="00E65951" w:rsidRDefault="00CD3CD4" w:rsidP="009168AC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        Nombre</w:t>
            </w:r>
          </w:p>
        </w:tc>
        <w:tc>
          <w:tcPr>
            <w:tcW w:w="2835" w:type="dxa"/>
            <w:shd w:val="clear" w:color="auto" w:fill="B4C6E7"/>
            <w:vAlign w:val="center"/>
          </w:tcPr>
          <w:p w14:paraId="4B468FA4" w14:textId="77777777" w:rsidR="00CD3CD4" w:rsidRPr="00E65951" w:rsidRDefault="00CD3CD4" w:rsidP="00CD3CD4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right="3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Universidad</w:t>
            </w:r>
          </w:p>
        </w:tc>
        <w:tc>
          <w:tcPr>
            <w:tcW w:w="2126" w:type="dxa"/>
            <w:shd w:val="clear" w:color="auto" w:fill="B4C6E7"/>
            <w:vAlign w:val="center"/>
          </w:tcPr>
          <w:p w14:paraId="6D015F24" w14:textId="28C5E60B" w:rsidR="00CD3CD4" w:rsidRPr="00E65951" w:rsidRDefault="00A24CD1" w:rsidP="009168AC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right="3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Título</w:t>
            </w:r>
          </w:p>
        </w:tc>
        <w:tc>
          <w:tcPr>
            <w:tcW w:w="3119" w:type="dxa"/>
            <w:shd w:val="clear" w:color="auto" w:fill="B4C6E7"/>
            <w:vAlign w:val="center"/>
          </w:tcPr>
          <w:p w14:paraId="68ABDCBD" w14:textId="77777777" w:rsidR="00CD3CD4" w:rsidRPr="00E65951" w:rsidRDefault="00CD3CD4" w:rsidP="00373FB1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Desde </w:t>
            </w:r>
            <w:r w:rsidRPr="00E65951">
              <w:rPr>
                <w:rFonts w:ascii="Arial Narrow" w:hAnsi="Arial Narrow" w:cs="Arial"/>
                <w:b/>
                <w:sz w:val="20"/>
                <w:szCs w:val="20"/>
              </w:rPr>
              <w:t xml:space="preserve">/ 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>Hasta</w:t>
            </w:r>
          </w:p>
        </w:tc>
      </w:tr>
      <w:tr w:rsidR="00CD3CD4" w:rsidRPr="00B77859" w14:paraId="5CAFA223" w14:textId="77777777" w:rsidTr="00D63DC5">
        <w:trPr>
          <w:trHeight w:val="201"/>
        </w:trPr>
        <w:tc>
          <w:tcPr>
            <w:tcW w:w="1384" w:type="dxa"/>
            <w:vAlign w:val="center"/>
          </w:tcPr>
          <w:p w14:paraId="4EAA421D" w14:textId="77777777" w:rsidR="00CD3CD4" w:rsidRPr="009168AC" w:rsidRDefault="00CD3CD4" w:rsidP="007E4F99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9168AC">
              <w:rPr>
                <w:rFonts w:ascii="Arial Narrow" w:hAnsi="Arial Narrow" w:cs="Arial"/>
                <w:b/>
                <w:sz w:val="20"/>
                <w:szCs w:val="20"/>
              </w:rPr>
              <w:t>Universidad:</w:t>
            </w:r>
          </w:p>
        </w:tc>
        <w:tc>
          <w:tcPr>
            <w:tcW w:w="2835" w:type="dxa"/>
            <w:vAlign w:val="center"/>
          </w:tcPr>
          <w:p>
            <w:r>
              <w:t>Universidad Politécnica Salesiana, Guayaquil</w:t>
            </w:r>
          </w:p>
        </w:tc>
        <w:tc>
          <w:tcPr>
            <w:tcW w:w="2126" w:type="dxa"/>
            <w:vAlign w:val="center"/>
          </w:tcPr>
          <w:p>
            <w:r>
              <w:t>Ingeniería en Telecomunicaciones</w:t>
            </w:r>
          </w:p>
        </w:tc>
        <w:tc>
          <w:tcPr>
            <w:tcW w:w="3119" w:type="dxa"/>
          </w:tcPr>
          <w:p>
            <w:r>
              <w:t>may 2016 - feb 2023</w:t>
            </w:r>
          </w:p>
        </w:tc>
      </w:tr>
      <w:tr w:rsidR="00CD3CD4" w:rsidRPr="00CD78BA" w14:paraId="16328C16" w14:textId="77777777" w:rsidTr="00D63DC5">
        <w:trPr>
          <w:trHeight w:val="201"/>
        </w:trPr>
        <w:tc>
          <w:tcPr>
            <w:tcW w:w="1384" w:type="dxa"/>
          </w:tcPr>
          <w:p w14:paraId="58EC0117" w14:textId="77777777" w:rsidR="00CD3CD4" w:rsidRPr="009168AC" w:rsidRDefault="00CD3CD4" w:rsidP="007E4F99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right="30"/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b/>
                <w:sz w:val="20"/>
                <w:szCs w:val="20"/>
              </w:rPr>
              <w:t>Post-grado</w:t>
            </w:r>
            <w:proofErr w:type="spellEnd"/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/        </w:t>
            </w:r>
            <w:r w:rsidRPr="009168AC">
              <w:rPr>
                <w:rFonts w:ascii="Arial Narrow" w:hAnsi="Arial Narrow" w:cs="Arial"/>
                <w:b/>
                <w:sz w:val="20"/>
                <w:szCs w:val="20"/>
              </w:rPr>
              <w:t>Masterado:</w:t>
            </w:r>
          </w:p>
        </w:tc>
        <w:tc>
          <w:tcPr>
            <w:tcW w:w="2835" w:type="dxa"/>
          </w:tcPr>
          <w:p>
            <w:r>
              <w:t>Universidad EUDE México, Virtual</w:t>
            </w:r>
          </w:p>
        </w:tc>
        <w:tc>
          <w:tcPr>
            <w:tcW w:w="2126" w:type="dxa"/>
          </w:tcPr>
          <w:p>
            <w:r>
              <w:t>Maestría en administración de empresas y dirección de proyectos</w:t>
            </w:r>
          </w:p>
        </w:tc>
        <w:tc>
          <w:tcPr>
            <w:tcW w:w="3119" w:type="dxa"/>
          </w:tcPr>
          <w:p>
            <w:r>
              <w:t>ene 2024 - ene 2025</w:t>
            </w:r>
          </w:p>
        </w:tc>
      </w:tr>
    </w:tbl>
    <w:p w14:paraId="2C34E85B" w14:textId="77777777" w:rsidR="00AD3FB1" w:rsidRDefault="00AD3FB1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04C2C607" w14:textId="77777777" w:rsidR="00D340AF" w:rsidRDefault="00D340AF" w:rsidP="00D340AF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p w14:paraId="2C886506" w14:textId="77777777" w:rsidR="00D340AF" w:rsidRPr="0034483F" w:rsidRDefault="00D340AF" w:rsidP="00D340AF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  <w:r w:rsidRPr="0034483F">
        <w:rPr>
          <w:rFonts w:ascii="Arial Narrow" w:hAnsi="Arial Narrow" w:cs="Arial"/>
          <w:b/>
          <w:sz w:val="22"/>
          <w:szCs w:val="22"/>
          <w:lang w:val="es-EC"/>
        </w:rPr>
        <w:t>4.</w:t>
      </w:r>
      <w:r w:rsidR="00CD3CD4">
        <w:rPr>
          <w:rFonts w:ascii="Arial Narrow" w:hAnsi="Arial Narrow" w:cs="Arial"/>
          <w:b/>
          <w:sz w:val="22"/>
          <w:szCs w:val="22"/>
          <w:lang w:val="es-EC"/>
        </w:rPr>
        <w:t xml:space="preserve"> Otras Certificaciones relativas al cargo</w:t>
      </w:r>
      <w:r w:rsidRPr="0034483F">
        <w:rPr>
          <w:rFonts w:ascii="Arial Narrow" w:hAnsi="Arial Narrow" w:cs="Arial"/>
          <w:b/>
          <w:sz w:val="22"/>
          <w:szCs w:val="22"/>
          <w:lang w:val="es-EC"/>
        </w:rPr>
        <w:t>:</w:t>
      </w:r>
    </w:p>
    <w:p w14:paraId="07987020" w14:textId="77777777" w:rsidR="00D340AF" w:rsidRPr="0034483F" w:rsidRDefault="00D340AF" w:rsidP="00D340AF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tbl>
      <w:tblPr>
        <w:tblW w:w="9496" w:type="dxa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7"/>
        <w:gridCol w:w="1979"/>
        <w:gridCol w:w="3250"/>
      </w:tblGrid>
      <w:tr w:rsidR="00106322" w:rsidRPr="0034483F" w14:paraId="55B99A0D" w14:textId="77777777" w:rsidTr="00106322">
        <w:trPr>
          <w:trHeight w:val="521"/>
        </w:trPr>
        <w:tc>
          <w:tcPr>
            <w:tcW w:w="4267" w:type="dxa"/>
            <w:shd w:val="clear" w:color="auto" w:fill="B4C6E7"/>
            <w:vAlign w:val="center"/>
          </w:tcPr>
          <w:p w14:paraId="7E122009" w14:textId="77777777" w:rsidR="00106322" w:rsidRPr="0034483F" w:rsidRDefault="00106322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Certificaciones</w:t>
            </w:r>
          </w:p>
        </w:tc>
        <w:tc>
          <w:tcPr>
            <w:tcW w:w="1979" w:type="dxa"/>
            <w:shd w:val="clear" w:color="auto" w:fill="B4C6E7"/>
          </w:tcPr>
          <w:p w14:paraId="1864041D" w14:textId="77777777" w:rsidR="00106322" w:rsidRPr="0034483F" w:rsidRDefault="00106322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</w:p>
          <w:p w14:paraId="4FFE9657" w14:textId="77777777" w:rsidR="00106322" w:rsidRPr="0034483F" w:rsidRDefault="00106322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Institución</w:t>
            </w:r>
          </w:p>
          <w:p w14:paraId="74DA5E38" w14:textId="77777777" w:rsidR="00106322" w:rsidRPr="0034483F" w:rsidRDefault="00106322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shd w:val="clear" w:color="auto" w:fill="B4C6E7"/>
            <w:vAlign w:val="center"/>
          </w:tcPr>
          <w:p w14:paraId="37767029" w14:textId="77777777" w:rsidR="00106322" w:rsidRPr="0034483F" w:rsidRDefault="00106322" w:rsidP="00CD3CD4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Me</w:t>
            </w:r>
            <w:r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s / </w:t>
            </w: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Año</w:t>
            </w:r>
            <w:r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 de Finalización</w:t>
            </w:r>
          </w:p>
        </w:tc>
      </w:tr>
      <w:tr w:rsidR="00106322" w:rsidRPr="0034483F" w14:paraId="081CA6E1" w14:textId="77777777" w:rsidTr="00106322">
        <w:trPr>
          <w:trHeight w:val="258"/>
        </w:trPr>
        <w:tc>
          <w:tcPr>
            <w:tcW w:w="4267" w:type="dxa"/>
            <w:vAlign w:val="center"/>
          </w:tcPr>
          <w:p>
            <w:r>
              <w:t>CCNA 200-301</w:t>
            </w:r>
          </w:p>
        </w:tc>
        <w:tc>
          <w:tcPr>
            <w:tcW w:w="1979" w:type="dxa"/>
          </w:tcPr>
          <w:p>
            <w:r>
              <w:t>Cisco</w:t>
            </w:r>
          </w:p>
        </w:tc>
        <w:tc>
          <w:tcPr>
            <w:tcW w:w="3250" w:type="dxa"/>
            <w:vAlign w:val="center"/>
          </w:tcPr>
          <w:p>
            <w:r>
              <w:t>No especificado</w:t>
            </w:r>
          </w:p>
        </w:tc>
      </w:tr>
      <w:tr w:rsidR="00106322" w:rsidRPr="0034483F" w14:paraId="21ACB0C5" w14:textId="77777777" w:rsidTr="00106322">
        <w:trPr>
          <w:trHeight w:val="258"/>
        </w:trPr>
        <w:tc>
          <w:tcPr>
            <w:tcW w:w="4267" w:type="dxa"/>
            <w:vAlign w:val="center"/>
          </w:tcPr>
          <w:p>
            <w:r>
              <w:t>Google Data Analytics – Professional Certificate</w:t>
            </w:r>
          </w:p>
        </w:tc>
        <w:tc>
          <w:tcPr>
            <w:tcW w:w="1979" w:type="dxa"/>
          </w:tcPr>
          <w:p>
            <w:r>
              <w:t>Google</w:t>
            </w:r>
          </w:p>
        </w:tc>
        <w:tc>
          <w:tcPr>
            <w:tcW w:w="3250" w:type="dxa"/>
            <w:vAlign w:val="center"/>
          </w:tcPr>
          <w:p>
            <w:r>
              <w:t>No especificado</w:t>
            </w:r>
          </w:p>
        </w:tc>
      </w:tr>
      <w:tr w:rsidR="00106322" w:rsidRPr="0034483F" w14:paraId="276595BC" w14:textId="77777777" w:rsidTr="00106322">
        <w:trPr>
          <w:trHeight w:val="258"/>
        </w:trPr>
        <w:tc>
          <w:tcPr>
            <w:tcW w:w="4267" w:type="dxa"/>
            <w:vAlign w:val="center"/>
          </w:tcPr>
          <w:p>
            <w:r>
              <w:t>Business Process Management (BPM)</w:t>
            </w:r>
          </w:p>
        </w:tc>
        <w:tc>
          <w:tcPr>
            <w:tcW w:w="1979" w:type="dxa"/>
          </w:tcPr>
          <w:p>
            <w:r>
              <w:t>No especificado</w:t>
            </w:r>
          </w:p>
        </w:tc>
        <w:tc>
          <w:tcPr>
            <w:tcW w:w="3250" w:type="dxa"/>
            <w:vAlign w:val="center"/>
          </w:tcPr>
          <w:p>
            <w:r>
              <w:t>No especificado</w:t>
            </w:r>
          </w:p>
        </w:tc>
      </w:tr>
      <w:tr w:rsidR="00106322" w:rsidRPr="0034483F" w14:paraId="2E35D950" w14:textId="77777777" w:rsidTr="00106322">
        <w:trPr>
          <w:trHeight w:val="258"/>
        </w:trPr>
        <w:tc>
          <w:tcPr>
            <w:tcW w:w="4267" w:type="dxa"/>
            <w:vAlign w:val="center"/>
          </w:tcPr>
          <w:p>
            <w:r>
              <w:t>ISO/IEC 27001 – Information Security Management</w:t>
            </w:r>
          </w:p>
        </w:tc>
        <w:tc>
          <w:tcPr>
            <w:tcW w:w="1979" w:type="dxa"/>
          </w:tcPr>
          <w:p>
            <w:r>
              <w:t>No especificado</w:t>
            </w:r>
          </w:p>
        </w:tc>
        <w:tc>
          <w:tcPr>
            <w:tcW w:w="3250" w:type="dxa"/>
            <w:vAlign w:val="center"/>
          </w:tcPr>
          <w:p>
            <w:r>
              <w:t>No especificado</w:t>
            </w:r>
          </w:p>
        </w:tc>
      </w:tr>
      <w:tr w:rsidR="00106322" w:rsidRPr="0034483F" w14:paraId="5FAF4D94" w14:textId="77777777" w:rsidTr="00106322">
        <w:trPr>
          <w:trHeight w:val="258"/>
        </w:trPr>
        <w:tc>
          <w:tcPr>
            <w:tcW w:w="4267" w:type="dxa"/>
            <w:vAlign w:val="center"/>
          </w:tcPr>
          <w:p w14:paraId="1F3A59F9" w14:textId="77777777" w:rsidR="00106322" w:rsidRPr="0034483F" w:rsidRDefault="00106322" w:rsidP="00213788">
            <w:pPr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979" w:type="dxa"/>
          </w:tcPr>
          <w:p w14:paraId="1C9A6F90" w14:textId="77777777" w:rsidR="00106322" w:rsidRPr="0034483F" w:rsidRDefault="00106322" w:rsidP="00213788">
            <w:pPr>
              <w:jc w:val="center"/>
              <w:rPr>
                <w:rFonts w:ascii="Arial Narrow" w:hAnsi="Arial Narrow"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vAlign w:val="center"/>
          </w:tcPr>
          <w:p w14:paraId="5B0EBE81" w14:textId="77777777" w:rsidR="00106322" w:rsidRPr="0034483F" w:rsidRDefault="00106322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</w:tr>
      <w:tr w:rsidR="00106322" w:rsidRPr="0034483F" w14:paraId="4DBF1E67" w14:textId="77777777" w:rsidTr="00106322">
        <w:trPr>
          <w:trHeight w:val="258"/>
        </w:trPr>
        <w:tc>
          <w:tcPr>
            <w:tcW w:w="4267" w:type="dxa"/>
            <w:vAlign w:val="center"/>
          </w:tcPr>
          <w:p w14:paraId="083AB496" w14:textId="77777777" w:rsidR="00106322" w:rsidRPr="0034483F" w:rsidRDefault="00106322" w:rsidP="00213788">
            <w:pPr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979" w:type="dxa"/>
          </w:tcPr>
          <w:p w14:paraId="4F2EA11A" w14:textId="77777777" w:rsidR="00106322" w:rsidRPr="0034483F" w:rsidRDefault="00106322" w:rsidP="00213788">
            <w:pPr>
              <w:jc w:val="center"/>
              <w:rPr>
                <w:rFonts w:ascii="Arial Narrow" w:hAnsi="Arial Narrow"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vAlign w:val="center"/>
          </w:tcPr>
          <w:p w14:paraId="26C0CE82" w14:textId="77777777" w:rsidR="00106322" w:rsidRPr="0034483F" w:rsidRDefault="00106322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</w:tr>
      <w:tr w:rsidR="00A24CD1" w:rsidRPr="0034483F" w14:paraId="60C92F48" w14:textId="77777777" w:rsidTr="00106322">
        <w:trPr>
          <w:trHeight w:val="258"/>
        </w:trPr>
        <w:tc>
          <w:tcPr>
            <w:tcW w:w="4267" w:type="dxa"/>
            <w:vAlign w:val="center"/>
          </w:tcPr>
          <w:p w14:paraId="55027EE6" w14:textId="77777777" w:rsidR="00A24CD1" w:rsidRPr="0034483F" w:rsidRDefault="00A24CD1" w:rsidP="00213788">
            <w:pPr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979" w:type="dxa"/>
          </w:tcPr>
          <w:p w14:paraId="5BCB336A" w14:textId="77777777" w:rsidR="00A24CD1" w:rsidRPr="0034483F" w:rsidRDefault="00A24CD1" w:rsidP="00213788">
            <w:pPr>
              <w:jc w:val="center"/>
              <w:rPr>
                <w:rFonts w:ascii="Arial Narrow" w:hAnsi="Arial Narrow"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vAlign w:val="center"/>
          </w:tcPr>
          <w:p w14:paraId="1D805EFF" w14:textId="77777777" w:rsidR="00A24CD1" w:rsidRPr="0034483F" w:rsidRDefault="00A24CD1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</w:tr>
      <w:tr w:rsidR="00A24CD1" w:rsidRPr="0034483F" w14:paraId="036072CD" w14:textId="77777777" w:rsidTr="00106322">
        <w:trPr>
          <w:trHeight w:val="258"/>
        </w:trPr>
        <w:tc>
          <w:tcPr>
            <w:tcW w:w="4267" w:type="dxa"/>
            <w:vAlign w:val="center"/>
          </w:tcPr>
          <w:p w14:paraId="19741AE1" w14:textId="77777777" w:rsidR="00A24CD1" w:rsidRPr="0034483F" w:rsidRDefault="00A24CD1" w:rsidP="00213788">
            <w:pPr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979" w:type="dxa"/>
          </w:tcPr>
          <w:p w14:paraId="1637E4EF" w14:textId="77777777" w:rsidR="00A24CD1" w:rsidRPr="0034483F" w:rsidRDefault="00A24CD1" w:rsidP="00213788">
            <w:pPr>
              <w:jc w:val="center"/>
              <w:rPr>
                <w:rFonts w:ascii="Arial Narrow" w:hAnsi="Arial Narrow"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vAlign w:val="center"/>
          </w:tcPr>
          <w:p w14:paraId="79566B54" w14:textId="77777777" w:rsidR="00A24CD1" w:rsidRPr="0034483F" w:rsidRDefault="00A24CD1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</w:tr>
    </w:tbl>
    <w:p w14:paraId="79062A3D" w14:textId="77777777" w:rsidR="00D340AF" w:rsidRDefault="00D340AF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7C8F5A98" w14:textId="77777777" w:rsidR="00D340AF" w:rsidRPr="0034483F" w:rsidRDefault="00D340AF" w:rsidP="00D340AF">
      <w:pPr>
        <w:tabs>
          <w:tab w:val="left" w:pos="-858"/>
          <w:tab w:val="left" w:pos="582"/>
        </w:tabs>
        <w:ind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p w14:paraId="229383EA" w14:textId="77777777" w:rsidR="00D340AF" w:rsidRDefault="00D340AF" w:rsidP="00D340AF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  <w:bookmarkStart w:id="0" w:name="_Hlk86321519"/>
      <w:r>
        <w:rPr>
          <w:rFonts w:ascii="Arial Narrow" w:hAnsi="Arial Narrow" w:cs="Arial"/>
          <w:b/>
          <w:sz w:val="22"/>
          <w:szCs w:val="22"/>
        </w:rPr>
        <w:t>5.  Logros</w:t>
      </w:r>
      <w:r w:rsidR="00CD3CD4">
        <w:rPr>
          <w:rFonts w:ascii="Arial Narrow" w:hAnsi="Arial Narrow" w:cs="Arial"/>
          <w:b/>
          <w:sz w:val="22"/>
          <w:szCs w:val="22"/>
        </w:rPr>
        <w:t>:</w:t>
      </w:r>
      <w:r>
        <w:rPr>
          <w:rFonts w:ascii="Arial Narrow" w:hAnsi="Arial Narrow" w:cs="Arial"/>
          <w:b/>
          <w:sz w:val="22"/>
          <w:szCs w:val="22"/>
        </w:rPr>
        <w:t xml:space="preserve">    </w:t>
      </w:r>
    </w:p>
    <w:p w14:paraId="103863E1" w14:textId="77777777" w:rsidR="00D340AF" w:rsidRDefault="00D340AF" w:rsidP="00D340AF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</w:p>
    <w:tbl>
      <w:tblPr>
        <w:tblW w:w="9557" w:type="dxa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3"/>
        <w:gridCol w:w="2649"/>
        <w:gridCol w:w="1648"/>
        <w:gridCol w:w="2707"/>
      </w:tblGrid>
      <w:tr w:rsidR="00D340AF" w:rsidRPr="00AD3FB1" w14:paraId="03A699F8" w14:textId="77777777" w:rsidTr="008E794D">
        <w:trPr>
          <w:trHeight w:val="619"/>
        </w:trPr>
        <w:tc>
          <w:tcPr>
            <w:tcW w:w="2553" w:type="dxa"/>
            <w:shd w:val="clear" w:color="auto" w:fill="B4C6E7"/>
            <w:vAlign w:val="center"/>
          </w:tcPr>
          <w:p w14:paraId="5E5C673C" w14:textId="77777777" w:rsidR="00D340AF" w:rsidRPr="00AD3FB1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Nombre del proyecto</w:t>
            </w:r>
          </w:p>
        </w:tc>
        <w:tc>
          <w:tcPr>
            <w:tcW w:w="2649" w:type="dxa"/>
            <w:shd w:val="clear" w:color="auto" w:fill="B4C6E7"/>
          </w:tcPr>
          <w:p w14:paraId="19F140FD" w14:textId="77777777" w:rsidR="00D340AF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5756FBBB" w14:textId="77777777" w:rsidR="00D340AF" w:rsidRDefault="00CD3CD4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Descripción</w:t>
            </w:r>
          </w:p>
          <w:p w14:paraId="3F041C43" w14:textId="77777777" w:rsidR="00D340AF" w:rsidRPr="00AD3FB1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  <w:tc>
          <w:tcPr>
            <w:tcW w:w="1648" w:type="dxa"/>
            <w:shd w:val="clear" w:color="auto" w:fill="B4C6E7"/>
            <w:vAlign w:val="center"/>
          </w:tcPr>
          <w:p w14:paraId="1BBCFC53" w14:textId="77777777" w:rsidR="00D340AF" w:rsidRPr="00AD3FB1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AD3FB1">
              <w:rPr>
                <w:rFonts w:ascii="Arial Narrow" w:hAnsi="Arial Narrow" w:cs="Arial"/>
                <w:b/>
                <w:sz w:val="22"/>
                <w:szCs w:val="22"/>
              </w:rPr>
              <w:t>Mes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</w:rPr>
              <w:t>/</w:t>
            </w:r>
            <w:r w:rsidRPr="00AD3FB1">
              <w:rPr>
                <w:rFonts w:ascii="Arial Narrow" w:hAnsi="Arial Narrow" w:cs="Arial"/>
                <w:b/>
                <w:sz w:val="22"/>
                <w:szCs w:val="22"/>
              </w:rPr>
              <w:t>Año</w:t>
            </w:r>
          </w:p>
        </w:tc>
        <w:tc>
          <w:tcPr>
            <w:tcW w:w="2707" w:type="dxa"/>
            <w:shd w:val="clear" w:color="auto" w:fill="B4C6E7"/>
            <w:vAlign w:val="center"/>
          </w:tcPr>
          <w:p w14:paraId="3C28C8A8" w14:textId="77777777" w:rsidR="00D340AF" w:rsidRPr="00AD3FB1" w:rsidRDefault="00CD3CD4" w:rsidP="00213788">
            <w:pPr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Herramientas</w:t>
            </w:r>
          </w:p>
        </w:tc>
      </w:tr>
      <w:tr w:rsidR="00D340AF" w:rsidRPr="00AD3FB1" w14:paraId="3A36B28F" w14:textId="77777777" w:rsidTr="00213788">
        <w:trPr>
          <w:trHeight w:val="307"/>
        </w:trPr>
        <w:tc>
          <w:tcPr>
            <w:tcW w:w="2553" w:type="dxa"/>
            <w:vAlign w:val="center"/>
          </w:tcPr>
          <w:p>
            <w:r>
              <w:t>Elaboración de propuestas</w:t>
            </w:r>
          </w:p>
        </w:tc>
        <w:tc>
          <w:tcPr>
            <w:tcW w:w="2649" w:type="dxa"/>
            <w:vAlign w:val="center"/>
          </w:tcPr>
          <w:p>
            <w:r>
              <w:t>Elaboración de más de 120 propuestas técnico-económicas para proyectos públicos y privados.</w:t>
            </w:r>
          </w:p>
        </w:tc>
        <w:tc>
          <w:tcPr>
            <w:tcW w:w="1648" w:type="dxa"/>
            <w:vAlign w:val="center"/>
          </w:tcPr>
          <w:p>
            <w:r>
              <w:t>No especificado</w:t>
            </w:r>
          </w:p>
        </w:tc>
        <w:tc>
          <w:tcPr>
            <w:tcW w:w="2707" w:type="dxa"/>
            <w:vAlign w:val="center"/>
          </w:tcPr>
          <w:p>
            <w:r>
              <w:t>No especificado</w:t>
            </w:r>
          </w:p>
        </w:tc>
      </w:tr>
      <w:tr w:rsidR="00D340AF" w:rsidRPr="00163DB5" w14:paraId="1870B097" w14:textId="77777777" w:rsidTr="00213788">
        <w:trPr>
          <w:trHeight w:val="307"/>
        </w:trPr>
        <w:tc>
          <w:tcPr>
            <w:tcW w:w="2553" w:type="dxa"/>
            <w:vAlign w:val="center"/>
          </w:tcPr>
          <w:p>
            <w:r>
              <w:t>Adjudicación de proyectos</w:t>
            </w:r>
          </w:p>
        </w:tc>
        <w:tc>
          <w:tcPr>
            <w:tcW w:w="2649" w:type="dxa"/>
            <w:vAlign w:val="center"/>
          </w:tcPr>
          <w:p>
            <w:r>
              <w:t>Participación en proyectos adjudicados por montos acumulados superiores a USD 70 millones.</w:t>
            </w:r>
          </w:p>
        </w:tc>
        <w:tc>
          <w:tcPr>
            <w:tcW w:w="1648" w:type="dxa"/>
            <w:vAlign w:val="center"/>
          </w:tcPr>
          <w:p>
            <w:r>
              <w:t>No especificado</w:t>
            </w:r>
          </w:p>
        </w:tc>
        <w:tc>
          <w:tcPr>
            <w:tcW w:w="2707" w:type="dxa"/>
            <w:vAlign w:val="center"/>
          </w:tcPr>
          <w:p>
            <w:r>
              <w:t>No especificado</w:t>
            </w:r>
          </w:p>
        </w:tc>
      </w:tr>
      <w:tr w:rsidR="00D340AF" w:rsidRPr="00163DB5" w14:paraId="26DF9D58" w14:textId="77777777" w:rsidTr="00213788">
        <w:trPr>
          <w:trHeight w:val="307"/>
        </w:trPr>
        <w:tc>
          <w:tcPr>
            <w:tcW w:w="2553" w:type="dxa"/>
            <w:vAlign w:val="center"/>
          </w:tcPr>
          <w:p>
            <w:r>
              <w:t>Optimización de procesos</w:t>
            </w:r>
          </w:p>
        </w:tc>
        <w:tc>
          <w:tcPr>
            <w:tcW w:w="2649" w:type="dxa"/>
            <w:vAlign w:val="center"/>
          </w:tcPr>
          <w:p>
            <w:r>
              <w:t>Optimización del proceso de compras técnicas reduciendo tiempos en un 20%.</w:t>
            </w:r>
          </w:p>
        </w:tc>
        <w:tc>
          <w:tcPr>
            <w:tcW w:w="1648" w:type="dxa"/>
            <w:vAlign w:val="center"/>
          </w:tcPr>
          <w:p>
            <w:r>
              <w:t>No especificado</w:t>
            </w:r>
          </w:p>
        </w:tc>
        <w:tc>
          <w:tcPr>
            <w:tcW w:w="2707" w:type="dxa"/>
            <w:vAlign w:val="center"/>
          </w:tcPr>
          <w:p>
            <w:r>
              <w:t>No especificado</w:t>
            </w:r>
          </w:p>
        </w:tc>
      </w:tr>
      <w:tr w:rsidR="00A24CD1" w:rsidRPr="00163DB5" w14:paraId="2530043A" w14:textId="77777777" w:rsidTr="00213788">
        <w:trPr>
          <w:trHeight w:val="307"/>
        </w:trPr>
        <w:tc>
          <w:tcPr>
            <w:tcW w:w="2553" w:type="dxa"/>
            <w:vAlign w:val="center"/>
          </w:tcPr>
          <w:p w14:paraId="0797DF00" w14:textId="77777777" w:rsidR="00A24CD1" w:rsidRDefault="00A24CD1" w:rsidP="00213788">
            <w:pPr>
              <w:rPr>
                <w:rFonts w:ascii="Arial Narrow" w:hAnsi="Arial Narrow" w:cs="Arial"/>
              </w:rPr>
            </w:pPr>
          </w:p>
        </w:tc>
        <w:tc>
          <w:tcPr>
            <w:tcW w:w="2649" w:type="dxa"/>
            <w:vAlign w:val="center"/>
          </w:tcPr>
          <w:p w14:paraId="6852C131" w14:textId="77777777" w:rsidR="00A24CD1" w:rsidRDefault="00A24CD1" w:rsidP="00213788">
            <w:pPr>
              <w:ind w:left="345"/>
              <w:rPr>
                <w:rFonts w:ascii="Arial Narrow" w:hAnsi="Arial Narrow"/>
              </w:rPr>
            </w:pPr>
          </w:p>
        </w:tc>
        <w:tc>
          <w:tcPr>
            <w:tcW w:w="1648" w:type="dxa"/>
            <w:vAlign w:val="center"/>
          </w:tcPr>
          <w:p w14:paraId="49CA5C7E" w14:textId="77777777" w:rsidR="00A24CD1" w:rsidRDefault="00A24CD1" w:rsidP="00213788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707" w:type="dxa"/>
            <w:vAlign w:val="center"/>
          </w:tcPr>
          <w:p w14:paraId="734B274F" w14:textId="77777777" w:rsidR="00A24CD1" w:rsidRDefault="00A24CD1" w:rsidP="00213788">
            <w:pPr>
              <w:snapToGrid w:val="0"/>
              <w:ind w:right="30"/>
              <w:rPr>
                <w:rFonts w:ascii="Arial Narrow" w:hAnsi="Arial Narrow" w:cs="Arial"/>
                <w:lang w:val="es-EC"/>
              </w:rPr>
            </w:pPr>
          </w:p>
        </w:tc>
      </w:tr>
      <w:bookmarkEnd w:id="0"/>
    </w:tbl>
    <w:p w14:paraId="6BA3FA61" w14:textId="77777777" w:rsidR="00D340AF" w:rsidRDefault="00D340AF" w:rsidP="00D340AF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p w14:paraId="21504C0C" w14:textId="77777777" w:rsidR="00D340AF" w:rsidRDefault="00D340AF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278A2F25" w14:textId="77777777" w:rsidR="006F7B0D" w:rsidRDefault="00D340AF" w:rsidP="00A97F55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6</w:t>
      </w:r>
      <w:r w:rsidR="00A97F55">
        <w:rPr>
          <w:rFonts w:ascii="Arial Narrow" w:hAnsi="Arial Narrow" w:cs="Arial"/>
          <w:b/>
          <w:sz w:val="22"/>
          <w:szCs w:val="22"/>
        </w:rPr>
        <w:t xml:space="preserve">.    </w:t>
      </w:r>
      <w:r w:rsidR="00A97F55" w:rsidRPr="009072E9">
        <w:rPr>
          <w:rFonts w:ascii="Arial Narrow" w:hAnsi="Arial Narrow" w:cs="Arial"/>
          <w:b/>
          <w:sz w:val="22"/>
          <w:szCs w:val="22"/>
        </w:rPr>
        <w:t>Experiencia</w:t>
      </w:r>
      <w:r w:rsidR="00CD3CD4">
        <w:rPr>
          <w:rFonts w:ascii="Arial Narrow" w:hAnsi="Arial Narrow" w:cs="Arial"/>
          <w:b/>
          <w:sz w:val="22"/>
          <w:szCs w:val="22"/>
        </w:rPr>
        <w:t xml:space="preserve"> laboral</w:t>
      </w:r>
      <w:r w:rsidR="00A97F55" w:rsidRPr="009072E9">
        <w:rPr>
          <w:rFonts w:ascii="Arial Narrow" w:hAnsi="Arial Narrow" w:cs="Arial"/>
          <w:b/>
          <w:sz w:val="22"/>
          <w:szCs w:val="22"/>
        </w:rPr>
        <w:t>:</w:t>
      </w:r>
      <w:r w:rsidR="00A97F55">
        <w:rPr>
          <w:rFonts w:ascii="Arial Narrow" w:hAnsi="Arial Narrow" w:cs="Arial"/>
          <w:b/>
          <w:sz w:val="22"/>
          <w:szCs w:val="22"/>
        </w:rPr>
        <w:t xml:space="preserve"> </w:t>
      </w:r>
    </w:p>
    <w:p w14:paraId="7B3F5C1B" w14:textId="77777777" w:rsidR="00A97F55" w:rsidRPr="009072E9" w:rsidRDefault="00A97F55" w:rsidP="00826B9E">
      <w:pPr>
        <w:tabs>
          <w:tab w:val="left" w:pos="-1575"/>
        </w:tabs>
        <w:ind w:left="-15" w:right="30"/>
        <w:jc w:val="both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183893" w:rsidRPr="009072E9" w14:paraId="4CC98B52" w14:textId="77777777" w:rsidTr="00553694">
        <w:tc>
          <w:tcPr>
            <w:tcW w:w="2881" w:type="dxa"/>
            <w:vAlign w:val="center"/>
          </w:tcPr>
          <w:p>
            <w:r>
              <w:t>Nombre de la Institución: ALEMINSA S.A</w:t>
            </w:r>
          </w:p>
        </w:tc>
        <w:tc>
          <w:tcPr>
            <w:tcW w:w="2881" w:type="dxa"/>
            <w:vAlign w:val="center"/>
          </w:tcPr>
          <w:p>
            <w:r>
              <w:t>Fecha de ingreso: dic 2025</w:t>
            </w:r>
          </w:p>
        </w:tc>
        <w:tc>
          <w:tcPr>
            <w:tcW w:w="2882" w:type="dxa"/>
            <w:vAlign w:val="center"/>
          </w:tcPr>
          <w:p>
            <w:r>
              <w:t>Fecha de finalización del contrato: presente</w:t>
            </w:r>
          </w:p>
        </w:tc>
      </w:tr>
      <w:tr w:rsidR="00106322" w:rsidRPr="009072E9" w14:paraId="387E764F" w14:textId="77777777" w:rsidTr="00FF1726">
        <w:tc>
          <w:tcPr>
            <w:tcW w:w="8644" w:type="dxa"/>
            <w:gridSpan w:val="3"/>
          </w:tcPr>
          <w:p>
            <w:r>
              <w:t>Posición: Ingeniera de Ventas y Proyectos</w:t>
            </w:r>
          </w:p>
        </w:tc>
      </w:tr>
      <w:tr w:rsidR="00106322" w:rsidRPr="009072E9" w14:paraId="2F11B1AA" w14:textId="77777777" w:rsidTr="00353596">
        <w:trPr>
          <w:trHeight w:val="777"/>
        </w:trPr>
        <w:tc>
          <w:tcPr>
            <w:tcW w:w="8644" w:type="dxa"/>
            <w:gridSpan w:val="3"/>
          </w:tcPr>
          <w:p>
            <w:r>
              <w:t>Principales funciones: Definición técnica de soluciones de telecomunicaciones, elaboración de propuestas técnico-económicas, análisis de requerimientos, evaluación de equipos, coordinación con proveedores y gestión de costos.</w:t>
            </w:r>
          </w:p>
        </w:tc>
      </w:tr>
    </w:tbl>
    <w:p w14:paraId="54D9937C" w14:textId="77777777" w:rsidR="0018382D" w:rsidRDefault="0018382D" w:rsidP="00A2581E">
      <w:pPr>
        <w:tabs>
          <w:tab w:val="left" w:pos="-1575"/>
        </w:tabs>
        <w:ind w:right="30"/>
        <w:jc w:val="both"/>
        <w:rPr>
          <w:rFonts w:ascii="Arial Narrow" w:hAnsi="Arial Narrow" w:cs="Arial"/>
          <w:i/>
          <w:sz w:val="22"/>
          <w:szCs w:val="22"/>
        </w:rPr>
      </w:pPr>
    </w:p>
    <w:p w14:paraId="39FBD5E3" w14:textId="77777777" w:rsidR="00CD3CD4" w:rsidRDefault="00CD3CD4" w:rsidP="00A2581E">
      <w:pPr>
        <w:tabs>
          <w:tab w:val="left" w:pos="-1575"/>
        </w:tabs>
        <w:ind w:right="30"/>
        <w:jc w:val="both"/>
        <w:rPr>
          <w:rFonts w:ascii="Arial Narrow" w:hAnsi="Arial Narrow" w:cs="Arial"/>
          <w:i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CD3CD4" w:rsidRPr="009072E9" w14:paraId="7FDDAC27" w14:textId="77777777" w:rsidTr="006B0863">
        <w:tc>
          <w:tcPr>
            <w:tcW w:w="2881" w:type="dxa"/>
            <w:vAlign w:val="center"/>
          </w:tcPr>
          <w:p>
            <w:r>
              <w:t>Nombre de la Institución: INPROEL S.A</w:t>
            </w:r>
          </w:p>
        </w:tc>
        <w:tc>
          <w:tcPr>
            <w:tcW w:w="2881" w:type="dxa"/>
            <w:vAlign w:val="center"/>
          </w:tcPr>
          <w:p>
            <w:r>
              <w:t>Fecha de ingreso: ago 2020</w:t>
            </w:r>
          </w:p>
        </w:tc>
        <w:tc>
          <w:tcPr>
            <w:tcW w:w="2882" w:type="dxa"/>
            <w:vAlign w:val="center"/>
          </w:tcPr>
          <w:p>
            <w:r>
              <w:t>Fecha de finalización del contrato: nov 2025</w:t>
            </w:r>
          </w:p>
        </w:tc>
      </w:tr>
      <w:tr w:rsidR="00106322" w:rsidRPr="009072E9" w14:paraId="3AD1B022" w14:textId="77777777" w:rsidTr="007F3FC8">
        <w:tc>
          <w:tcPr>
            <w:tcW w:w="8644" w:type="dxa"/>
            <w:gridSpan w:val="3"/>
          </w:tcPr>
          <w:p>
            <w:r>
              <w:t>Posición: Analista de presupuesto y proyectos</w:t>
            </w:r>
          </w:p>
        </w:tc>
      </w:tr>
      <w:tr w:rsidR="00106322" w:rsidRPr="009072E9" w14:paraId="08258DBC" w14:textId="77777777" w:rsidTr="001E5B9C">
        <w:trPr>
          <w:trHeight w:val="777"/>
        </w:trPr>
        <w:tc>
          <w:tcPr>
            <w:tcW w:w="8644" w:type="dxa"/>
            <w:gridSpan w:val="3"/>
          </w:tcPr>
          <w:p>
            <w:r>
              <w:t>Principales funciones: Análisis y control de presupuestos, elaboración de documentación para procesos públicos/privados, evaluación de soluciones de telecomunicaciones, gestión de compras técnicas y seguimiento de indicadores.</w:t>
            </w:r>
          </w:p>
        </w:tc>
      </w:tr>
    </w:tbl>
    <w:p w14:paraId="23BB1E52" w14:textId="77777777" w:rsidR="00FF5B15" w:rsidRDefault="00FF5B15" w:rsidP="00A2581E">
      <w:pPr>
        <w:tabs>
          <w:tab w:val="left" w:pos="-1575"/>
        </w:tabs>
        <w:ind w:right="30"/>
        <w:jc w:val="both"/>
        <w:rPr>
          <w:rFonts w:ascii="Arial Narrow" w:hAnsi="Arial Narrow" w:cs="Arial"/>
          <w:i/>
          <w:sz w:val="22"/>
          <w:szCs w:val="22"/>
          <w:highlight w:val="yellow"/>
        </w:rPr>
      </w:pPr>
    </w:p>
    <w:p w14:paraId="5B709678" w14:textId="77777777" w:rsidR="009168AC" w:rsidRDefault="009168AC" w:rsidP="009168AC">
      <w:pPr>
        <w:ind w:right="30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106322" w:rsidRPr="009072E9" w14:paraId="7EF58DA7" w14:textId="77777777" w:rsidTr="003F6B10">
        <w:tc>
          <w:tcPr>
            <w:tcW w:w="2881" w:type="dxa"/>
            <w:vAlign w:val="center"/>
          </w:tcPr>
          <w:p w14:paraId="6D6B121A" w14:textId="77777777" w:rsidR="00106322" w:rsidRPr="006F7B0D" w:rsidRDefault="00106322" w:rsidP="003F6B10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Nombre de la I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nstitución:</w:t>
            </w:r>
          </w:p>
          <w:p w14:paraId="3FA2653C" w14:textId="77777777" w:rsidR="00106322" w:rsidRPr="004614CA" w:rsidRDefault="00106322" w:rsidP="003F6B10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</w:p>
        </w:tc>
        <w:tc>
          <w:tcPr>
            <w:tcW w:w="2881" w:type="dxa"/>
            <w:vAlign w:val="center"/>
          </w:tcPr>
          <w:p w14:paraId="541276F4" w14:textId="77777777" w:rsidR="00106322" w:rsidRPr="009072E9" w:rsidRDefault="00106322" w:rsidP="003F6B10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Fecha de ingreso:</w:t>
            </w:r>
            <w:r w:rsidRPr="0018382D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2882" w:type="dxa"/>
            <w:vAlign w:val="center"/>
          </w:tcPr>
          <w:p w14:paraId="636A4568" w14:textId="77777777" w:rsidR="00106322" w:rsidRPr="009072E9" w:rsidRDefault="00106322" w:rsidP="003F6B10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6F7B0D">
              <w:rPr>
                <w:rFonts w:ascii="Arial Narrow" w:hAnsi="Arial Narrow"/>
                <w:b/>
                <w:sz w:val="22"/>
                <w:szCs w:val="22"/>
              </w:rPr>
              <w:t>Fecha de</w:t>
            </w:r>
            <w:r>
              <w:rPr>
                <w:rFonts w:ascii="Arial Narrow" w:hAnsi="Arial Narrow"/>
                <w:b/>
                <w:sz w:val="22"/>
                <w:szCs w:val="22"/>
              </w:rPr>
              <w:t xml:space="preserve"> finalización del contrato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:</w:t>
            </w:r>
            <w:r w:rsidRPr="009072E9">
              <w:rPr>
                <w:rFonts w:ascii="Arial Narrow" w:hAnsi="Arial Narrow"/>
                <w:sz w:val="22"/>
                <w:szCs w:val="22"/>
              </w:rPr>
              <w:t xml:space="preserve">  </w:t>
            </w:r>
          </w:p>
        </w:tc>
      </w:tr>
      <w:tr w:rsidR="00106322" w:rsidRPr="009072E9" w14:paraId="5A34ABB6" w14:textId="77777777" w:rsidTr="003F6B10">
        <w:tc>
          <w:tcPr>
            <w:tcW w:w="8644" w:type="dxa"/>
            <w:gridSpan w:val="3"/>
          </w:tcPr>
          <w:p w14:paraId="2D484EEF" w14:textId="77777777" w:rsidR="00106322" w:rsidRDefault="00106322" w:rsidP="003F6B10">
            <w:pPr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Posición:</w:t>
            </w:r>
          </w:p>
          <w:p w14:paraId="4A08E5B0" w14:textId="77777777" w:rsidR="00106322" w:rsidRDefault="00106322" w:rsidP="003F6B10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526079FC" w14:textId="77777777" w:rsidR="00106322" w:rsidRPr="009072E9" w:rsidRDefault="00106322" w:rsidP="003F6B10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106322" w:rsidRPr="009072E9" w14:paraId="390362A6" w14:textId="77777777" w:rsidTr="003F6B10">
        <w:trPr>
          <w:trHeight w:val="777"/>
        </w:trPr>
        <w:tc>
          <w:tcPr>
            <w:tcW w:w="8644" w:type="dxa"/>
            <w:gridSpan w:val="3"/>
          </w:tcPr>
          <w:p w14:paraId="31AC45ED" w14:textId="77777777" w:rsidR="00106322" w:rsidRPr="009072E9" w:rsidRDefault="00106322" w:rsidP="003F6B10">
            <w:pPr>
              <w:widowControl w:val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781431">
              <w:rPr>
                <w:rFonts w:ascii="Arial Narrow" w:hAnsi="Arial Narrow"/>
                <w:b/>
                <w:sz w:val="22"/>
                <w:szCs w:val="22"/>
              </w:rPr>
              <w:t>Principales funciones:</w:t>
            </w:r>
          </w:p>
        </w:tc>
      </w:tr>
    </w:tbl>
    <w:p w14:paraId="7262013D" w14:textId="77777777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</w:p>
    <w:p w14:paraId="24BA781F" w14:textId="77777777" w:rsidR="00106322" w:rsidRPr="00106322" w:rsidRDefault="00106322" w:rsidP="00106322">
      <w:pPr>
        <w:rPr>
          <w:rFonts w:ascii="Arial Narrow" w:hAnsi="Arial Narrow" w:cs="Arial"/>
          <w:sz w:val="22"/>
          <w:szCs w:val="22"/>
        </w:rPr>
      </w:pPr>
    </w:p>
    <w:p w14:paraId="10B0C45B" w14:textId="77777777" w:rsidR="00106322" w:rsidRPr="00106322" w:rsidRDefault="00106322" w:rsidP="00106322">
      <w:pPr>
        <w:rPr>
          <w:rFonts w:ascii="Arial Narrow" w:hAnsi="Arial Narrow" w:cs="Arial"/>
          <w:sz w:val="22"/>
          <w:szCs w:val="22"/>
        </w:rPr>
      </w:pPr>
    </w:p>
    <w:p w14:paraId="34BAD285" w14:textId="77777777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106322" w:rsidRPr="009072E9" w14:paraId="7D9D23DF" w14:textId="77777777" w:rsidTr="003F6B10">
        <w:tc>
          <w:tcPr>
            <w:tcW w:w="2881" w:type="dxa"/>
            <w:vAlign w:val="center"/>
          </w:tcPr>
          <w:p w14:paraId="0C359416" w14:textId="77777777" w:rsidR="00106322" w:rsidRPr="006F7B0D" w:rsidRDefault="00106322" w:rsidP="003F6B10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Nombre de la I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nstitución:</w:t>
            </w:r>
          </w:p>
          <w:p w14:paraId="7E7EBA40" w14:textId="77777777" w:rsidR="00106322" w:rsidRPr="004614CA" w:rsidRDefault="00106322" w:rsidP="003F6B10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</w:p>
        </w:tc>
        <w:tc>
          <w:tcPr>
            <w:tcW w:w="2881" w:type="dxa"/>
            <w:vAlign w:val="center"/>
          </w:tcPr>
          <w:p w14:paraId="5EBC142C" w14:textId="77777777" w:rsidR="00106322" w:rsidRPr="009072E9" w:rsidRDefault="00106322" w:rsidP="003F6B10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Fecha de ingreso:</w:t>
            </w:r>
            <w:r w:rsidRPr="0018382D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2882" w:type="dxa"/>
            <w:vAlign w:val="center"/>
          </w:tcPr>
          <w:p w14:paraId="705EBD9D" w14:textId="77777777" w:rsidR="00106322" w:rsidRPr="009072E9" w:rsidRDefault="00106322" w:rsidP="003F6B10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6F7B0D">
              <w:rPr>
                <w:rFonts w:ascii="Arial Narrow" w:hAnsi="Arial Narrow"/>
                <w:b/>
                <w:sz w:val="22"/>
                <w:szCs w:val="22"/>
              </w:rPr>
              <w:t>Fecha de</w:t>
            </w:r>
            <w:r>
              <w:rPr>
                <w:rFonts w:ascii="Arial Narrow" w:hAnsi="Arial Narrow"/>
                <w:b/>
                <w:sz w:val="22"/>
                <w:szCs w:val="22"/>
              </w:rPr>
              <w:t xml:space="preserve"> finalización del contrato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:</w:t>
            </w:r>
            <w:r w:rsidRPr="009072E9">
              <w:rPr>
                <w:rFonts w:ascii="Arial Narrow" w:hAnsi="Arial Narrow"/>
                <w:sz w:val="22"/>
                <w:szCs w:val="22"/>
              </w:rPr>
              <w:t xml:space="preserve">  </w:t>
            </w:r>
          </w:p>
        </w:tc>
      </w:tr>
      <w:tr w:rsidR="00106322" w:rsidRPr="009072E9" w14:paraId="796575E8" w14:textId="77777777" w:rsidTr="003F6B10">
        <w:tc>
          <w:tcPr>
            <w:tcW w:w="8644" w:type="dxa"/>
            <w:gridSpan w:val="3"/>
          </w:tcPr>
          <w:p w14:paraId="10761B53" w14:textId="77777777" w:rsidR="00106322" w:rsidRDefault="00106322" w:rsidP="003F6B10">
            <w:pPr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Posición:</w:t>
            </w:r>
          </w:p>
          <w:p w14:paraId="1E02F5A1" w14:textId="77777777" w:rsidR="00106322" w:rsidRDefault="00106322" w:rsidP="003F6B10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7295D6FC" w14:textId="77777777" w:rsidR="00106322" w:rsidRPr="009072E9" w:rsidRDefault="00106322" w:rsidP="003F6B10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106322" w:rsidRPr="009072E9" w14:paraId="161FB1D9" w14:textId="77777777" w:rsidTr="003F6B10">
        <w:trPr>
          <w:trHeight w:val="777"/>
        </w:trPr>
        <w:tc>
          <w:tcPr>
            <w:tcW w:w="8644" w:type="dxa"/>
            <w:gridSpan w:val="3"/>
          </w:tcPr>
          <w:p w14:paraId="446948EE" w14:textId="77777777" w:rsidR="00106322" w:rsidRPr="009072E9" w:rsidRDefault="00106322" w:rsidP="003F6B10">
            <w:pPr>
              <w:widowControl w:val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781431">
              <w:rPr>
                <w:rFonts w:ascii="Arial Narrow" w:hAnsi="Arial Narrow"/>
                <w:b/>
                <w:sz w:val="22"/>
                <w:szCs w:val="22"/>
              </w:rPr>
              <w:t>Principales funciones:</w:t>
            </w:r>
          </w:p>
        </w:tc>
      </w:tr>
    </w:tbl>
    <w:p w14:paraId="52F49644" w14:textId="1A6921E0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br w:type="page"/>
      </w:r>
    </w:p>
    <w:p w14:paraId="05B54A3E" w14:textId="77777777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106322" w:rsidRPr="009072E9" w14:paraId="6D7B4974" w14:textId="77777777" w:rsidTr="003F6B10">
        <w:tc>
          <w:tcPr>
            <w:tcW w:w="2881" w:type="dxa"/>
            <w:vAlign w:val="center"/>
          </w:tcPr>
          <w:p w14:paraId="321C5B5E" w14:textId="77777777" w:rsidR="00106322" w:rsidRPr="006F7B0D" w:rsidRDefault="00106322" w:rsidP="003F6B10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Nombre de la I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nstitución:</w:t>
            </w:r>
          </w:p>
          <w:p w14:paraId="04E9F733" w14:textId="77777777" w:rsidR="00106322" w:rsidRPr="004614CA" w:rsidRDefault="00106322" w:rsidP="003F6B10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</w:p>
        </w:tc>
        <w:tc>
          <w:tcPr>
            <w:tcW w:w="2881" w:type="dxa"/>
            <w:vAlign w:val="center"/>
          </w:tcPr>
          <w:p w14:paraId="1EBD0F09" w14:textId="77777777" w:rsidR="00106322" w:rsidRPr="009072E9" w:rsidRDefault="00106322" w:rsidP="003F6B10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Fecha de ingreso:</w:t>
            </w:r>
            <w:r w:rsidRPr="0018382D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2882" w:type="dxa"/>
            <w:vAlign w:val="center"/>
          </w:tcPr>
          <w:p w14:paraId="55F685E3" w14:textId="77777777" w:rsidR="00106322" w:rsidRPr="009072E9" w:rsidRDefault="00106322" w:rsidP="003F6B10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6F7B0D">
              <w:rPr>
                <w:rFonts w:ascii="Arial Narrow" w:hAnsi="Arial Narrow"/>
                <w:b/>
                <w:sz w:val="22"/>
                <w:szCs w:val="22"/>
              </w:rPr>
              <w:t>Fecha de</w:t>
            </w:r>
            <w:r>
              <w:rPr>
                <w:rFonts w:ascii="Arial Narrow" w:hAnsi="Arial Narrow"/>
                <w:b/>
                <w:sz w:val="22"/>
                <w:szCs w:val="22"/>
              </w:rPr>
              <w:t xml:space="preserve"> finalización del contrato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:</w:t>
            </w:r>
            <w:r w:rsidRPr="009072E9">
              <w:rPr>
                <w:rFonts w:ascii="Arial Narrow" w:hAnsi="Arial Narrow"/>
                <w:sz w:val="22"/>
                <w:szCs w:val="22"/>
              </w:rPr>
              <w:t xml:space="preserve">  </w:t>
            </w:r>
          </w:p>
        </w:tc>
      </w:tr>
      <w:tr w:rsidR="00106322" w:rsidRPr="009072E9" w14:paraId="6A3A550C" w14:textId="77777777" w:rsidTr="003F6B10">
        <w:tc>
          <w:tcPr>
            <w:tcW w:w="8644" w:type="dxa"/>
            <w:gridSpan w:val="3"/>
          </w:tcPr>
          <w:p w14:paraId="2DBDC7E0" w14:textId="77777777" w:rsidR="00106322" w:rsidRDefault="00106322" w:rsidP="003F6B10">
            <w:pPr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Posición:</w:t>
            </w:r>
          </w:p>
          <w:p w14:paraId="64A9A308" w14:textId="77777777" w:rsidR="00106322" w:rsidRDefault="00106322" w:rsidP="003F6B10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5AE04EC2" w14:textId="77777777" w:rsidR="00106322" w:rsidRPr="009072E9" w:rsidRDefault="00106322" w:rsidP="003F6B10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106322" w:rsidRPr="009072E9" w14:paraId="00BAD424" w14:textId="77777777" w:rsidTr="003F6B10">
        <w:trPr>
          <w:trHeight w:val="777"/>
        </w:trPr>
        <w:tc>
          <w:tcPr>
            <w:tcW w:w="8644" w:type="dxa"/>
            <w:gridSpan w:val="3"/>
          </w:tcPr>
          <w:p w14:paraId="5ADD8EC4" w14:textId="77777777" w:rsidR="00106322" w:rsidRPr="009072E9" w:rsidRDefault="00106322" w:rsidP="003F6B10">
            <w:pPr>
              <w:widowControl w:val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781431">
              <w:rPr>
                <w:rFonts w:ascii="Arial Narrow" w:hAnsi="Arial Narrow"/>
                <w:b/>
                <w:sz w:val="22"/>
                <w:szCs w:val="22"/>
              </w:rPr>
              <w:t>Principales funciones:</w:t>
            </w:r>
          </w:p>
        </w:tc>
      </w:tr>
    </w:tbl>
    <w:p w14:paraId="412135DE" w14:textId="77777777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</w:p>
    <w:p w14:paraId="55EA381B" w14:textId="77777777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</w:p>
    <w:p w14:paraId="7E0E292D" w14:textId="30B8FF0D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</w:p>
    <w:p w14:paraId="094973A8" w14:textId="77777777" w:rsidR="007C0FB1" w:rsidRDefault="00D340AF" w:rsidP="009168AC">
      <w:pPr>
        <w:ind w:right="30"/>
        <w:rPr>
          <w:rFonts w:ascii="Arial Narrow" w:hAnsi="Arial Narrow" w:cs="Arial"/>
          <w:b/>
          <w:bCs/>
          <w:sz w:val="22"/>
          <w:szCs w:val="22"/>
          <w:lang w:val="es-ES_tradnl"/>
        </w:rPr>
      </w:pPr>
      <w:r>
        <w:rPr>
          <w:rFonts w:ascii="Arial Narrow" w:hAnsi="Arial Narrow" w:cs="Arial"/>
          <w:b/>
          <w:bCs/>
          <w:sz w:val="22"/>
          <w:szCs w:val="22"/>
          <w:lang w:val="es-ES_tradnl"/>
        </w:rPr>
        <w:t>7</w:t>
      </w:r>
      <w:r w:rsidR="00D4231B">
        <w:rPr>
          <w:rFonts w:ascii="Arial Narrow" w:hAnsi="Arial Narrow" w:cs="Arial"/>
          <w:b/>
          <w:bCs/>
          <w:sz w:val="22"/>
          <w:szCs w:val="22"/>
          <w:lang w:val="es-ES_tradnl"/>
        </w:rPr>
        <w:t>.</w:t>
      </w:r>
      <w:r w:rsidR="00A97F55">
        <w:rPr>
          <w:rFonts w:ascii="Arial Narrow" w:hAnsi="Arial Narrow" w:cs="Arial"/>
          <w:b/>
          <w:bCs/>
          <w:sz w:val="22"/>
          <w:szCs w:val="22"/>
          <w:lang w:val="es-ES_tradnl"/>
        </w:rPr>
        <w:t xml:space="preserve">    Autoevaluación</w:t>
      </w:r>
    </w:p>
    <w:p w14:paraId="61E6A362" w14:textId="77777777" w:rsidR="004A2A9F" w:rsidRDefault="007C0FB1" w:rsidP="00A97F55">
      <w:pPr>
        <w:ind w:left="-15" w:right="30"/>
        <w:rPr>
          <w:rFonts w:ascii="Arial Narrow" w:hAnsi="Arial Narrow" w:cs="Arial"/>
          <w:b/>
          <w:bCs/>
          <w:sz w:val="22"/>
          <w:szCs w:val="22"/>
          <w:lang w:val="es-ES_tradnl"/>
        </w:rPr>
      </w:pPr>
      <w:r>
        <w:rPr>
          <w:rFonts w:ascii="Arial Narrow" w:hAnsi="Arial Narrow" w:cs="Arial"/>
          <w:b/>
          <w:bCs/>
          <w:sz w:val="22"/>
          <w:szCs w:val="22"/>
          <w:lang w:val="es-ES_tradnl"/>
        </w:rPr>
        <w:t>En una escala del 1 al 10 (siendo 1 la menor y 10 la máxima calificación) auto califique su dominio de las siguientes herramientas:</w:t>
      </w:r>
    </w:p>
    <w:p w14:paraId="6816DF02" w14:textId="77777777" w:rsidR="00F50521" w:rsidRDefault="00F50521" w:rsidP="00A97F55">
      <w:pPr>
        <w:ind w:left="-15" w:right="30"/>
        <w:rPr>
          <w:rFonts w:ascii="Arial Narrow" w:hAnsi="Arial Narrow" w:cs="Arial"/>
          <w:b/>
          <w:bCs/>
          <w:sz w:val="22"/>
          <w:szCs w:val="22"/>
          <w:lang w:val="es-ES_tradnl"/>
        </w:rPr>
      </w:pPr>
    </w:p>
    <w:p w14:paraId="50764BF5" w14:textId="77777777" w:rsidR="00397790" w:rsidRDefault="00397790" w:rsidP="00397790">
      <w:pPr>
        <w:rPr>
          <w:rFonts w:ascii="Arial Narrow" w:hAnsi="Arial Narrow"/>
          <w:sz w:val="22"/>
          <w:szCs w:val="22"/>
        </w:rPr>
      </w:pPr>
    </w:p>
    <w:tbl>
      <w:tblPr>
        <w:tblW w:w="62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8"/>
        <w:gridCol w:w="1224"/>
        <w:gridCol w:w="1262"/>
        <w:gridCol w:w="1262"/>
        <w:gridCol w:w="1262"/>
      </w:tblGrid>
      <w:tr w:rsidR="00EF1DBB" w:rsidRPr="00502240" w14:paraId="5BAC6E4D" w14:textId="77777777" w:rsidTr="00976E3D">
        <w:trPr>
          <w:trHeight w:val="507"/>
          <w:jc w:val="center"/>
        </w:trPr>
        <w:tc>
          <w:tcPr>
            <w:tcW w:w="1208" w:type="dxa"/>
            <w:shd w:val="clear" w:color="auto" w:fill="B4C6E7"/>
            <w:vAlign w:val="center"/>
            <w:hideMark/>
          </w:tcPr>
          <w:p w14:paraId="654CD5FC" w14:textId="77777777" w:rsidR="00EF1DBB" w:rsidRPr="008E794D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proyectos tecnológicos</w:t>
            </w:r>
          </w:p>
        </w:tc>
        <w:tc>
          <w:tcPr>
            <w:tcW w:w="1224" w:type="dxa"/>
            <w:shd w:val="clear" w:color="auto" w:fill="B4C6E7"/>
            <w:vAlign w:val="center"/>
            <w:hideMark/>
          </w:tcPr>
          <w:p w14:paraId="4FBA1889" w14:textId="77777777" w:rsidR="00EF1DBB" w:rsidRPr="008E794D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CD3CD4"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Conocimiento en mitigación de riesgos</w:t>
            </w:r>
          </w:p>
        </w:tc>
        <w:tc>
          <w:tcPr>
            <w:tcW w:w="1262" w:type="dxa"/>
            <w:shd w:val="clear" w:color="auto" w:fill="B4C6E7"/>
            <w:vAlign w:val="center"/>
            <w:hideMark/>
          </w:tcPr>
          <w:p w14:paraId="314C2081" w14:textId="77777777" w:rsidR="00EF1DBB" w:rsidRPr="008E794D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Metodologías ágiles</w:t>
            </w:r>
          </w:p>
        </w:tc>
        <w:tc>
          <w:tcPr>
            <w:tcW w:w="1262" w:type="dxa"/>
            <w:shd w:val="clear" w:color="auto" w:fill="B4C6E7"/>
            <w:vAlign w:val="center"/>
          </w:tcPr>
          <w:p w14:paraId="5087BB72" w14:textId="77777777" w:rsidR="00EF1DBB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proyectos en la nube</w:t>
            </w:r>
          </w:p>
        </w:tc>
        <w:tc>
          <w:tcPr>
            <w:tcW w:w="1262" w:type="dxa"/>
            <w:shd w:val="clear" w:color="auto" w:fill="B4C6E7"/>
            <w:vAlign w:val="center"/>
          </w:tcPr>
          <w:p w14:paraId="022EE24E" w14:textId="77777777" w:rsidR="00EF1DBB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Ingeniería de procesos</w:t>
            </w:r>
          </w:p>
        </w:tc>
      </w:tr>
      <w:tr w:rsidR="00EF1DBB" w:rsidRPr="00502240" w14:paraId="266AEB08" w14:textId="77777777" w:rsidTr="00EF1DBB">
        <w:trPr>
          <w:trHeight w:val="300"/>
          <w:jc w:val="center"/>
        </w:trPr>
        <w:tc>
          <w:tcPr>
            <w:tcW w:w="1208" w:type="dxa"/>
            <w:noWrap/>
            <w:vAlign w:val="bottom"/>
          </w:tcPr>
          <w:p>
            <w:r>
              <w:t>8</w:t>
            </w:r>
          </w:p>
        </w:tc>
        <w:tc>
          <w:tcPr>
            <w:tcW w:w="1224" w:type="dxa"/>
            <w:noWrap/>
            <w:vAlign w:val="bottom"/>
          </w:tcPr>
          <w:p>
            <w:r>
              <w:t>7</w:t>
            </w:r>
          </w:p>
        </w:tc>
        <w:tc>
          <w:tcPr>
            <w:tcW w:w="1262" w:type="dxa"/>
            <w:noWrap/>
            <w:vAlign w:val="bottom"/>
          </w:tcPr>
          <w:p>
            <w:r>
              <w:t>N/E</w:t>
            </w:r>
          </w:p>
        </w:tc>
        <w:tc>
          <w:tcPr>
            <w:tcW w:w="1262" w:type="dxa"/>
          </w:tcPr>
          <w:p>
            <w:r>
              <w:t>N/E</w:t>
            </w:r>
          </w:p>
        </w:tc>
        <w:tc>
          <w:tcPr>
            <w:tcW w:w="1262" w:type="dxa"/>
          </w:tcPr>
          <w:p>
            <w:r>
              <w:t>8</w:t>
            </w:r>
          </w:p>
        </w:tc>
      </w:tr>
    </w:tbl>
    <w:p w14:paraId="6EC757E3" w14:textId="77777777" w:rsidR="000C0BCC" w:rsidRPr="00C2024A" w:rsidRDefault="000C0BCC" w:rsidP="000C0BCC">
      <w:pPr>
        <w:rPr>
          <w:rFonts w:ascii="Arial Narrow" w:hAnsi="Arial Narrow"/>
          <w:sz w:val="22"/>
          <w:szCs w:val="22"/>
        </w:rPr>
      </w:pPr>
    </w:p>
    <w:tbl>
      <w:tblPr>
        <w:tblW w:w="75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5"/>
        <w:gridCol w:w="1018"/>
        <w:gridCol w:w="1102"/>
        <w:gridCol w:w="1114"/>
        <w:gridCol w:w="1105"/>
        <w:gridCol w:w="1077"/>
        <w:gridCol w:w="1077"/>
      </w:tblGrid>
      <w:tr w:rsidR="00782787" w:rsidRPr="008E794D" w14:paraId="4B4A0B29" w14:textId="6D7480D5" w:rsidTr="00782787">
        <w:trPr>
          <w:trHeight w:val="675"/>
          <w:jc w:val="center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70839254" w14:textId="77777777" w:rsidR="00782787" w:rsidRPr="008E794D" w:rsidRDefault="00782787" w:rsidP="006B0863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MS Project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02918BE4" w14:textId="77777777" w:rsidR="00782787" w:rsidRPr="008E794D" w:rsidRDefault="00782787" w:rsidP="006B0863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Jira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24B0688C" w14:textId="77777777" w:rsidR="00782787" w:rsidRPr="008E794D" w:rsidRDefault="00782787" w:rsidP="006B0863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proofErr w:type="spellStart"/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Planner</w:t>
            </w:r>
            <w:proofErr w:type="spellEnd"/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1EA7779D" w14:textId="77777777" w:rsidR="00782787" w:rsidRDefault="00782787" w:rsidP="00695F7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Scrum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19A487B9" w14:textId="2C431502" w:rsidR="00782787" w:rsidRDefault="00782787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procesos de negocios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57F774D6" w14:textId="77777777" w:rsidR="00782787" w:rsidRDefault="00782787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Power BI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59FA96E8" w14:textId="77777777" w:rsidR="00782787" w:rsidRDefault="00782787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  <w:p w14:paraId="297F63F1" w14:textId="517FD3CB" w:rsidR="00782787" w:rsidRDefault="00782787" w:rsidP="00782787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relaciones con el cliente</w:t>
            </w:r>
          </w:p>
        </w:tc>
      </w:tr>
      <w:tr w:rsidR="00782787" w:rsidRPr="008E794D" w14:paraId="49F743E7" w14:textId="1729D212" w:rsidTr="00782787">
        <w:trPr>
          <w:trHeight w:val="260"/>
          <w:jc w:val="center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N/E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N/E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N/E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N/E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8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8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N/E</w:t>
            </w:r>
          </w:p>
        </w:tc>
      </w:tr>
    </w:tbl>
    <w:p w14:paraId="69C4D4BF" w14:textId="77777777" w:rsidR="00782787" w:rsidRDefault="00782787" w:rsidP="0018382D">
      <w:pPr>
        <w:rPr>
          <w:rFonts w:ascii="Arial Narrow" w:hAnsi="Arial Narrow"/>
          <w:sz w:val="22"/>
          <w:szCs w:val="22"/>
        </w:rPr>
      </w:pPr>
    </w:p>
    <w:p w14:paraId="1DFED60B" w14:textId="77777777" w:rsidR="00782787" w:rsidRDefault="00782787" w:rsidP="0018382D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 </w:t>
      </w:r>
    </w:p>
    <w:tbl>
      <w:tblPr>
        <w:tblW w:w="48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9"/>
        <w:gridCol w:w="1189"/>
        <w:gridCol w:w="1394"/>
        <w:gridCol w:w="1066"/>
      </w:tblGrid>
      <w:tr w:rsidR="00DA17FB" w:rsidRPr="008E794D" w14:paraId="4075E2BC" w14:textId="77777777" w:rsidTr="00DA17FB">
        <w:trPr>
          <w:trHeight w:val="675"/>
          <w:jc w:val="center"/>
        </w:trPr>
        <w:tc>
          <w:tcPr>
            <w:tcW w:w="1189" w:type="dxa"/>
            <w:shd w:val="clear" w:color="auto" w:fill="B4C6E7"/>
            <w:vAlign w:val="center"/>
          </w:tcPr>
          <w:p w14:paraId="7283422E" w14:textId="0FC1B9E5" w:rsidR="00DA17FB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Soluciones en Salesforce</w:t>
            </w:r>
          </w:p>
        </w:tc>
        <w:tc>
          <w:tcPr>
            <w:tcW w:w="1189" w:type="dxa"/>
            <w:shd w:val="clear" w:color="auto" w:fill="B4C6E7"/>
            <w:vAlign w:val="center"/>
            <w:hideMark/>
          </w:tcPr>
          <w:p w14:paraId="008EA44D" w14:textId="1CDCB9F7" w:rsidR="00DA17FB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proofErr w:type="spellStart"/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Workflow</w:t>
            </w:r>
            <w:proofErr w:type="spellEnd"/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 xml:space="preserve"> </w:t>
            </w:r>
          </w:p>
          <w:p w14:paraId="6EAA4B94" w14:textId="6DF64993" w:rsidR="00DA17FB" w:rsidRPr="008E794D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Automatización de procesos</w:t>
            </w:r>
          </w:p>
        </w:tc>
        <w:tc>
          <w:tcPr>
            <w:tcW w:w="1394" w:type="dxa"/>
            <w:shd w:val="clear" w:color="auto" w:fill="B4C6E7"/>
            <w:vAlign w:val="center"/>
            <w:hideMark/>
          </w:tcPr>
          <w:p w14:paraId="16226840" w14:textId="724AB6DB" w:rsidR="00DA17FB" w:rsidRPr="008E794D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 xml:space="preserve">IBM </w:t>
            </w:r>
            <w:proofErr w:type="spellStart"/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Filenet</w:t>
            </w:r>
            <w:proofErr w:type="spellEnd"/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(gestión documental)</w:t>
            </w:r>
          </w:p>
        </w:tc>
        <w:tc>
          <w:tcPr>
            <w:tcW w:w="1066" w:type="dxa"/>
            <w:shd w:val="clear" w:color="auto" w:fill="B4C6E7"/>
            <w:vAlign w:val="center"/>
          </w:tcPr>
          <w:p w14:paraId="2303247C" w14:textId="3F2C38C1" w:rsidR="00DA17FB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 xml:space="preserve">Gestión de </w:t>
            </w:r>
            <w:proofErr w:type="spellStart"/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stakeholders</w:t>
            </w:r>
            <w:proofErr w:type="spellEnd"/>
          </w:p>
        </w:tc>
      </w:tr>
      <w:tr w:rsidR="00DA17FB" w:rsidRPr="0087565A" w14:paraId="7DD105EE" w14:textId="77777777" w:rsidTr="00DA17FB">
        <w:trPr>
          <w:trHeight w:val="260"/>
          <w:jc w:val="center"/>
        </w:trPr>
        <w:tc>
          <w:tcPr>
            <w:tcW w:w="1189" w:type="dxa"/>
            <w:vAlign w:val="center"/>
          </w:tcPr>
          <w:p>
            <w:r>
              <w:t>N/E</w:t>
            </w:r>
          </w:p>
        </w:tc>
        <w:tc>
          <w:tcPr>
            <w:tcW w:w="1189" w:type="dxa"/>
            <w:vAlign w:val="center"/>
          </w:tcPr>
          <w:p>
            <w:r>
              <w:t>N/E / 7</w:t>
            </w:r>
          </w:p>
        </w:tc>
        <w:tc>
          <w:tcPr>
            <w:tcW w:w="1394" w:type="dxa"/>
            <w:vAlign w:val="center"/>
          </w:tcPr>
          <w:p>
            <w:r>
              <w:t>N/E</w:t>
            </w:r>
          </w:p>
        </w:tc>
        <w:tc>
          <w:tcPr>
            <w:tcW w:w="1066" w:type="dxa"/>
          </w:tcPr>
          <w:p>
            <w:r>
              <w:t>8</w:t>
            </w:r>
          </w:p>
        </w:tc>
      </w:tr>
    </w:tbl>
    <w:p w14:paraId="2B6F919F" w14:textId="1C63068B" w:rsidR="00782787" w:rsidRDefault="00782787" w:rsidP="0018382D">
      <w:pPr>
        <w:rPr>
          <w:rFonts w:ascii="Arial Narrow" w:hAnsi="Arial Narrow"/>
          <w:sz w:val="22"/>
          <w:szCs w:val="22"/>
        </w:rPr>
      </w:pPr>
    </w:p>
    <w:sectPr w:rsidR="00782787" w:rsidSect="00203EE4">
      <w:headerReference w:type="default" r:id="rId10"/>
      <w:footerReference w:type="default" r:id="rId11"/>
      <w:pgSz w:w="11905" w:h="16837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00B39" w14:textId="77777777" w:rsidR="00B30A5E" w:rsidRDefault="00B30A5E">
      <w:r>
        <w:separator/>
      </w:r>
    </w:p>
  </w:endnote>
  <w:endnote w:type="continuationSeparator" w:id="0">
    <w:p w14:paraId="1A75DF95" w14:textId="77777777" w:rsidR="00B30A5E" w:rsidRDefault="00B30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@MS Mincho">
    <w:altName w:val="@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ulmer BT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0DF06" w14:textId="77777777" w:rsidR="00FA7B32" w:rsidRDefault="00FA7B32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993146">
      <w:rPr>
        <w:noProof/>
      </w:rPr>
      <w:t>6</w:t>
    </w:r>
    <w:r>
      <w:fldChar w:fldCharType="end"/>
    </w:r>
    <w:r>
      <w:t xml:space="preserve"> de </w:t>
    </w:r>
    <w:r>
      <w:fldChar w:fldCharType="begin"/>
    </w:r>
    <w:r>
      <w:instrText xml:space="preserve"> NUMPAGES  </w:instrText>
    </w:r>
    <w:r>
      <w:fldChar w:fldCharType="separate"/>
    </w:r>
    <w:r w:rsidR="00993146">
      <w:rPr>
        <w:noProof/>
      </w:rPr>
      <w:t>7</w:t>
    </w:r>
    <w:r>
      <w:fldChar w:fldCharType="end"/>
    </w:r>
  </w:p>
  <w:p w14:paraId="7E58DA2B" w14:textId="77777777" w:rsidR="00FA7B32" w:rsidRDefault="00FA7B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1FB91" w14:textId="77777777" w:rsidR="00B30A5E" w:rsidRDefault="00B30A5E">
      <w:r>
        <w:separator/>
      </w:r>
    </w:p>
  </w:footnote>
  <w:footnote w:type="continuationSeparator" w:id="0">
    <w:p w14:paraId="1BE5090E" w14:textId="77777777" w:rsidR="00B30A5E" w:rsidRDefault="00B30A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26505" w14:textId="77777777" w:rsidR="00387A7A" w:rsidRPr="00C728D7" w:rsidRDefault="00B30A5E" w:rsidP="00387A7A">
    <w:pPr>
      <w:pStyle w:val="Encabezado"/>
      <w:jc w:val="right"/>
      <w:rPr>
        <w:sz w:val="24"/>
        <w:szCs w:val="24"/>
        <w:lang w:val="es-ES"/>
      </w:rPr>
    </w:pPr>
    <w:r>
      <w:rPr>
        <w:noProof/>
      </w:rPr>
      <w:pict w14:anchorId="1A83A1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28" type="#_x0000_t75" style="position:absolute;left:0;text-align:left;margin-left:0;margin-top:0;width:724.85pt;height:4.9pt;z-index:251657728;visibility:visible;mso-position-horizontal:center;mso-position-horizontal-relative:margin;mso-position-vertical:top;mso-position-vertical-relative:margin">
          <v:imagedata r:id="rId1" o:title=""/>
          <w10:wrap type="square" anchorx="margin" anchory="margin"/>
        </v:shape>
      </w:pict>
    </w:r>
    <w:r>
      <w:pict w14:anchorId="46CCE7B1">
        <v:shape id="_x0000_i1025" type="#_x0000_t75" style="width:137.4pt;height:39.6pt">
          <v:imagedata r:id="rId2" o:title=""/>
        </v:shape>
      </w:pict>
    </w:r>
  </w:p>
  <w:p w14:paraId="215A4244" w14:textId="77777777" w:rsidR="00D056B2" w:rsidRPr="00C728D7" w:rsidRDefault="00D056B2" w:rsidP="00C728D7">
    <w:pPr>
      <w:pStyle w:val="Encabezado"/>
      <w:jc w:val="right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lowerLetter"/>
      <w:lvlText w:val="%1)"/>
      <w:lvlJc w:val="left"/>
      <w:pPr>
        <w:tabs>
          <w:tab w:val="num" w:pos="624"/>
        </w:tabs>
        <w:ind w:left="624" w:hanging="340"/>
      </w:pPr>
      <w:rPr>
        <w:rFonts w:ascii="Symbol" w:hAnsi="Symbol" w:cs="Times New Roman"/>
      </w:r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lowerLetter"/>
      <w:lvlText w:val="%1)"/>
      <w:lvlJc w:val="left"/>
      <w:pPr>
        <w:tabs>
          <w:tab w:val="num" w:pos="624"/>
        </w:tabs>
        <w:ind w:left="624" w:hanging="340"/>
      </w:pPr>
      <w:rPr>
        <w:rFonts w:cs="Times New Roman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</w:abstractNum>
  <w:abstractNum w:abstractNumId="6" w15:restartNumberingAfterBreak="0">
    <w:nsid w:val="00000007"/>
    <w:multiLevelType w:val="multilevel"/>
    <w:tmpl w:val="00000007"/>
    <w:name w:val="WW8Num8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7" w15:restartNumberingAfterBreak="0">
    <w:nsid w:val="00000008"/>
    <w:multiLevelType w:val="multilevel"/>
    <w:tmpl w:val="00000008"/>
    <w:name w:val="WW8Num9"/>
    <w:lvl w:ilvl="0">
      <w:start w:val="1"/>
      <w:numFmt w:val="lowerLetter"/>
      <w:lvlText w:val="%1)"/>
      <w:lvlJc w:val="left"/>
      <w:pPr>
        <w:tabs>
          <w:tab w:val="num" w:pos="765"/>
        </w:tabs>
        <w:ind w:left="765" w:hanging="405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8" w15:restartNumberingAfterBreak="0">
    <w:nsid w:val="00000009"/>
    <w:multiLevelType w:val="multilevel"/>
    <w:tmpl w:val="00000009"/>
    <w:name w:val="WW8Num1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9" w15:restartNumberingAfterBreak="0">
    <w:nsid w:val="0000000A"/>
    <w:multiLevelType w:val="multilevel"/>
    <w:tmpl w:val="0000000A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10" w15:restartNumberingAfterBreak="0">
    <w:nsid w:val="0000000B"/>
    <w:multiLevelType w:val="multilevel"/>
    <w:tmpl w:val="0000000B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11" w15:restartNumberingAfterBreak="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/>
        <w:b/>
      </w:rPr>
    </w:lvl>
  </w:abstractNum>
  <w:abstractNum w:abstractNumId="12" w15:restartNumberingAfterBreak="0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/>
      </w:rPr>
    </w:lvl>
  </w:abstractNum>
  <w:abstractNum w:abstractNumId="13" w15:restartNumberingAfterBreak="0">
    <w:nsid w:val="0000000E"/>
    <w:multiLevelType w:val="singleLevel"/>
    <w:tmpl w:val="0000000E"/>
    <w:name w:val="WW8Num15"/>
    <w:lvl w:ilvl="0">
      <w:start w:val="2"/>
      <w:numFmt w:val="decimal"/>
      <w:lvlText w:val="%1."/>
      <w:lvlJc w:val="left"/>
      <w:pPr>
        <w:tabs>
          <w:tab w:val="num" w:pos="0"/>
        </w:tabs>
      </w:pPr>
      <w:rPr>
        <w:rFonts w:ascii="Symbol" w:hAnsi="Symbol" w:cs="Times New Roman"/>
      </w:rPr>
    </w:lvl>
  </w:abstractNum>
  <w:abstractNum w:abstractNumId="14" w15:restartNumberingAfterBreak="0">
    <w:nsid w:val="026876D1"/>
    <w:multiLevelType w:val="hybridMultilevel"/>
    <w:tmpl w:val="20F48DA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CD911BB"/>
    <w:multiLevelType w:val="hybridMultilevel"/>
    <w:tmpl w:val="C268897E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30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0F0607DB"/>
    <w:multiLevelType w:val="hybridMultilevel"/>
    <w:tmpl w:val="1AB26DFC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149830D2"/>
    <w:multiLevelType w:val="multilevel"/>
    <w:tmpl w:val="4F7241F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54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213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35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9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60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567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6375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7440" w:hanging="1800"/>
      </w:pPr>
      <w:rPr>
        <w:rFonts w:cs="Times New Roman" w:hint="default"/>
      </w:rPr>
    </w:lvl>
  </w:abstractNum>
  <w:abstractNum w:abstractNumId="18" w15:restartNumberingAfterBreak="0">
    <w:nsid w:val="155A459E"/>
    <w:multiLevelType w:val="hybridMultilevel"/>
    <w:tmpl w:val="F418C87A"/>
    <w:lvl w:ilvl="0" w:tplc="30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16E209D0"/>
    <w:multiLevelType w:val="hybridMultilevel"/>
    <w:tmpl w:val="6352C91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1B7B7F95"/>
    <w:multiLevelType w:val="hybridMultilevel"/>
    <w:tmpl w:val="71A074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FE08D3"/>
    <w:multiLevelType w:val="hybridMultilevel"/>
    <w:tmpl w:val="505EA27A"/>
    <w:lvl w:ilvl="0" w:tplc="3050CD58">
      <w:start w:val="8"/>
      <w:numFmt w:val="decimal"/>
      <w:lvlText w:val="%1."/>
      <w:lvlJc w:val="left"/>
      <w:pPr>
        <w:tabs>
          <w:tab w:val="num" w:pos="345"/>
        </w:tabs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65"/>
        </w:tabs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5"/>
        </w:tabs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25"/>
        </w:tabs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45"/>
        </w:tabs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5"/>
        </w:tabs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85"/>
        </w:tabs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05"/>
        </w:tabs>
        <w:ind w:left="6105" w:hanging="180"/>
      </w:pPr>
    </w:lvl>
  </w:abstractNum>
  <w:abstractNum w:abstractNumId="22" w15:restartNumberingAfterBreak="0">
    <w:nsid w:val="232B6E14"/>
    <w:multiLevelType w:val="hybridMultilevel"/>
    <w:tmpl w:val="82D0CCFC"/>
    <w:lvl w:ilvl="0" w:tplc="1F729C28">
      <w:start w:val="2"/>
      <w:numFmt w:val="lowerLetter"/>
      <w:lvlText w:val="%1."/>
      <w:lvlJc w:val="left"/>
      <w:pPr>
        <w:ind w:left="720" w:hanging="360"/>
      </w:pPr>
      <w:rPr>
        <w:rFonts w:cs="Calibri"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23D1515D"/>
    <w:multiLevelType w:val="hybridMultilevel"/>
    <w:tmpl w:val="E09AF352"/>
    <w:lvl w:ilvl="0" w:tplc="C34814B6">
      <w:start w:val="1"/>
      <w:numFmt w:val="lowerLetter"/>
      <w:lvlText w:val="%1)"/>
      <w:lvlJc w:val="left"/>
      <w:pPr>
        <w:ind w:left="345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065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505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4665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  <w:rPr>
        <w:rFonts w:cs="Times New Roman"/>
      </w:rPr>
    </w:lvl>
  </w:abstractNum>
  <w:abstractNum w:abstractNumId="24" w15:restartNumberingAfterBreak="0">
    <w:nsid w:val="24811B56"/>
    <w:multiLevelType w:val="hybridMultilevel"/>
    <w:tmpl w:val="FEBE48FE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AF1894"/>
    <w:multiLevelType w:val="hybridMultilevel"/>
    <w:tmpl w:val="8AE4E4D2"/>
    <w:lvl w:ilvl="0" w:tplc="DE5E7E0E">
      <w:start w:val="7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10F2ACB"/>
    <w:multiLevelType w:val="hybridMultilevel"/>
    <w:tmpl w:val="D930A2C8"/>
    <w:lvl w:ilvl="0" w:tplc="D2BABA5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8" w15:restartNumberingAfterBreak="0">
    <w:nsid w:val="67C963A3"/>
    <w:multiLevelType w:val="hybridMultilevel"/>
    <w:tmpl w:val="6B889E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685F45AE"/>
    <w:multiLevelType w:val="hybridMultilevel"/>
    <w:tmpl w:val="0E58B4F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3E03B18"/>
    <w:multiLevelType w:val="hybridMultilevel"/>
    <w:tmpl w:val="8A3A7148"/>
    <w:lvl w:ilvl="0" w:tplc="30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1" w15:restartNumberingAfterBreak="0">
    <w:nsid w:val="7B622E87"/>
    <w:multiLevelType w:val="hybridMultilevel"/>
    <w:tmpl w:val="AC70D7C4"/>
    <w:lvl w:ilvl="0" w:tplc="F6AA6F88">
      <w:start w:val="7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2" w15:restartNumberingAfterBreak="0">
    <w:nsid w:val="7E7063B1"/>
    <w:multiLevelType w:val="hybridMultilevel"/>
    <w:tmpl w:val="77928430"/>
    <w:lvl w:ilvl="0" w:tplc="300A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130243941">
    <w:abstractNumId w:val="0"/>
  </w:num>
  <w:num w:numId="2" w16cid:durableId="249391900">
    <w:abstractNumId w:val="1"/>
  </w:num>
  <w:num w:numId="3" w16cid:durableId="1465852250">
    <w:abstractNumId w:val="2"/>
  </w:num>
  <w:num w:numId="4" w16cid:durableId="775247182">
    <w:abstractNumId w:val="3"/>
  </w:num>
  <w:num w:numId="5" w16cid:durableId="1610576731">
    <w:abstractNumId w:val="4"/>
  </w:num>
  <w:num w:numId="6" w16cid:durableId="1216969805">
    <w:abstractNumId w:val="5"/>
  </w:num>
  <w:num w:numId="7" w16cid:durableId="1534884196">
    <w:abstractNumId w:val="6"/>
  </w:num>
  <w:num w:numId="8" w16cid:durableId="881214661">
    <w:abstractNumId w:val="7"/>
  </w:num>
  <w:num w:numId="9" w16cid:durableId="223419043">
    <w:abstractNumId w:val="8"/>
  </w:num>
  <w:num w:numId="10" w16cid:durableId="440488924">
    <w:abstractNumId w:val="9"/>
  </w:num>
  <w:num w:numId="11" w16cid:durableId="1872498736">
    <w:abstractNumId w:val="10"/>
  </w:num>
  <w:num w:numId="12" w16cid:durableId="575015759">
    <w:abstractNumId w:val="11"/>
  </w:num>
  <w:num w:numId="13" w16cid:durableId="417752979">
    <w:abstractNumId w:val="12"/>
  </w:num>
  <w:num w:numId="14" w16cid:durableId="888301707">
    <w:abstractNumId w:val="13"/>
  </w:num>
  <w:num w:numId="15" w16cid:durableId="1806772550">
    <w:abstractNumId w:val="23"/>
  </w:num>
  <w:num w:numId="16" w16cid:durableId="253905302">
    <w:abstractNumId w:val="16"/>
  </w:num>
  <w:num w:numId="17" w16cid:durableId="932477234">
    <w:abstractNumId w:val="14"/>
  </w:num>
  <w:num w:numId="18" w16cid:durableId="970863437">
    <w:abstractNumId w:val="29"/>
  </w:num>
  <w:num w:numId="19" w16cid:durableId="1535657489">
    <w:abstractNumId w:val="30"/>
  </w:num>
  <w:num w:numId="20" w16cid:durableId="1350913430">
    <w:abstractNumId w:val="18"/>
  </w:num>
  <w:num w:numId="21" w16cid:durableId="1051928450">
    <w:abstractNumId w:val="17"/>
  </w:num>
  <w:num w:numId="22" w16cid:durableId="1644506092">
    <w:abstractNumId w:val="28"/>
  </w:num>
  <w:num w:numId="23" w16cid:durableId="1182934072">
    <w:abstractNumId w:val="20"/>
  </w:num>
  <w:num w:numId="24" w16cid:durableId="757025008">
    <w:abstractNumId w:val="26"/>
  </w:num>
  <w:num w:numId="25" w16cid:durableId="1581913971">
    <w:abstractNumId w:val="22"/>
  </w:num>
  <w:num w:numId="26" w16cid:durableId="1588466682">
    <w:abstractNumId w:val="19"/>
  </w:num>
  <w:num w:numId="27" w16cid:durableId="36786839">
    <w:abstractNumId w:val="15"/>
  </w:num>
  <w:num w:numId="28" w16cid:durableId="623655844">
    <w:abstractNumId w:val="32"/>
  </w:num>
  <w:num w:numId="29" w16cid:durableId="914823088">
    <w:abstractNumId w:val="31"/>
  </w:num>
  <w:num w:numId="30" w16cid:durableId="1614630768">
    <w:abstractNumId w:val="27"/>
  </w:num>
  <w:num w:numId="31" w16cid:durableId="980812284">
    <w:abstractNumId w:val="21"/>
  </w:num>
  <w:num w:numId="32" w16cid:durableId="1593853726">
    <w:abstractNumId w:val="25"/>
  </w:num>
  <w:num w:numId="33" w16cid:durableId="23451770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69A3"/>
    <w:rsid w:val="00020271"/>
    <w:rsid w:val="00021535"/>
    <w:rsid w:val="00031429"/>
    <w:rsid w:val="000325B4"/>
    <w:rsid w:val="000341F3"/>
    <w:rsid w:val="0004044F"/>
    <w:rsid w:val="000436F9"/>
    <w:rsid w:val="000530D5"/>
    <w:rsid w:val="000559B7"/>
    <w:rsid w:val="00073CDB"/>
    <w:rsid w:val="000928A7"/>
    <w:rsid w:val="0009598B"/>
    <w:rsid w:val="000A3292"/>
    <w:rsid w:val="000A364B"/>
    <w:rsid w:val="000B2C89"/>
    <w:rsid w:val="000C0BCC"/>
    <w:rsid w:val="000C0BD2"/>
    <w:rsid w:val="000C1E84"/>
    <w:rsid w:val="000E0082"/>
    <w:rsid w:val="000E2470"/>
    <w:rsid w:val="000E5744"/>
    <w:rsid w:val="000F04A1"/>
    <w:rsid w:val="000F2BB7"/>
    <w:rsid w:val="000F74C4"/>
    <w:rsid w:val="000F763E"/>
    <w:rsid w:val="001024D4"/>
    <w:rsid w:val="00105058"/>
    <w:rsid w:val="00106322"/>
    <w:rsid w:val="00111733"/>
    <w:rsid w:val="0011644C"/>
    <w:rsid w:val="00116A1D"/>
    <w:rsid w:val="00123519"/>
    <w:rsid w:val="00125DF9"/>
    <w:rsid w:val="001355F1"/>
    <w:rsid w:val="00145C68"/>
    <w:rsid w:val="00147F7A"/>
    <w:rsid w:val="001504A6"/>
    <w:rsid w:val="001504F5"/>
    <w:rsid w:val="0016034F"/>
    <w:rsid w:val="00163C5D"/>
    <w:rsid w:val="00163E58"/>
    <w:rsid w:val="00172219"/>
    <w:rsid w:val="00173878"/>
    <w:rsid w:val="00176239"/>
    <w:rsid w:val="00176D7C"/>
    <w:rsid w:val="00177E71"/>
    <w:rsid w:val="00181ED6"/>
    <w:rsid w:val="00182D70"/>
    <w:rsid w:val="0018382D"/>
    <w:rsid w:val="00183893"/>
    <w:rsid w:val="00193954"/>
    <w:rsid w:val="00194AE1"/>
    <w:rsid w:val="0019574A"/>
    <w:rsid w:val="001A2F41"/>
    <w:rsid w:val="001A6969"/>
    <w:rsid w:val="001B7D5C"/>
    <w:rsid w:val="001C2B8E"/>
    <w:rsid w:val="001C4457"/>
    <w:rsid w:val="001D1D1E"/>
    <w:rsid w:val="001D5F62"/>
    <w:rsid w:val="001E4174"/>
    <w:rsid w:val="001F7533"/>
    <w:rsid w:val="00201204"/>
    <w:rsid w:val="00203EE4"/>
    <w:rsid w:val="0020585A"/>
    <w:rsid w:val="00210C09"/>
    <w:rsid w:val="00213788"/>
    <w:rsid w:val="0021601A"/>
    <w:rsid w:val="00222AD0"/>
    <w:rsid w:val="00224777"/>
    <w:rsid w:val="00225BD8"/>
    <w:rsid w:val="0023256D"/>
    <w:rsid w:val="002501E0"/>
    <w:rsid w:val="0025056A"/>
    <w:rsid w:val="002538F1"/>
    <w:rsid w:val="002569A3"/>
    <w:rsid w:val="00260815"/>
    <w:rsid w:val="00262014"/>
    <w:rsid w:val="00262DB3"/>
    <w:rsid w:val="002636FD"/>
    <w:rsid w:val="0026435C"/>
    <w:rsid w:val="00273BDC"/>
    <w:rsid w:val="00286F93"/>
    <w:rsid w:val="0029134E"/>
    <w:rsid w:val="00293619"/>
    <w:rsid w:val="002A6677"/>
    <w:rsid w:val="002B54CA"/>
    <w:rsid w:val="002B5A62"/>
    <w:rsid w:val="002D1723"/>
    <w:rsid w:val="002D1A67"/>
    <w:rsid w:val="002D2D29"/>
    <w:rsid w:val="002E1B9D"/>
    <w:rsid w:val="002E6ECF"/>
    <w:rsid w:val="002F3634"/>
    <w:rsid w:val="002F4C19"/>
    <w:rsid w:val="002F65AB"/>
    <w:rsid w:val="00300A21"/>
    <w:rsid w:val="00301373"/>
    <w:rsid w:val="00303E7A"/>
    <w:rsid w:val="00310256"/>
    <w:rsid w:val="00311B17"/>
    <w:rsid w:val="00317232"/>
    <w:rsid w:val="00317693"/>
    <w:rsid w:val="00322014"/>
    <w:rsid w:val="00337B0D"/>
    <w:rsid w:val="00351FC4"/>
    <w:rsid w:val="003654C5"/>
    <w:rsid w:val="00373DCD"/>
    <w:rsid w:val="00373FB1"/>
    <w:rsid w:val="0037562E"/>
    <w:rsid w:val="00380197"/>
    <w:rsid w:val="00382955"/>
    <w:rsid w:val="00382CF6"/>
    <w:rsid w:val="003833B9"/>
    <w:rsid w:val="00385FB1"/>
    <w:rsid w:val="00387A7A"/>
    <w:rsid w:val="00391839"/>
    <w:rsid w:val="0039363C"/>
    <w:rsid w:val="00397790"/>
    <w:rsid w:val="003A2072"/>
    <w:rsid w:val="003B2D59"/>
    <w:rsid w:val="003B51EC"/>
    <w:rsid w:val="003B6A42"/>
    <w:rsid w:val="003C2C99"/>
    <w:rsid w:val="003C7F99"/>
    <w:rsid w:val="003D017C"/>
    <w:rsid w:val="003D14A7"/>
    <w:rsid w:val="003D1D64"/>
    <w:rsid w:val="003D1E5D"/>
    <w:rsid w:val="003D49E0"/>
    <w:rsid w:val="003D52F9"/>
    <w:rsid w:val="003E318B"/>
    <w:rsid w:val="003E3744"/>
    <w:rsid w:val="003E4196"/>
    <w:rsid w:val="003E7630"/>
    <w:rsid w:val="003F52A6"/>
    <w:rsid w:val="003F5602"/>
    <w:rsid w:val="003F685B"/>
    <w:rsid w:val="00406E36"/>
    <w:rsid w:val="004155F1"/>
    <w:rsid w:val="004164BA"/>
    <w:rsid w:val="00420CBC"/>
    <w:rsid w:val="00424FBC"/>
    <w:rsid w:val="00426A43"/>
    <w:rsid w:val="0043697A"/>
    <w:rsid w:val="004550EF"/>
    <w:rsid w:val="00457AD0"/>
    <w:rsid w:val="004614CA"/>
    <w:rsid w:val="004628B0"/>
    <w:rsid w:val="00464DA9"/>
    <w:rsid w:val="004673FE"/>
    <w:rsid w:val="00470285"/>
    <w:rsid w:val="00474BBD"/>
    <w:rsid w:val="004776FD"/>
    <w:rsid w:val="004839DB"/>
    <w:rsid w:val="00485407"/>
    <w:rsid w:val="00491D53"/>
    <w:rsid w:val="00492429"/>
    <w:rsid w:val="00495945"/>
    <w:rsid w:val="00496431"/>
    <w:rsid w:val="004A2A9F"/>
    <w:rsid w:val="004B6FBE"/>
    <w:rsid w:val="004C0715"/>
    <w:rsid w:val="004C0EAC"/>
    <w:rsid w:val="004C61B4"/>
    <w:rsid w:val="004C6C8C"/>
    <w:rsid w:val="004C6CCC"/>
    <w:rsid w:val="004E2C46"/>
    <w:rsid w:val="004F1AA7"/>
    <w:rsid w:val="004F557F"/>
    <w:rsid w:val="004F74B2"/>
    <w:rsid w:val="004F7E3E"/>
    <w:rsid w:val="005008F2"/>
    <w:rsid w:val="00502F03"/>
    <w:rsid w:val="00520D69"/>
    <w:rsid w:val="005212A6"/>
    <w:rsid w:val="005442F1"/>
    <w:rsid w:val="00544B30"/>
    <w:rsid w:val="00552B48"/>
    <w:rsid w:val="00553694"/>
    <w:rsid w:val="00554AC3"/>
    <w:rsid w:val="005568CD"/>
    <w:rsid w:val="00565938"/>
    <w:rsid w:val="00566A41"/>
    <w:rsid w:val="0056730B"/>
    <w:rsid w:val="0059011D"/>
    <w:rsid w:val="005921D7"/>
    <w:rsid w:val="00592579"/>
    <w:rsid w:val="0059326F"/>
    <w:rsid w:val="00597F88"/>
    <w:rsid w:val="005A3EA2"/>
    <w:rsid w:val="005A5094"/>
    <w:rsid w:val="005A5CC8"/>
    <w:rsid w:val="005B1C4C"/>
    <w:rsid w:val="005D4344"/>
    <w:rsid w:val="005E0DD3"/>
    <w:rsid w:val="005F1EAE"/>
    <w:rsid w:val="005F5B99"/>
    <w:rsid w:val="005F7C7D"/>
    <w:rsid w:val="00610020"/>
    <w:rsid w:val="00611DDF"/>
    <w:rsid w:val="00613317"/>
    <w:rsid w:val="00614EBD"/>
    <w:rsid w:val="00634E1C"/>
    <w:rsid w:val="006375CA"/>
    <w:rsid w:val="006445F7"/>
    <w:rsid w:val="00645E28"/>
    <w:rsid w:val="006534F7"/>
    <w:rsid w:val="006618ED"/>
    <w:rsid w:val="00664B3B"/>
    <w:rsid w:val="00667ECD"/>
    <w:rsid w:val="00667FF3"/>
    <w:rsid w:val="00670989"/>
    <w:rsid w:val="00674917"/>
    <w:rsid w:val="00674DA2"/>
    <w:rsid w:val="00682F3A"/>
    <w:rsid w:val="00685451"/>
    <w:rsid w:val="00686B2E"/>
    <w:rsid w:val="0068723F"/>
    <w:rsid w:val="006877C3"/>
    <w:rsid w:val="00692199"/>
    <w:rsid w:val="00693C55"/>
    <w:rsid w:val="006949CB"/>
    <w:rsid w:val="00694C16"/>
    <w:rsid w:val="00695F71"/>
    <w:rsid w:val="006A1CE5"/>
    <w:rsid w:val="006A2F4A"/>
    <w:rsid w:val="006B0863"/>
    <w:rsid w:val="006B6B8E"/>
    <w:rsid w:val="006C4C4D"/>
    <w:rsid w:val="006D4BC9"/>
    <w:rsid w:val="006D6846"/>
    <w:rsid w:val="006E0E02"/>
    <w:rsid w:val="006E3510"/>
    <w:rsid w:val="006F23B1"/>
    <w:rsid w:val="006F5304"/>
    <w:rsid w:val="006F7239"/>
    <w:rsid w:val="006F7B0D"/>
    <w:rsid w:val="00702B47"/>
    <w:rsid w:val="00702E7A"/>
    <w:rsid w:val="007112B3"/>
    <w:rsid w:val="00712528"/>
    <w:rsid w:val="007132C7"/>
    <w:rsid w:val="00715F77"/>
    <w:rsid w:val="0072113D"/>
    <w:rsid w:val="00730304"/>
    <w:rsid w:val="00734F01"/>
    <w:rsid w:val="0073754E"/>
    <w:rsid w:val="007402AF"/>
    <w:rsid w:val="00740306"/>
    <w:rsid w:val="00740857"/>
    <w:rsid w:val="007411DE"/>
    <w:rsid w:val="00761379"/>
    <w:rsid w:val="00771432"/>
    <w:rsid w:val="0078145B"/>
    <w:rsid w:val="00782787"/>
    <w:rsid w:val="00783256"/>
    <w:rsid w:val="00790727"/>
    <w:rsid w:val="00792208"/>
    <w:rsid w:val="00793DC6"/>
    <w:rsid w:val="00795A17"/>
    <w:rsid w:val="007A044D"/>
    <w:rsid w:val="007A0CB7"/>
    <w:rsid w:val="007A6743"/>
    <w:rsid w:val="007B1D3A"/>
    <w:rsid w:val="007B22BD"/>
    <w:rsid w:val="007B5204"/>
    <w:rsid w:val="007B5EA7"/>
    <w:rsid w:val="007C0FB1"/>
    <w:rsid w:val="007C78D4"/>
    <w:rsid w:val="007D06E9"/>
    <w:rsid w:val="007D5076"/>
    <w:rsid w:val="007D6249"/>
    <w:rsid w:val="007E4F99"/>
    <w:rsid w:val="007F2E9F"/>
    <w:rsid w:val="007F7744"/>
    <w:rsid w:val="007F7BCA"/>
    <w:rsid w:val="00804C39"/>
    <w:rsid w:val="0080557A"/>
    <w:rsid w:val="00806377"/>
    <w:rsid w:val="00812B8D"/>
    <w:rsid w:val="0082164D"/>
    <w:rsid w:val="00822FEB"/>
    <w:rsid w:val="00823E7B"/>
    <w:rsid w:val="00826B9E"/>
    <w:rsid w:val="008342E0"/>
    <w:rsid w:val="0083719E"/>
    <w:rsid w:val="00840C2B"/>
    <w:rsid w:val="00841488"/>
    <w:rsid w:val="00842C6F"/>
    <w:rsid w:val="00843741"/>
    <w:rsid w:val="00844CAE"/>
    <w:rsid w:val="0084794C"/>
    <w:rsid w:val="008530C1"/>
    <w:rsid w:val="0086118C"/>
    <w:rsid w:val="00872572"/>
    <w:rsid w:val="0087565A"/>
    <w:rsid w:val="00882FB3"/>
    <w:rsid w:val="008874E0"/>
    <w:rsid w:val="00895AD7"/>
    <w:rsid w:val="008C17C6"/>
    <w:rsid w:val="008C1B0B"/>
    <w:rsid w:val="008C63E5"/>
    <w:rsid w:val="008D410A"/>
    <w:rsid w:val="008E1553"/>
    <w:rsid w:val="008E1650"/>
    <w:rsid w:val="008E1923"/>
    <w:rsid w:val="008E1E45"/>
    <w:rsid w:val="008E3A77"/>
    <w:rsid w:val="008E6E97"/>
    <w:rsid w:val="008E794D"/>
    <w:rsid w:val="008F3780"/>
    <w:rsid w:val="009072E9"/>
    <w:rsid w:val="00911825"/>
    <w:rsid w:val="009168AC"/>
    <w:rsid w:val="00920274"/>
    <w:rsid w:val="00920E08"/>
    <w:rsid w:val="00923E76"/>
    <w:rsid w:val="00924AA0"/>
    <w:rsid w:val="00926626"/>
    <w:rsid w:val="009268F9"/>
    <w:rsid w:val="009302E7"/>
    <w:rsid w:val="00931301"/>
    <w:rsid w:val="00934C8F"/>
    <w:rsid w:val="009371EC"/>
    <w:rsid w:val="00946E6B"/>
    <w:rsid w:val="00957961"/>
    <w:rsid w:val="00961B42"/>
    <w:rsid w:val="00963443"/>
    <w:rsid w:val="00965950"/>
    <w:rsid w:val="00967437"/>
    <w:rsid w:val="009714DF"/>
    <w:rsid w:val="00976E3D"/>
    <w:rsid w:val="0098471F"/>
    <w:rsid w:val="00990FE9"/>
    <w:rsid w:val="00993146"/>
    <w:rsid w:val="009A3D20"/>
    <w:rsid w:val="009B641E"/>
    <w:rsid w:val="009C0005"/>
    <w:rsid w:val="009D074E"/>
    <w:rsid w:val="009D0E42"/>
    <w:rsid w:val="009E01E8"/>
    <w:rsid w:val="009E07BB"/>
    <w:rsid w:val="009E6867"/>
    <w:rsid w:val="009E6B44"/>
    <w:rsid w:val="009F2006"/>
    <w:rsid w:val="00A0075F"/>
    <w:rsid w:val="00A008E1"/>
    <w:rsid w:val="00A16E82"/>
    <w:rsid w:val="00A23E88"/>
    <w:rsid w:val="00A24CD1"/>
    <w:rsid w:val="00A2581E"/>
    <w:rsid w:val="00A33EAD"/>
    <w:rsid w:val="00A4037C"/>
    <w:rsid w:val="00A459A4"/>
    <w:rsid w:val="00A45C3E"/>
    <w:rsid w:val="00A50836"/>
    <w:rsid w:val="00A55B32"/>
    <w:rsid w:val="00A61C4D"/>
    <w:rsid w:val="00A62563"/>
    <w:rsid w:val="00A66F66"/>
    <w:rsid w:val="00A673F5"/>
    <w:rsid w:val="00A828B4"/>
    <w:rsid w:val="00A860CE"/>
    <w:rsid w:val="00A93019"/>
    <w:rsid w:val="00A9396A"/>
    <w:rsid w:val="00A9580B"/>
    <w:rsid w:val="00A97AD2"/>
    <w:rsid w:val="00A97F55"/>
    <w:rsid w:val="00AA16E5"/>
    <w:rsid w:val="00AA3B84"/>
    <w:rsid w:val="00AB27D5"/>
    <w:rsid w:val="00AB7E3B"/>
    <w:rsid w:val="00AC59D9"/>
    <w:rsid w:val="00AC5F3F"/>
    <w:rsid w:val="00AD3FB1"/>
    <w:rsid w:val="00AD4EA1"/>
    <w:rsid w:val="00AE26F1"/>
    <w:rsid w:val="00AE7949"/>
    <w:rsid w:val="00AF57F1"/>
    <w:rsid w:val="00B03474"/>
    <w:rsid w:val="00B140B4"/>
    <w:rsid w:val="00B141CD"/>
    <w:rsid w:val="00B226D5"/>
    <w:rsid w:val="00B30A5E"/>
    <w:rsid w:val="00B32A72"/>
    <w:rsid w:val="00B50873"/>
    <w:rsid w:val="00B51AF5"/>
    <w:rsid w:val="00B53348"/>
    <w:rsid w:val="00B7310B"/>
    <w:rsid w:val="00B77859"/>
    <w:rsid w:val="00B85611"/>
    <w:rsid w:val="00B909A1"/>
    <w:rsid w:val="00B9247E"/>
    <w:rsid w:val="00B93683"/>
    <w:rsid w:val="00BA1B30"/>
    <w:rsid w:val="00BA279E"/>
    <w:rsid w:val="00BA6EDD"/>
    <w:rsid w:val="00BA70E9"/>
    <w:rsid w:val="00BB05F8"/>
    <w:rsid w:val="00BB12DD"/>
    <w:rsid w:val="00BB2B64"/>
    <w:rsid w:val="00BC30D9"/>
    <w:rsid w:val="00BD20CD"/>
    <w:rsid w:val="00BD3930"/>
    <w:rsid w:val="00BD63EB"/>
    <w:rsid w:val="00BE669D"/>
    <w:rsid w:val="00BE6B53"/>
    <w:rsid w:val="00BF27D0"/>
    <w:rsid w:val="00C079DB"/>
    <w:rsid w:val="00C07B5C"/>
    <w:rsid w:val="00C2024A"/>
    <w:rsid w:val="00C210F3"/>
    <w:rsid w:val="00C214B2"/>
    <w:rsid w:val="00C26EB4"/>
    <w:rsid w:val="00C30471"/>
    <w:rsid w:val="00C310B3"/>
    <w:rsid w:val="00C31532"/>
    <w:rsid w:val="00C32093"/>
    <w:rsid w:val="00C34D63"/>
    <w:rsid w:val="00C37604"/>
    <w:rsid w:val="00C50CF5"/>
    <w:rsid w:val="00C52426"/>
    <w:rsid w:val="00C526ED"/>
    <w:rsid w:val="00C5404D"/>
    <w:rsid w:val="00C570EF"/>
    <w:rsid w:val="00C651DF"/>
    <w:rsid w:val="00C728D7"/>
    <w:rsid w:val="00C746CA"/>
    <w:rsid w:val="00C762FC"/>
    <w:rsid w:val="00C84FC5"/>
    <w:rsid w:val="00C85EDB"/>
    <w:rsid w:val="00C92522"/>
    <w:rsid w:val="00CA4ED8"/>
    <w:rsid w:val="00CA7E05"/>
    <w:rsid w:val="00CB4DC9"/>
    <w:rsid w:val="00CB4F26"/>
    <w:rsid w:val="00CC1F17"/>
    <w:rsid w:val="00CD33F9"/>
    <w:rsid w:val="00CD3CD4"/>
    <w:rsid w:val="00CD78BA"/>
    <w:rsid w:val="00CE18CF"/>
    <w:rsid w:val="00CE2C84"/>
    <w:rsid w:val="00CE42E6"/>
    <w:rsid w:val="00CE7792"/>
    <w:rsid w:val="00CF0A04"/>
    <w:rsid w:val="00CF16FE"/>
    <w:rsid w:val="00CF1DEE"/>
    <w:rsid w:val="00CF6A40"/>
    <w:rsid w:val="00D00E16"/>
    <w:rsid w:val="00D056B2"/>
    <w:rsid w:val="00D10FF9"/>
    <w:rsid w:val="00D16F19"/>
    <w:rsid w:val="00D20259"/>
    <w:rsid w:val="00D27D22"/>
    <w:rsid w:val="00D340AF"/>
    <w:rsid w:val="00D4231B"/>
    <w:rsid w:val="00D543AD"/>
    <w:rsid w:val="00D54BA3"/>
    <w:rsid w:val="00D63DC5"/>
    <w:rsid w:val="00D648A0"/>
    <w:rsid w:val="00D75130"/>
    <w:rsid w:val="00D75374"/>
    <w:rsid w:val="00D82D53"/>
    <w:rsid w:val="00D83049"/>
    <w:rsid w:val="00D857DD"/>
    <w:rsid w:val="00D93B69"/>
    <w:rsid w:val="00D948AB"/>
    <w:rsid w:val="00D950C0"/>
    <w:rsid w:val="00DA0951"/>
    <w:rsid w:val="00DA17FB"/>
    <w:rsid w:val="00DA40A9"/>
    <w:rsid w:val="00DA4CB3"/>
    <w:rsid w:val="00DA5EC6"/>
    <w:rsid w:val="00DA7AE3"/>
    <w:rsid w:val="00DC0156"/>
    <w:rsid w:val="00DC7AB5"/>
    <w:rsid w:val="00DD2473"/>
    <w:rsid w:val="00DE474A"/>
    <w:rsid w:val="00DE6878"/>
    <w:rsid w:val="00E02B4E"/>
    <w:rsid w:val="00E10993"/>
    <w:rsid w:val="00E11C0A"/>
    <w:rsid w:val="00E11C95"/>
    <w:rsid w:val="00E40937"/>
    <w:rsid w:val="00E45069"/>
    <w:rsid w:val="00E51181"/>
    <w:rsid w:val="00E547DC"/>
    <w:rsid w:val="00E630D6"/>
    <w:rsid w:val="00E6337E"/>
    <w:rsid w:val="00E658FB"/>
    <w:rsid w:val="00E65951"/>
    <w:rsid w:val="00E71B62"/>
    <w:rsid w:val="00E76A80"/>
    <w:rsid w:val="00E86266"/>
    <w:rsid w:val="00EA06FF"/>
    <w:rsid w:val="00EA1F3C"/>
    <w:rsid w:val="00EA51BF"/>
    <w:rsid w:val="00EA59B7"/>
    <w:rsid w:val="00EB794D"/>
    <w:rsid w:val="00EC1236"/>
    <w:rsid w:val="00EC1D29"/>
    <w:rsid w:val="00ED252C"/>
    <w:rsid w:val="00ED2AF1"/>
    <w:rsid w:val="00EE39F5"/>
    <w:rsid w:val="00EE47C2"/>
    <w:rsid w:val="00EE5D5E"/>
    <w:rsid w:val="00EF059B"/>
    <w:rsid w:val="00EF1DBB"/>
    <w:rsid w:val="00EF2C25"/>
    <w:rsid w:val="00EF3219"/>
    <w:rsid w:val="00EF50A2"/>
    <w:rsid w:val="00EF64BC"/>
    <w:rsid w:val="00F14D86"/>
    <w:rsid w:val="00F1743D"/>
    <w:rsid w:val="00F216B7"/>
    <w:rsid w:val="00F22CFD"/>
    <w:rsid w:val="00F33E56"/>
    <w:rsid w:val="00F4389D"/>
    <w:rsid w:val="00F45CAF"/>
    <w:rsid w:val="00F50521"/>
    <w:rsid w:val="00F50DD7"/>
    <w:rsid w:val="00F62C4A"/>
    <w:rsid w:val="00F67639"/>
    <w:rsid w:val="00F729BA"/>
    <w:rsid w:val="00F75342"/>
    <w:rsid w:val="00F80422"/>
    <w:rsid w:val="00FA1BE3"/>
    <w:rsid w:val="00FA54C4"/>
    <w:rsid w:val="00FA7B32"/>
    <w:rsid w:val="00FB74E2"/>
    <w:rsid w:val="00FE1FCD"/>
    <w:rsid w:val="00FF2422"/>
    <w:rsid w:val="00FF3063"/>
    <w:rsid w:val="00FF48B5"/>
    <w:rsid w:val="00FF5B15"/>
    <w:rsid w:val="00FF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37EAD6"/>
  <w15:chartTrackingRefBased/>
  <w15:docId w15:val="{98559E14-5AAC-48D2-BF3A-FE804833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header" w:locked="1"/>
    <w:lsdException w:name="footer" w:locked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3EE4"/>
    <w:pPr>
      <w:suppressAutoHyphens/>
    </w:pPr>
    <w:rPr>
      <w:rFonts w:cs="Calibri"/>
      <w:sz w:val="24"/>
      <w:szCs w:val="24"/>
      <w:lang w:val="es-ES" w:eastAsia="ar-SA"/>
    </w:rPr>
  </w:style>
  <w:style w:type="paragraph" w:styleId="Ttulo1">
    <w:name w:val="heading 1"/>
    <w:basedOn w:val="Normal"/>
    <w:next w:val="Normal"/>
    <w:qFormat/>
    <w:rsid w:val="00203EE4"/>
    <w:pPr>
      <w:keepNext/>
      <w:keepLines/>
      <w:widowControl w:val="0"/>
      <w:tabs>
        <w:tab w:val="num" w:pos="432"/>
        <w:tab w:val="left" w:pos="7632"/>
      </w:tabs>
      <w:autoSpaceDE w:val="0"/>
      <w:ind w:left="720"/>
      <w:jc w:val="both"/>
      <w:outlineLvl w:val="0"/>
    </w:pPr>
    <w:rPr>
      <w:rFonts w:ascii="@MS Mincho" w:eastAsia="@MS Mincho" w:hAnsi="@MS Mincho" w:cs="@MS Mincho"/>
      <w:lang w:val="es-ES_tradnl"/>
    </w:rPr>
  </w:style>
  <w:style w:type="paragraph" w:styleId="Ttulo2">
    <w:name w:val="heading 2"/>
    <w:basedOn w:val="Normal"/>
    <w:next w:val="Normal"/>
    <w:qFormat/>
    <w:rsid w:val="00203EE4"/>
    <w:pPr>
      <w:keepNext/>
      <w:tabs>
        <w:tab w:val="num" w:pos="576"/>
        <w:tab w:val="left" w:pos="1728"/>
      </w:tabs>
      <w:ind w:left="576" w:hanging="576"/>
      <w:jc w:val="center"/>
      <w:outlineLvl w:val="1"/>
    </w:pPr>
    <w:rPr>
      <w:rFonts w:ascii="Arial" w:hAnsi="Arial" w:cs="Arial"/>
      <w:b/>
      <w:bCs/>
      <w:color w:val="000000"/>
      <w:u w:val="single"/>
      <w:lang w:val="es-ES_tradnl"/>
    </w:rPr>
  </w:style>
  <w:style w:type="paragraph" w:styleId="Ttulo3">
    <w:name w:val="heading 3"/>
    <w:basedOn w:val="Normal"/>
    <w:next w:val="Normal"/>
    <w:qFormat/>
    <w:rsid w:val="00203EE4"/>
    <w:pPr>
      <w:keepNext/>
      <w:tabs>
        <w:tab w:val="num" w:pos="720"/>
        <w:tab w:val="left" w:pos="29520"/>
      </w:tabs>
      <w:ind w:left="2880"/>
      <w:jc w:val="both"/>
      <w:outlineLvl w:val="2"/>
    </w:pPr>
    <w:rPr>
      <w:rFonts w:ascii="Arial" w:hAnsi="Arial" w:cs="Arial"/>
      <w:b/>
      <w:bCs/>
      <w:color w:val="000000"/>
      <w:sz w:val="20"/>
      <w:szCs w:val="20"/>
      <w:u w:val="single"/>
      <w:lang w:val="es-ES_tradnl"/>
    </w:rPr>
  </w:style>
  <w:style w:type="paragraph" w:styleId="Ttulo4">
    <w:name w:val="heading 4"/>
    <w:basedOn w:val="Normal"/>
    <w:next w:val="Normal"/>
    <w:qFormat/>
    <w:rsid w:val="00203EE4"/>
    <w:pPr>
      <w:keepNext/>
      <w:widowControl w:val="0"/>
      <w:tabs>
        <w:tab w:val="num" w:pos="864"/>
        <w:tab w:val="left" w:pos="2592"/>
      </w:tabs>
      <w:autoSpaceDE w:val="0"/>
      <w:spacing w:before="240" w:after="60"/>
      <w:ind w:left="864" w:hanging="864"/>
      <w:outlineLvl w:val="3"/>
    </w:pPr>
    <w:rPr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qFormat/>
    <w:rsid w:val="00203EE4"/>
    <w:pPr>
      <w:keepNext/>
      <w:widowControl w:val="0"/>
      <w:tabs>
        <w:tab w:val="num" w:pos="1008"/>
        <w:tab w:val="left" w:pos="7472"/>
      </w:tabs>
      <w:autoSpaceDE w:val="0"/>
      <w:ind w:left="7200" w:hanging="4320"/>
      <w:jc w:val="both"/>
      <w:outlineLvl w:val="4"/>
    </w:pPr>
    <w:rPr>
      <w:lang w:val="es-ES_tradnl"/>
    </w:rPr>
  </w:style>
  <w:style w:type="paragraph" w:styleId="Ttulo6">
    <w:name w:val="heading 6"/>
    <w:basedOn w:val="Normal"/>
    <w:next w:val="Normal"/>
    <w:qFormat/>
    <w:rsid w:val="00203EE4"/>
    <w:pPr>
      <w:keepNext/>
      <w:widowControl w:val="0"/>
      <w:tabs>
        <w:tab w:val="num" w:pos="1152"/>
        <w:tab w:val="left" w:pos="22016"/>
      </w:tabs>
      <w:autoSpaceDE w:val="0"/>
      <w:ind w:left="8640" w:hanging="7200"/>
      <w:jc w:val="both"/>
      <w:outlineLvl w:val="5"/>
    </w:pPr>
    <w:rPr>
      <w:lang w:val="es-ES_tradnl"/>
    </w:rPr>
  </w:style>
  <w:style w:type="paragraph" w:styleId="Ttulo7">
    <w:name w:val="heading 7"/>
    <w:basedOn w:val="Normal"/>
    <w:next w:val="Normal"/>
    <w:qFormat/>
    <w:rsid w:val="00203EE4"/>
    <w:pPr>
      <w:keepNext/>
      <w:widowControl w:val="0"/>
      <w:tabs>
        <w:tab w:val="num" w:pos="1296"/>
        <w:tab w:val="left" w:pos="15696"/>
      </w:tabs>
      <w:autoSpaceDE w:val="0"/>
      <w:ind w:left="1440"/>
      <w:jc w:val="both"/>
      <w:outlineLvl w:val="6"/>
    </w:pPr>
    <w:rPr>
      <w:lang w:val="es-ES_tradnl"/>
    </w:rPr>
  </w:style>
  <w:style w:type="paragraph" w:styleId="Ttulo8">
    <w:name w:val="heading 8"/>
    <w:basedOn w:val="Normal"/>
    <w:next w:val="Normal"/>
    <w:qFormat/>
    <w:rsid w:val="00203EE4"/>
    <w:pPr>
      <w:keepNext/>
      <w:widowControl w:val="0"/>
      <w:tabs>
        <w:tab w:val="left" w:pos="1440"/>
      </w:tabs>
      <w:autoSpaceDE w:val="0"/>
      <w:ind w:firstLine="1440"/>
      <w:jc w:val="both"/>
      <w:outlineLvl w:val="7"/>
    </w:pPr>
    <w:rPr>
      <w:lang w:val="es-ES_tradnl"/>
    </w:rPr>
  </w:style>
  <w:style w:type="paragraph" w:styleId="Ttulo9">
    <w:name w:val="heading 9"/>
    <w:basedOn w:val="Normal"/>
    <w:next w:val="Normal"/>
    <w:qFormat/>
    <w:rsid w:val="00203EE4"/>
    <w:pPr>
      <w:keepNext/>
      <w:tabs>
        <w:tab w:val="num" w:pos="1584"/>
        <w:tab w:val="left" w:pos="4752"/>
      </w:tabs>
      <w:ind w:left="1584" w:hanging="1584"/>
      <w:jc w:val="both"/>
      <w:outlineLvl w:val="8"/>
    </w:pPr>
    <w:rPr>
      <w:rFonts w:ascii="Arial" w:hAnsi="Arial" w:cs="Arial"/>
      <w:b/>
      <w:bCs/>
      <w:sz w:val="19"/>
      <w:szCs w:val="19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4z0">
    <w:name w:val="WW8Num4z0"/>
    <w:rsid w:val="00203EE4"/>
  </w:style>
  <w:style w:type="character" w:customStyle="1" w:styleId="WW8Num5z0">
    <w:name w:val="WW8Num5z0"/>
    <w:rsid w:val="00203EE4"/>
    <w:rPr>
      <w:rFonts w:ascii="Symbol" w:hAnsi="Symbol"/>
    </w:rPr>
  </w:style>
  <w:style w:type="character" w:customStyle="1" w:styleId="WW8Num6z0">
    <w:name w:val="WW8Num6z0"/>
    <w:rsid w:val="00203EE4"/>
  </w:style>
  <w:style w:type="character" w:customStyle="1" w:styleId="WW8Num9z0">
    <w:name w:val="WW8Num9z0"/>
    <w:rsid w:val="00203EE4"/>
  </w:style>
  <w:style w:type="character" w:customStyle="1" w:styleId="WW8Num13z0">
    <w:name w:val="WW8Num13z0"/>
    <w:rsid w:val="00203EE4"/>
    <w:rPr>
      <w:b/>
    </w:rPr>
  </w:style>
  <w:style w:type="character" w:customStyle="1" w:styleId="WW8Num15z0">
    <w:name w:val="WW8Num15z0"/>
    <w:rsid w:val="00203EE4"/>
    <w:rPr>
      <w:rFonts w:ascii="Symbol" w:hAnsi="Symbol"/>
    </w:rPr>
  </w:style>
  <w:style w:type="character" w:customStyle="1" w:styleId="Absatz-Standardschriftart">
    <w:name w:val="Absatz-Standardschriftart"/>
    <w:rsid w:val="00203EE4"/>
  </w:style>
  <w:style w:type="character" w:customStyle="1" w:styleId="WW-Absatz-Standardschriftart">
    <w:name w:val="WW-Absatz-Standardschriftart"/>
    <w:rsid w:val="00203EE4"/>
  </w:style>
  <w:style w:type="character" w:customStyle="1" w:styleId="WW-Absatz-Standardschriftart1">
    <w:name w:val="WW-Absatz-Standardschriftart1"/>
    <w:rsid w:val="00203EE4"/>
  </w:style>
  <w:style w:type="character" w:customStyle="1" w:styleId="WW-Absatz-Standardschriftart11">
    <w:name w:val="WW-Absatz-Standardschriftart11"/>
    <w:rsid w:val="00203EE4"/>
  </w:style>
  <w:style w:type="character" w:customStyle="1" w:styleId="WW8Num10z0">
    <w:name w:val="WW8Num10z0"/>
    <w:rsid w:val="00203EE4"/>
  </w:style>
  <w:style w:type="character" w:customStyle="1" w:styleId="WW8Num14z0">
    <w:name w:val="WW8Num14z0"/>
    <w:rsid w:val="00203EE4"/>
  </w:style>
  <w:style w:type="character" w:customStyle="1" w:styleId="WW8Num14z1">
    <w:name w:val="WW8Num14z1"/>
    <w:rsid w:val="00203EE4"/>
    <w:rPr>
      <w:rFonts w:ascii="OpenSymbol" w:eastAsia="OpenSymbol"/>
    </w:rPr>
  </w:style>
  <w:style w:type="character" w:customStyle="1" w:styleId="WW8Num16z0">
    <w:name w:val="WW8Num16z0"/>
    <w:rsid w:val="00203EE4"/>
  </w:style>
  <w:style w:type="character" w:customStyle="1" w:styleId="WW8Num17z0">
    <w:name w:val="WW8Num17z0"/>
    <w:rsid w:val="00203EE4"/>
    <w:rPr>
      <w:sz w:val="24"/>
    </w:rPr>
  </w:style>
  <w:style w:type="character" w:customStyle="1" w:styleId="WW8NumSt18z0">
    <w:name w:val="WW8NumSt18z0"/>
    <w:rsid w:val="00203EE4"/>
    <w:rPr>
      <w:rFonts w:ascii="Arial" w:hAnsi="Arial"/>
    </w:rPr>
  </w:style>
  <w:style w:type="character" w:customStyle="1" w:styleId="Fuentedeprrafopredeter7">
    <w:name w:val="Fuente de párrafo predeter.7"/>
    <w:rsid w:val="00203EE4"/>
  </w:style>
  <w:style w:type="character" w:customStyle="1" w:styleId="WW8Num8z0">
    <w:name w:val="WW8Num8z0"/>
    <w:rsid w:val="00203EE4"/>
  </w:style>
  <w:style w:type="character" w:customStyle="1" w:styleId="WW-Absatz-Standardschriftart111">
    <w:name w:val="WW-Absatz-Standardschriftart111"/>
    <w:rsid w:val="00203EE4"/>
  </w:style>
  <w:style w:type="character" w:customStyle="1" w:styleId="WW8Num6z1">
    <w:name w:val="WW8Num6z1"/>
    <w:rsid w:val="00203EE4"/>
    <w:rPr>
      <w:rFonts w:ascii="Courier New" w:hAnsi="Courier New"/>
    </w:rPr>
  </w:style>
  <w:style w:type="character" w:customStyle="1" w:styleId="WW8Num6z2">
    <w:name w:val="WW8Num6z2"/>
    <w:rsid w:val="00203EE4"/>
    <w:rPr>
      <w:rFonts w:ascii="Wingdings" w:hAnsi="Wingdings"/>
    </w:rPr>
  </w:style>
  <w:style w:type="character" w:customStyle="1" w:styleId="WW8Num7z0">
    <w:name w:val="WW8Num7z0"/>
    <w:rsid w:val="00203EE4"/>
  </w:style>
  <w:style w:type="character" w:customStyle="1" w:styleId="WW8Num11z0">
    <w:name w:val="WW8Num11z0"/>
    <w:rsid w:val="00203EE4"/>
  </w:style>
  <w:style w:type="character" w:customStyle="1" w:styleId="WW-Absatz-Standardschriftart1111">
    <w:name w:val="WW-Absatz-Standardschriftart1111"/>
    <w:rsid w:val="00203EE4"/>
  </w:style>
  <w:style w:type="character" w:customStyle="1" w:styleId="WW8Num12z0">
    <w:name w:val="WW8Num12z0"/>
    <w:rsid w:val="00203EE4"/>
  </w:style>
  <w:style w:type="character" w:customStyle="1" w:styleId="Fuentedeprrafopredeter6">
    <w:name w:val="Fuente de párrafo predeter.6"/>
    <w:rsid w:val="00203EE4"/>
  </w:style>
  <w:style w:type="character" w:customStyle="1" w:styleId="WW8Num2z0">
    <w:name w:val="WW8Num2z0"/>
    <w:rsid w:val="00203EE4"/>
  </w:style>
  <w:style w:type="character" w:customStyle="1" w:styleId="WW8Num11z1">
    <w:name w:val="WW8Num11z1"/>
    <w:rsid w:val="00203EE4"/>
    <w:rPr>
      <w:rFonts w:ascii="Courier New" w:hAnsi="Courier New"/>
    </w:rPr>
  </w:style>
  <w:style w:type="character" w:customStyle="1" w:styleId="WW8Num11z2">
    <w:name w:val="WW8Num11z2"/>
    <w:rsid w:val="00203EE4"/>
    <w:rPr>
      <w:rFonts w:ascii="Wingdings" w:hAnsi="Wingdings"/>
    </w:rPr>
  </w:style>
  <w:style w:type="character" w:customStyle="1" w:styleId="WW8Num18z0">
    <w:name w:val="WW8Num18z0"/>
    <w:rsid w:val="00203EE4"/>
    <w:rPr>
      <w:rFonts w:ascii="Bookman Old Style" w:hAnsi="Bookman Old Style"/>
    </w:rPr>
  </w:style>
  <w:style w:type="character" w:customStyle="1" w:styleId="Fuentedeprrafopredeter5">
    <w:name w:val="Fuente de párrafo predeter.5"/>
    <w:rsid w:val="00203EE4"/>
  </w:style>
  <w:style w:type="character" w:customStyle="1" w:styleId="WW8Num1z0">
    <w:name w:val="WW8Num1z0"/>
    <w:rsid w:val="00203EE4"/>
    <w:rPr>
      <w:rFonts w:ascii="Symbol" w:hAnsi="Symbol"/>
    </w:rPr>
  </w:style>
  <w:style w:type="character" w:customStyle="1" w:styleId="WW8Num3z0">
    <w:name w:val="WW8Num3z0"/>
    <w:rsid w:val="00203EE4"/>
  </w:style>
  <w:style w:type="character" w:customStyle="1" w:styleId="WW8Num18z1">
    <w:name w:val="WW8Num18z1"/>
    <w:rsid w:val="00203EE4"/>
    <w:rPr>
      <w:b/>
    </w:rPr>
  </w:style>
  <w:style w:type="character" w:customStyle="1" w:styleId="WW8Num19z0">
    <w:name w:val="WW8Num19z0"/>
    <w:rsid w:val="00203EE4"/>
  </w:style>
  <w:style w:type="character" w:customStyle="1" w:styleId="WW8Num20z0">
    <w:name w:val="WW8Num20z0"/>
    <w:rsid w:val="00203EE4"/>
  </w:style>
  <w:style w:type="character" w:customStyle="1" w:styleId="WW8Num21z0">
    <w:name w:val="WW8Num21z0"/>
    <w:rsid w:val="00203EE4"/>
  </w:style>
  <w:style w:type="character" w:customStyle="1" w:styleId="WW8Num22z0">
    <w:name w:val="WW8Num22z0"/>
    <w:rsid w:val="00203EE4"/>
  </w:style>
  <w:style w:type="character" w:customStyle="1" w:styleId="WW8Num23z0">
    <w:name w:val="WW8Num23z0"/>
    <w:rsid w:val="00203EE4"/>
  </w:style>
  <w:style w:type="character" w:customStyle="1" w:styleId="WW8Num24z0">
    <w:name w:val="WW8Num24z0"/>
    <w:rsid w:val="00203EE4"/>
  </w:style>
  <w:style w:type="character" w:customStyle="1" w:styleId="WW8Num25z0">
    <w:name w:val="WW8Num25z0"/>
    <w:rsid w:val="00203EE4"/>
  </w:style>
  <w:style w:type="character" w:customStyle="1" w:styleId="WW8Num26z0">
    <w:name w:val="WW8Num26z0"/>
    <w:rsid w:val="00203EE4"/>
  </w:style>
  <w:style w:type="character" w:customStyle="1" w:styleId="WW8Num27z0">
    <w:name w:val="WW8Num27z0"/>
    <w:rsid w:val="00203EE4"/>
    <w:rPr>
      <w:rFonts w:ascii="Symbol" w:hAnsi="Symbol"/>
    </w:rPr>
  </w:style>
  <w:style w:type="character" w:customStyle="1" w:styleId="WW8Num27z1">
    <w:name w:val="WW8Num27z1"/>
    <w:rsid w:val="00203EE4"/>
    <w:rPr>
      <w:rFonts w:ascii="Courier New" w:hAnsi="Courier New"/>
    </w:rPr>
  </w:style>
  <w:style w:type="character" w:customStyle="1" w:styleId="WW8Num27z2">
    <w:name w:val="WW8Num27z2"/>
    <w:rsid w:val="00203EE4"/>
    <w:rPr>
      <w:rFonts w:ascii="Wingdings" w:hAnsi="Wingdings"/>
    </w:rPr>
  </w:style>
  <w:style w:type="character" w:customStyle="1" w:styleId="WW8Num28z0">
    <w:name w:val="WW8Num28z0"/>
    <w:rsid w:val="00203EE4"/>
  </w:style>
  <w:style w:type="character" w:customStyle="1" w:styleId="WW8Num29z0">
    <w:name w:val="WW8Num29z0"/>
    <w:rsid w:val="00203EE4"/>
  </w:style>
  <w:style w:type="character" w:customStyle="1" w:styleId="WW8Num30z0">
    <w:name w:val="WW8Num30z0"/>
    <w:rsid w:val="00203EE4"/>
  </w:style>
  <w:style w:type="character" w:customStyle="1" w:styleId="WW8Num31z0">
    <w:name w:val="WW8Num31z0"/>
    <w:rsid w:val="00203EE4"/>
  </w:style>
  <w:style w:type="character" w:customStyle="1" w:styleId="WW8Num32z0">
    <w:name w:val="WW8Num32z0"/>
    <w:rsid w:val="00203EE4"/>
    <w:rPr>
      <w:rFonts w:ascii="Symbol" w:hAnsi="Symbol"/>
    </w:rPr>
  </w:style>
  <w:style w:type="character" w:customStyle="1" w:styleId="WW8Num32z1">
    <w:name w:val="WW8Num32z1"/>
    <w:rsid w:val="00203EE4"/>
    <w:rPr>
      <w:rFonts w:ascii="Courier New" w:hAnsi="Courier New"/>
    </w:rPr>
  </w:style>
  <w:style w:type="character" w:customStyle="1" w:styleId="WW8Num32z2">
    <w:name w:val="WW8Num32z2"/>
    <w:rsid w:val="00203EE4"/>
    <w:rPr>
      <w:rFonts w:ascii="Wingdings" w:hAnsi="Wingdings"/>
    </w:rPr>
  </w:style>
  <w:style w:type="character" w:customStyle="1" w:styleId="Fuentedeprrafopredeter4">
    <w:name w:val="Fuente de párrafo predeter.4"/>
    <w:rsid w:val="00203EE4"/>
  </w:style>
  <w:style w:type="character" w:customStyle="1" w:styleId="Ttulo1Car">
    <w:name w:val="Título 1 Car"/>
    <w:rsid w:val="00203EE4"/>
    <w:rPr>
      <w:rFonts w:ascii="@MS Mincho" w:eastAsia="@MS Mincho" w:hAnsi="@MS Mincho" w:cs="@MS Mincho"/>
      <w:sz w:val="24"/>
      <w:szCs w:val="24"/>
      <w:lang w:val="es-ES_tradnl" w:eastAsia="ar-SA" w:bidi="ar-SA"/>
    </w:rPr>
  </w:style>
  <w:style w:type="character" w:customStyle="1" w:styleId="Ttulo2Car">
    <w:name w:val="Título 2 Car"/>
    <w:rsid w:val="00203EE4"/>
    <w:rPr>
      <w:rFonts w:ascii="Arial" w:hAnsi="Arial" w:cs="Arial"/>
      <w:b/>
      <w:bCs/>
      <w:color w:val="000000"/>
      <w:sz w:val="24"/>
      <w:szCs w:val="24"/>
      <w:u w:val="single"/>
      <w:lang w:val="es-ES_tradnl" w:eastAsia="ar-SA" w:bidi="ar-SA"/>
    </w:rPr>
  </w:style>
  <w:style w:type="character" w:customStyle="1" w:styleId="Ttulo3Car">
    <w:name w:val="Título 3 Car"/>
    <w:rsid w:val="00203EE4"/>
    <w:rPr>
      <w:rFonts w:ascii="Arial" w:hAnsi="Arial" w:cs="Arial"/>
      <w:b/>
      <w:bCs/>
      <w:color w:val="000000"/>
      <w:sz w:val="24"/>
      <w:szCs w:val="24"/>
      <w:u w:val="single"/>
      <w:lang w:val="es-ES_tradnl" w:eastAsia="ar-SA" w:bidi="ar-SA"/>
    </w:rPr>
  </w:style>
  <w:style w:type="character" w:customStyle="1" w:styleId="Ttulo4Car">
    <w:name w:val="Título 4 Car"/>
    <w:rsid w:val="00203EE4"/>
    <w:rPr>
      <w:rFonts w:ascii="Times New Roman" w:hAnsi="Times New Roman" w:cs="Times New Roman"/>
      <w:b/>
      <w:bCs/>
      <w:sz w:val="28"/>
      <w:szCs w:val="28"/>
      <w:lang w:val="en-US" w:eastAsia="ar-SA" w:bidi="ar-SA"/>
    </w:rPr>
  </w:style>
  <w:style w:type="character" w:customStyle="1" w:styleId="Ttulo5Car">
    <w:name w:val="Título 5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6Car">
    <w:name w:val="Título 6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7Car">
    <w:name w:val="Título 7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8Car">
    <w:name w:val="Título 8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9Car">
    <w:name w:val="Título 9 Car"/>
    <w:rsid w:val="00203EE4"/>
    <w:rPr>
      <w:rFonts w:ascii="Arial" w:hAnsi="Arial" w:cs="Arial"/>
      <w:b/>
      <w:bCs/>
      <w:sz w:val="19"/>
      <w:szCs w:val="19"/>
      <w:lang w:val="es-ES_tradnl" w:eastAsia="ar-SA" w:bidi="ar-SA"/>
    </w:rPr>
  </w:style>
  <w:style w:type="character" w:customStyle="1" w:styleId="TextonotapieCar">
    <w:name w:val="Texto nota pie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EncabezadoCar">
    <w:name w:val="Encabezado Car"/>
    <w:rsid w:val="00203EE4"/>
    <w:rPr>
      <w:rFonts w:ascii="Times New Roman" w:hAnsi="Times New Roman" w:cs="Times New Roman"/>
      <w:sz w:val="24"/>
      <w:szCs w:val="24"/>
      <w:lang w:val="en-US" w:eastAsia="ar-SA" w:bidi="ar-SA"/>
    </w:rPr>
  </w:style>
  <w:style w:type="character" w:customStyle="1" w:styleId="PiedepginaCar">
    <w:name w:val="Pie de página Car"/>
    <w:rsid w:val="00203EE4"/>
    <w:rPr>
      <w:rFonts w:ascii="Times New Roman" w:hAnsi="Times New Roman" w:cs="Times New Roman"/>
      <w:sz w:val="24"/>
      <w:szCs w:val="24"/>
      <w:lang w:val="x-none" w:eastAsia="ar-SA" w:bidi="ar-SA"/>
    </w:rPr>
  </w:style>
  <w:style w:type="character" w:customStyle="1" w:styleId="TextoindependienteCar">
    <w:name w:val="Texto independiente Car"/>
    <w:rsid w:val="00203EE4"/>
    <w:rPr>
      <w:rFonts w:ascii="Times New Roman" w:hAnsi="Times New Roman" w:cs="Times New Roman"/>
      <w:b/>
      <w:bCs/>
      <w:sz w:val="19"/>
      <w:szCs w:val="19"/>
      <w:lang w:val="es-ES_tradnl" w:eastAsia="ar-SA" w:bidi="ar-SA"/>
    </w:rPr>
  </w:style>
  <w:style w:type="character" w:customStyle="1" w:styleId="SangradetextonormalCar">
    <w:name w:val="Sangría de texto normal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extodegloboCar">
    <w:name w:val="Texto de globo Car"/>
    <w:rsid w:val="00203EE4"/>
    <w:rPr>
      <w:rFonts w:ascii="Tahoma" w:hAnsi="Tahoma" w:cs="Tahoma"/>
      <w:sz w:val="16"/>
      <w:szCs w:val="16"/>
      <w:lang w:val="x-none" w:eastAsia="ar-SA" w:bidi="ar-SA"/>
    </w:rPr>
  </w:style>
  <w:style w:type="character" w:customStyle="1" w:styleId="WW8Num5z1">
    <w:name w:val="WW8Num5z1"/>
    <w:rsid w:val="00203EE4"/>
    <w:rPr>
      <w:rFonts w:ascii="Courier New" w:hAnsi="Courier New"/>
    </w:rPr>
  </w:style>
  <w:style w:type="character" w:customStyle="1" w:styleId="WW8Num7z2">
    <w:name w:val="WW8Num7z2"/>
    <w:rsid w:val="00203EE4"/>
    <w:rPr>
      <w:b/>
    </w:rPr>
  </w:style>
  <w:style w:type="character" w:customStyle="1" w:styleId="Fuentedeprrafopredeter3">
    <w:name w:val="Fuente de párrafo predeter.3"/>
    <w:rsid w:val="00203EE4"/>
  </w:style>
  <w:style w:type="character" w:customStyle="1" w:styleId="Fuentedeprrafopredeter2">
    <w:name w:val="Fuente de párrafo predeter.2"/>
    <w:rsid w:val="00203EE4"/>
  </w:style>
  <w:style w:type="character" w:customStyle="1" w:styleId="WW8Num1z1">
    <w:name w:val="WW8Num1z1"/>
    <w:rsid w:val="00203EE4"/>
    <w:rPr>
      <w:rFonts w:ascii="Courier New" w:hAnsi="Courier New"/>
    </w:rPr>
  </w:style>
  <w:style w:type="character" w:customStyle="1" w:styleId="WW8Num1z2">
    <w:name w:val="WW8Num1z2"/>
    <w:rsid w:val="00203EE4"/>
    <w:rPr>
      <w:rFonts w:ascii="Wingdings" w:hAnsi="Wingdings"/>
    </w:rPr>
  </w:style>
  <w:style w:type="character" w:customStyle="1" w:styleId="WW8Num5z2">
    <w:name w:val="WW8Num5z2"/>
    <w:rsid w:val="00203EE4"/>
    <w:rPr>
      <w:rFonts w:ascii="Wingdings" w:hAnsi="Wingdings"/>
    </w:rPr>
  </w:style>
  <w:style w:type="character" w:customStyle="1" w:styleId="WW8Num13z1">
    <w:name w:val="WW8Num13z1"/>
    <w:rsid w:val="00203EE4"/>
    <w:rPr>
      <w:b/>
      <w:lang w:val="es-EC" w:eastAsia="x-none"/>
    </w:rPr>
  </w:style>
  <w:style w:type="character" w:customStyle="1" w:styleId="WW8Num16z1">
    <w:name w:val="WW8Num16z1"/>
    <w:rsid w:val="00203EE4"/>
    <w:rPr>
      <w:b/>
    </w:rPr>
  </w:style>
  <w:style w:type="character" w:customStyle="1" w:styleId="WW8Num20z1">
    <w:name w:val="WW8Num20z1"/>
    <w:rsid w:val="00203EE4"/>
    <w:rPr>
      <w:rFonts w:ascii="Symbol" w:hAnsi="Symbol"/>
    </w:rPr>
  </w:style>
  <w:style w:type="character" w:customStyle="1" w:styleId="WW8Num21z2">
    <w:name w:val="WW8Num21z2"/>
    <w:rsid w:val="00203EE4"/>
    <w:rPr>
      <w:b/>
    </w:rPr>
  </w:style>
  <w:style w:type="character" w:customStyle="1" w:styleId="WW8Num34z0">
    <w:name w:val="WW8Num34z0"/>
    <w:rsid w:val="00203EE4"/>
    <w:rPr>
      <w:b/>
    </w:rPr>
  </w:style>
  <w:style w:type="character" w:customStyle="1" w:styleId="WW8Num38z0">
    <w:name w:val="WW8Num38z0"/>
    <w:rsid w:val="00203EE4"/>
    <w:rPr>
      <w:rFonts w:ascii="Symbol" w:hAnsi="Symbol"/>
    </w:rPr>
  </w:style>
  <w:style w:type="character" w:customStyle="1" w:styleId="WW8Num38z1">
    <w:name w:val="WW8Num38z1"/>
    <w:rsid w:val="00203EE4"/>
    <w:rPr>
      <w:rFonts w:ascii="Courier New" w:hAnsi="Courier New"/>
    </w:rPr>
  </w:style>
  <w:style w:type="character" w:customStyle="1" w:styleId="WW8Num38z2">
    <w:name w:val="WW8Num38z2"/>
    <w:rsid w:val="00203EE4"/>
    <w:rPr>
      <w:rFonts w:ascii="Wingdings" w:hAnsi="Wingdings"/>
    </w:rPr>
  </w:style>
  <w:style w:type="character" w:customStyle="1" w:styleId="WW8Num40z2">
    <w:name w:val="WW8Num40z2"/>
    <w:rsid w:val="00203EE4"/>
    <w:rPr>
      <w:rFonts w:ascii="Arial" w:hAnsi="Arial"/>
    </w:rPr>
  </w:style>
  <w:style w:type="character" w:customStyle="1" w:styleId="WW8Num41z0">
    <w:name w:val="WW8Num41z0"/>
    <w:rsid w:val="00203EE4"/>
    <w:rPr>
      <w:rFonts w:ascii="Symbol" w:hAnsi="Symbol"/>
    </w:rPr>
  </w:style>
  <w:style w:type="character" w:customStyle="1" w:styleId="WW8Num41z1">
    <w:name w:val="WW8Num41z1"/>
    <w:rsid w:val="00203EE4"/>
    <w:rPr>
      <w:rFonts w:ascii="Courier New" w:hAnsi="Courier New"/>
    </w:rPr>
  </w:style>
  <w:style w:type="character" w:customStyle="1" w:styleId="WW8Num41z2">
    <w:name w:val="WW8Num41z2"/>
    <w:rsid w:val="00203EE4"/>
    <w:rPr>
      <w:rFonts w:ascii="Wingdings" w:hAnsi="Wingdings"/>
    </w:rPr>
  </w:style>
  <w:style w:type="character" w:customStyle="1" w:styleId="WW8Num45z2">
    <w:name w:val="WW8Num45z2"/>
    <w:rsid w:val="00203EE4"/>
    <w:rPr>
      <w:b/>
    </w:rPr>
  </w:style>
  <w:style w:type="character" w:customStyle="1" w:styleId="WW8Num46z0">
    <w:name w:val="WW8Num46z0"/>
    <w:rsid w:val="00203EE4"/>
    <w:rPr>
      <w:rFonts w:ascii="Symbol" w:hAnsi="Symbol"/>
    </w:rPr>
  </w:style>
  <w:style w:type="character" w:customStyle="1" w:styleId="WW8Num46z1">
    <w:name w:val="WW8Num46z1"/>
    <w:rsid w:val="00203EE4"/>
    <w:rPr>
      <w:rFonts w:ascii="Courier New" w:hAnsi="Courier New"/>
    </w:rPr>
  </w:style>
  <w:style w:type="character" w:customStyle="1" w:styleId="WW8Num46z2">
    <w:name w:val="WW8Num46z2"/>
    <w:rsid w:val="00203EE4"/>
    <w:rPr>
      <w:rFonts w:ascii="Wingdings" w:hAnsi="Wingdings"/>
    </w:rPr>
  </w:style>
  <w:style w:type="character" w:customStyle="1" w:styleId="Fuentedeprrafopredeter1">
    <w:name w:val="Fuente de párrafo predeter.1"/>
    <w:rsid w:val="00203EE4"/>
  </w:style>
  <w:style w:type="character" w:customStyle="1" w:styleId="1">
    <w:name w:val="1"/>
    <w:rsid w:val="00203EE4"/>
    <w:rPr>
      <w:rFonts w:ascii="@MS Mincho" w:eastAsia="@MS Mincho" w:hAnsi="@MS Mincho"/>
      <w:sz w:val="24"/>
    </w:rPr>
  </w:style>
  <w:style w:type="character" w:customStyle="1" w:styleId="Refdecomentario1">
    <w:name w:val="Ref. de comentario1"/>
    <w:rsid w:val="00203EE4"/>
    <w:rPr>
      <w:rFonts w:cs="Times New Roman"/>
      <w:sz w:val="16"/>
      <w:szCs w:val="16"/>
    </w:rPr>
  </w:style>
  <w:style w:type="character" w:customStyle="1" w:styleId="Smbolodenotaalpie">
    <w:name w:val="Símbolo de nota al pie"/>
    <w:rsid w:val="00203EE4"/>
    <w:rPr>
      <w:rFonts w:cs="Times New Roman"/>
      <w:vertAlign w:val="superscript"/>
    </w:rPr>
  </w:style>
  <w:style w:type="character" w:customStyle="1" w:styleId="eacep1">
    <w:name w:val="eacep1"/>
    <w:rsid w:val="00203EE4"/>
    <w:rPr>
      <w:rFonts w:cs="Times New Roman"/>
      <w:color w:val="000000"/>
    </w:rPr>
  </w:style>
  <w:style w:type="character" w:customStyle="1" w:styleId="Carcterdenumeracin">
    <w:name w:val="Carácter de numeración"/>
    <w:rsid w:val="00203EE4"/>
  </w:style>
  <w:style w:type="character" w:customStyle="1" w:styleId="Vietas">
    <w:name w:val="Viñetas"/>
    <w:rsid w:val="00203EE4"/>
    <w:rPr>
      <w:rFonts w:ascii="OpenSymbol" w:eastAsia="OpenSymbol"/>
    </w:rPr>
  </w:style>
  <w:style w:type="character" w:customStyle="1" w:styleId="Refdenotaalpie1">
    <w:name w:val="Ref. de nota al pie1"/>
    <w:rsid w:val="00203EE4"/>
    <w:rPr>
      <w:rFonts w:cs="Times New Roman"/>
      <w:vertAlign w:val="superscript"/>
    </w:rPr>
  </w:style>
  <w:style w:type="character" w:customStyle="1" w:styleId="Smbolodenotafinal">
    <w:name w:val="Símbolo de nota final"/>
    <w:rsid w:val="00203EE4"/>
  </w:style>
  <w:style w:type="character" w:styleId="Hipervnculovisitado">
    <w:name w:val="FollowedHyperlink"/>
    <w:rsid w:val="00203EE4"/>
    <w:rPr>
      <w:rFonts w:cs="Times New Roman"/>
      <w:color w:val="800080"/>
      <w:u w:val="single"/>
    </w:rPr>
  </w:style>
  <w:style w:type="character" w:styleId="Hipervnculo">
    <w:name w:val="Hyperlink"/>
    <w:rsid w:val="00203EE4"/>
    <w:rPr>
      <w:rFonts w:cs="Times New Roman"/>
      <w:color w:val="0000FF"/>
      <w:u w:val="single"/>
    </w:rPr>
  </w:style>
  <w:style w:type="character" w:customStyle="1" w:styleId="TextocomentarioCar">
    <w:name w:val="Texto comentario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AsuntodelcomentarioCar">
    <w:name w:val="Asunto del comentario Car"/>
    <w:rsid w:val="00203EE4"/>
    <w:rPr>
      <w:rFonts w:ascii="Times New Roman" w:hAnsi="Times New Roman" w:cs="Times New Roman"/>
      <w:b/>
      <w:bCs/>
      <w:sz w:val="20"/>
      <w:szCs w:val="20"/>
      <w:lang w:val="x-none" w:eastAsia="ar-SA" w:bidi="ar-SA"/>
    </w:rPr>
  </w:style>
  <w:style w:type="character" w:customStyle="1" w:styleId="Textoennegrita">
    <w:name w:val="Texto en negrita"/>
    <w:qFormat/>
    <w:rsid w:val="00203EE4"/>
    <w:rPr>
      <w:rFonts w:cs="Times New Roman"/>
      <w:b/>
      <w:bCs/>
    </w:rPr>
  </w:style>
  <w:style w:type="character" w:customStyle="1" w:styleId="Refdecomentario2">
    <w:name w:val="Ref. de comentario2"/>
    <w:rsid w:val="00203EE4"/>
    <w:rPr>
      <w:rFonts w:cs="Times New Roman"/>
      <w:sz w:val="16"/>
      <w:szCs w:val="16"/>
    </w:rPr>
  </w:style>
  <w:style w:type="character" w:customStyle="1" w:styleId="TextonotaalfinalCar">
    <w:name w:val="Texto nota al final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Refdenotaalfinal1">
    <w:name w:val="Ref. de nota al final1"/>
    <w:rsid w:val="00203EE4"/>
    <w:rPr>
      <w:rFonts w:cs="Times New Roman"/>
      <w:vertAlign w:val="superscript"/>
    </w:rPr>
  </w:style>
  <w:style w:type="character" w:customStyle="1" w:styleId="Textoindependiente3Car">
    <w:name w:val="Texto independiente 3 Car"/>
    <w:rsid w:val="00203EE4"/>
    <w:rPr>
      <w:rFonts w:ascii="Times New Roman" w:hAnsi="Times New Roman" w:cs="Times New Roman"/>
      <w:sz w:val="16"/>
      <w:szCs w:val="16"/>
      <w:lang w:val="x-none" w:eastAsia="ar-SA" w:bidi="ar-SA"/>
    </w:rPr>
  </w:style>
  <w:style w:type="character" w:customStyle="1" w:styleId="Refdenotaalpie2">
    <w:name w:val="Ref. de nota al pie2"/>
    <w:rsid w:val="00203EE4"/>
    <w:rPr>
      <w:vertAlign w:val="superscript"/>
    </w:rPr>
  </w:style>
  <w:style w:type="character" w:customStyle="1" w:styleId="Refdenotaalpie3">
    <w:name w:val="Ref. de nota al pie3"/>
    <w:rsid w:val="00203EE4"/>
    <w:rPr>
      <w:vertAlign w:val="superscript"/>
    </w:rPr>
  </w:style>
  <w:style w:type="character" w:customStyle="1" w:styleId="Refdenotaalfinal2">
    <w:name w:val="Ref. de nota al final2"/>
    <w:rsid w:val="00203EE4"/>
    <w:rPr>
      <w:vertAlign w:val="superscript"/>
    </w:rPr>
  </w:style>
  <w:style w:type="character" w:styleId="Refdenotaalpie">
    <w:name w:val="footnote reference"/>
    <w:semiHidden/>
    <w:rsid w:val="00203EE4"/>
    <w:rPr>
      <w:rFonts w:cs="Times New Roman"/>
      <w:vertAlign w:val="superscript"/>
    </w:rPr>
  </w:style>
  <w:style w:type="character" w:styleId="Refdenotaalfinal">
    <w:name w:val="endnote reference"/>
    <w:semiHidden/>
    <w:rsid w:val="00203EE4"/>
    <w:rPr>
      <w:rFonts w:cs="Times New Roman"/>
      <w:vertAlign w:val="superscript"/>
    </w:rPr>
  </w:style>
  <w:style w:type="paragraph" w:customStyle="1" w:styleId="Encabezado7">
    <w:name w:val="Encabezado7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rsid w:val="00203EE4"/>
    <w:pPr>
      <w:widowControl w:val="0"/>
      <w:autoSpaceDE w:val="0"/>
      <w:jc w:val="both"/>
    </w:pPr>
    <w:rPr>
      <w:b/>
      <w:bCs/>
      <w:sz w:val="19"/>
      <w:szCs w:val="19"/>
      <w:lang w:val="es-ES_tradnl"/>
    </w:rPr>
  </w:style>
  <w:style w:type="paragraph" w:styleId="Lista">
    <w:name w:val="List"/>
    <w:basedOn w:val="Textoindependiente"/>
    <w:rsid w:val="00203EE4"/>
  </w:style>
  <w:style w:type="paragraph" w:customStyle="1" w:styleId="Etiqueta">
    <w:name w:val="Etiqueta"/>
    <w:basedOn w:val="Normal"/>
    <w:rsid w:val="00203EE4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203EE4"/>
    <w:pPr>
      <w:suppressLineNumbers/>
    </w:pPr>
  </w:style>
  <w:style w:type="paragraph" w:customStyle="1" w:styleId="Encabezado6">
    <w:name w:val="Encabezado6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Encabezado5">
    <w:name w:val="Encabezado5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Encabezado4">
    <w:name w:val="Encabezado4"/>
    <w:basedOn w:val="Normal"/>
    <w:next w:val="Textoindependiente"/>
    <w:rsid w:val="00203EE4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NormalWeb">
    <w:name w:val="Normal (Web)"/>
    <w:basedOn w:val="Normal"/>
    <w:rsid w:val="00203EE4"/>
    <w:pPr>
      <w:spacing w:before="280" w:after="280"/>
    </w:pPr>
    <w:rPr>
      <w:lang w:val="en-US"/>
    </w:rPr>
  </w:style>
  <w:style w:type="paragraph" w:styleId="Textonotapie">
    <w:name w:val="footnote text"/>
    <w:basedOn w:val="Normal"/>
    <w:semiHidden/>
    <w:rsid w:val="00203EE4"/>
    <w:rPr>
      <w:sz w:val="20"/>
      <w:szCs w:val="20"/>
    </w:rPr>
  </w:style>
  <w:style w:type="paragraph" w:styleId="Encabezado">
    <w:name w:val="header"/>
    <w:basedOn w:val="Normal"/>
    <w:rsid w:val="00203EE4"/>
    <w:pPr>
      <w:widowControl w:val="0"/>
      <w:autoSpaceDE w:val="0"/>
    </w:pPr>
    <w:rPr>
      <w:sz w:val="20"/>
      <w:szCs w:val="20"/>
      <w:lang w:val="en-US"/>
    </w:rPr>
  </w:style>
  <w:style w:type="paragraph" w:styleId="Piedepgina">
    <w:name w:val="footer"/>
    <w:basedOn w:val="Normal"/>
    <w:rsid w:val="00203EE4"/>
  </w:style>
  <w:style w:type="paragraph" w:styleId="Sangradetextonormal">
    <w:name w:val="Body Text Indent"/>
    <w:basedOn w:val="Normal"/>
    <w:rsid w:val="00203EE4"/>
    <w:pPr>
      <w:widowControl w:val="0"/>
      <w:autoSpaceDE w:val="0"/>
      <w:ind w:left="1440" w:hanging="1440"/>
      <w:jc w:val="both"/>
    </w:pPr>
    <w:rPr>
      <w:lang w:val="es-ES_tradnl"/>
    </w:rPr>
  </w:style>
  <w:style w:type="paragraph" w:styleId="Textodeglobo">
    <w:name w:val="Balloon Text"/>
    <w:basedOn w:val="Normal"/>
    <w:rsid w:val="00203EE4"/>
    <w:rPr>
      <w:rFonts w:ascii="Tahoma" w:hAnsi="Tahoma" w:cs="Tahoma"/>
      <w:sz w:val="16"/>
      <w:szCs w:val="16"/>
    </w:rPr>
  </w:style>
  <w:style w:type="paragraph" w:customStyle="1" w:styleId="Encabezado3">
    <w:name w:val="Encabezado3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Encabezado2">
    <w:name w:val="Encabezado2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Encabezado1">
    <w:name w:val="Encabezado1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Prrafodelista1">
    <w:name w:val="Párrafo de lista1"/>
    <w:basedOn w:val="Normal"/>
    <w:rsid w:val="00203EE4"/>
    <w:pPr>
      <w:spacing w:after="200" w:line="276" w:lineRule="auto"/>
      <w:ind w:left="720"/>
    </w:pPr>
    <w:rPr>
      <w:rFonts w:ascii="Calibri" w:hAnsi="Calibri"/>
      <w:sz w:val="22"/>
      <w:szCs w:val="22"/>
      <w:lang w:val="en-US"/>
    </w:rPr>
  </w:style>
  <w:style w:type="paragraph" w:customStyle="1" w:styleId="Textoindependiente32">
    <w:name w:val="Texto independiente 32"/>
    <w:basedOn w:val="Normal"/>
    <w:rsid w:val="00203EE4"/>
    <w:pPr>
      <w:jc w:val="both"/>
    </w:pPr>
    <w:rPr>
      <w:rFonts w:ascii="Arial" w:hAnsi="Arial" w:cs="Arial"/>
      <w:sz w:val="20"/>
      <w:szCs w:val="20"/>
      <w:lang w:val="es-ES_tradnl"/>
    </w:rPr>
  </w:style>
  <w:style w:type="paragraph" w:customStyle="1" w:styleId="Textoindependiente21">
    <w:name w:val="Texto independiente 21"/>
    <w:basedOn w:val="Normal"/>
    <w:rsid w:val="00203EE4"/>
    <w:rPr>
      <w:rFonts w:ascii="Arial" w:hAnsi="Arial" w:cs="Arial"/>
      <w:sz w:val="20"/>
      <w:szCs w:val="20"/>
      <w:lang w:val="es-ES_tradnl"/>
    </w:rPr>
  </w:style>
  <w:style w:type="paragraph" w:customStyle="1" w:styleId="Textodebloque1">
    <w:name w:val="Texto de bloque1"/>
    <w:basedOn w:val="Normal"/>
    <w:rsid w:val="00203EE4"/>
    <w:pPr>
      <w:widowControl w:val="0"/>
      <w:shd w:val="clear" w:color="auto" w:fill="E5E5E5"/>
      <w:autoSpaceDE w:val="0"/>
      <w:ind w:left="720" w:right="720"/>
      <w:jc w:val="both"/>
    </w:pPr>
    <w:rPr>
      <w:rFonts w:ascii="Bulmer BT" w:hAnsi="Bulmer BT" w:cs="Bulmer BT"/>
      <w:b/>
      <w:bCs/>
      <w:sz w:val="20"/>
      <w:szCs w:val="20"/>
      <w:lang w:val="es-ES_tradnl"/>
    </w:rPr>
  </w:style>
  <w:style w:type="paragraph" w:customStyle="1" w:styleId="Sangra2detindependiente1">
    <w:name w:val="Sangría 2 de t. independiente1"/>
    <w:basedOn w:val="Normal"/>
    <w:rsid w:val="00203EE4"/>
    <w:pPr>
      <w:spacing w:after="120" w:line="480" w:lineRule="auto"/>
      <w:ind w:left="283"/>
    </w:pPr>
  </w:style>
  <w:style w:type="paragraph" w:customStyle="1" w:styleId="Sangra3detindependiente1">
    <w:name w:val="Sangría 3 de t. independiente1"/>
    <w:basedOn w:val="Normal"/>
    <w:rsid w:val="00203EE4"/>
    <w:pPr>
      <w:spacing w:after="120"/>
      <w:ind w:left="360"/>
    </w:pPr>
    <w:rPr>
      <w:sz w:val="16"/>
      <w:szCs w:val="16"/>
    </w:rPr>
  </w:style>
  <w:style w:type="paragraph" w:customStyle="1" w:styleId="xl74">
    <w:name w:val="xl74"/>
    <w:basedOn w:val="Normal"/>
    <w:rsid w:val="00203EE4"/>
    <w:pPr>
      <w:spacing w:before="280" w:after="280"/>
      <w:jc w:val="center"/>
    </w:pPr>
    <w:rPr>
      <w:rFonts w:ascii="Arial" w:hAnsi="Arial" w:cs="Arial"/>
      <w:b/>
      <w:bCs/>
    </w:rPr>
  </w:style>
  <w:style w:type="paragraph" w:customStyle="1" w:styleId="Textoindependiente31">
    <w:name w:val="Texto independiente 31"/>
    <w:basedOn w:val="Normal"/>
    <w:rsid w:val="00203EE4"/>
    <w:pPr>
      <w:widowControl w:val="0"/>
      <w:overflowPunct w:val="0"/>
      <w:autoSpaceDE w:val="0"/>
      <w:jc w:val="both"/>
    </w:pPr>
    <w:rPr>
      <w:rFonts w:ascii="Arial" w:hAnsi="Arial" w:cs="Arial"/>
      <w:spacing w:val="-2"/>
      <w:sz w:val="22"/>
      <w:szCs w:val="22"/>
      <w:lang w:val="es-EC"/>
    </w:rPr>
  </w:style>
  <w:style w:type="paragraph" w:customStyle="1" w:styleId="Prrafodelista2">
    <w:name w:val="Párrafo de lista2"/>
    <w:basedOn w:val="Normal"/>
    <w:rsid w:val="00203EE4"/>
    <w:pPr>
      <w:ind w:left="708"/>
    </w:pPr>
  </w:style>
  <w:style w:type="paragraph" w:customStyle="1" w:styleId="Textocomentario1">
    <w:name w:val="Texto comentario1"/>
    <w:basedOn w:val="Normal"/>
    <w:rsid w:val="00203EE4"/>
    <w:rPr>
      <w:sz w:val="20"/>
      <w:szCs w:val="20"/>
    </w:rPr>
  </w:style>
  <w:style w:type="paragraph" w:customStyle="1" w:styleId="Contenidodelatabla">
    <w:name w:val="Contenido de la tabla"/>
    <w:basedOn w:val="Normal"/>
    <w:rsid w:val="00203EE4"/>
    <w:pPr>
      <w:suppressLineNumbers/>
    </w:pPr>
  </w:style>
  <w:style w:type="paragraph" w:customStyle="1" w:styleId="Encabezadodelatabla">
    <w:name w:val="Encabezado de la tabla"/>
    <w:basedOn w:val="Contenidodelatabla"/>
    <w:rsid w:val="00203EE4"/>
    <w:pPr>
      <w:jc w:val="center"/>
    </w:pPr>
    <w:rPr>
      <w:b/>
      <w:bCs/>
    </w:rPr>
  </w:style>
  <w:style w:type="paragraph" w:customStyle="1" w:styleId="Contenidodelmarco">
    <w:name w:val="Contenido del marco"/>
    <w:basedOn w:val="Textoindependiente"/>
    <w:rsid w:val="00203EE4"/>
  </w:style>
  <w:style w:type="paragraph" w:customStyle="1" w:styleId="Textocomentario2">
    <w:name w:val="Texto comentario2"/>
    <w:basedOn w:val="Normal"/>
    <w:rsid w:val="00203EE4"/>
    <w:rPr>
      <w:sz w:val="20"/>
      <w:szCs w:val="20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Asuntodelcomentario">
    <w:name w:val="annotation subject"/>
    <w:basedOn w:val="Textocomentario1"/>
    <w:next w:val="Textocomentario1"/>
    <w:rsid w:val="00203EE4"/>
    <w:rPr>
      <w:b/>
      <w:bCs/>
    </w:rPr>
  </w:style>
  <w:style w:type="paragraph" w:customStyle="1" w:styleId="p4">
    <w:name w:val="p4"/>
    <w:basedOn w:val="Normal"/>
    <w:rsid w:val="00203EE4"/>
    <w:pPr>
      <w:widowControl w:val="0"/>
      <w:tabs>
        <w:tab w:val="left" w:pos="720"/>
      </w:tabs>
      <w:autoSpaceDE w:val="0"/>
      <w:spacing w:line="240" w:lineRule="atLeast"/>
      <w:jc w:val="both"/>
    </w:pPr>
    <w:rPr>
      <w:rFonts w:ascii="Courier New" w:hAnsi="Courier New" w:cs="Courier New"/>
      <w:sz w:val="20"/>
      <w:szCs w:val="20"/>
    </w:rPr>
  </w:style>
  <w:style w:type="paragraph" w:customStyle="1" w:styleId="TextoArtculo">
    <w:name w:val="Texto Artículo"/>
    <w:next w:val="Normal"/>
    <w:rsid w:val="00203EE4"/>
    <w:pPr>
      <w:suppressAutoHyphens/>
      <w:autoSpaceDE w:val="0"/>
      <w:ind w:left="90" w:right="1"/>
      <w:jc w:val="both"/>
    </w:pPr>
    <w:rPr>
      <w:rFonts w:ascii="Verdana" w:hAnsi="Verdana" w:cs="Verdana"/>
      <w:color w:val="000000"/>
      <w:shd w:val="clear" w:color="auto" w:fill="FFFFFF"/>
      <w:lang w:val="es-ES" w:eastAsia="ar-SA"/>
    </w:rPr>
  </w:style>
  <w:style w:type="paragraph" w:customStyle="1" w:styleId="Style2">
    <w:name w:val="Style 2"/>
    <w:basedOn w:val="Normal"/>
    <w:rsid w:val="00203EE4"/>
    <w:pPr>
      <w:widowControl w:val="0"/>
      <w:autoSpaceDE w:val="0"/>
      <w:ind w:left="288" w:right="72" w:hanging="288"/>
      <w:jc w:val="both"/>
    </w:pPr>
    <w:rPr>
      <w:lang w:val="en-US"/>
    </w:rPr>
  </w:style>
  <w:style w:type="paragraph" w:customStyle="1" w:styleId="Textoindependiente33">
    <w:name w:val="Texto independiente 33"/>
    <w:basedOn w:val="Normal"/>
    <w:rsid w:val="00203EE4"/>
    <w:pPr>
      <w:spacing w:after="120"/>
    </w:pPr>
    <w:rPr>
      <w:sz w:val="16"/>
      <w:szCs w:val="16"/>
    </w:rPr>
  </w:style>
  <w:style w:type="paragraph" w:customStyle="1" w:styleId="xl25">
    <w:name w:val="xl25"/>
    <w:basedOn w:val="Normal"/>
    <w:rsid w:val="00203EE4"/>
    <w:pPr>
      <w:shd w:val="clear" w:color="auto" w:fill="FFFFFF"/>
      <w:spacing w:before="280" w:after="280"/>
    </w:pPr>
    <w:rPr>
      <w:rFonts w:ascii="Arial" w:hAnsi="Arial"/>
      <w:b/>
      <w:bCs/>
    </w:rPr>
  </w:style>
  <w:style w:type="paragraph" w:customStyle="1" w:styleId="ListParagraph1">
    <w:name w:val="List Paragraph1"/>
    <w:basedOn w:val="Normal"/>
    <w:rsid w:val="003D017C"/>
    <w:pPr>
      <w:suppressAutoHyphens w:val="0"/>
      <w:ind w:left="720"/>
      <w:contextualSpacing/>
    </w:pPr>
    <w:rPr>
      <w:rFonts w:ascii="Arial" w:hAnsi="Arial" w:cs="Times New Roman"/>
      <w:szCs w:val="22"/>
      <w:lang w:eastAsia="en-US"/>
    </w:rPr>
  </w:style>
  <w:style w:type="paragraph" w:customStyle="1" w:styleId="vspace">
    <w:name w:val="vspace"/>
    <w:basedOn w:val="Normal"/>
    <w:rsid w:val="00C07B5C"/>
    <w:pPr>
      <w:suppressAutoHyphens w:val="0"/>
      <w:spacing w:before="100" w:beforeAutospacing="1" w:after="100" w:afterAutospacing="1"/>
    </w:pPr>
    <w:rPr>
      <w:rFonts w:cs="Times New Roman"/>
      <w:lang w:val="es-EC" w:eastAsia="es-EC"/>
    </w:rPr>
  </w:style>
  <w:style w:type="table" w:styleId="Tablaconcuadrcula">
    <w:name w:val="Table Grid"/>
    <w:basedOn w:val="Tablanormal"/>
    <w:rsid w:val="00A2581E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hievement">
    <w:name w:val="Achievement"/>
    <w:basedOn w:val="Textoindependiente"/>
    <w:rsid w:val="00A2581E"/>
    <w:pPr>
      <w:widowControl/>
      <w:numPr>
        <w:numId w:val="30"/>
      </w:numPr>
      <w:tabs>
        <w:tab w:val="clear" w:pos="360"/>
      </w:tabs>
      <w:suppressAutoHyphens w:val="0"/>
      <w:autoSpaceDE/>
      <w:spacing w:after="60" w:line="220" w:lineRule="atLeast"/>
      <w:jc w:val="left"/>
    </w:pPr>
    <w:rPr>
      <w:rFonts w:ascii="Arial" w:hAnsi="Arial" w:cs="Times New Roman"/>
      <w:b w:val="0"/>
      <w:bCs w:val="0"/>
      <w:spacing w:val="-5"/>
      <w:sz w:val="20"/>
      <w:szCs w:val="20"/>
      <w:lang w:val="es-ES" w:eastAsia="en-US"/>
    </w:rPr>
  </w:style>
  <w:style w:type="table" w:styleId="Tablaconcuadrcula5">
    <w:name w:val="Table Grid 5"/>
    <w:basedOn w:val="Tablanormal"/>
    <w:rsid w:val="00923E76"/>
    <w:pPr>
      <w:suppressAutoHyphens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customStyle="1" w:styleId="apple-converted-space">
    <w:name w:val="apple-converted-space"/>
    <w:rsid w:val="003F52A6"/>
  </w:style>
  <w:style w:type="table" w:styleId="Cuadrculamedia3-nfasis1">
    <w:name w:val="Medium Grid 3 Accent 1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Cuadrculamedia1-nfasis3">
    <w:name w:val="Medium Grid 1 Accent 3"/>
    <w:basedOn w:val="Tablanormal"/>
    <w:uiPriority w:val="67"/>
    <w:rsid w:val="00BA279E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3-nfasis3">
    <w:name w:val="Medium Grid 3 Accent 3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Cuadrculamedia3-nfasis6">
    <w:name w:val="Medium Grid 3 Accent 6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Cuadrculamedia3-nfasis2">
    <w:name w:val="Medium Grid 3 Accent 2"/>
    <w:basedOn w:val="Tablanormal"/>
    <w:uiPriority w:val="69"/>
    <w:rsid w:val="00702B47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Cuadrculamedia3-nfasis4">
    <w:name w:val="Medium Grid 3 Accent 4"/>
    <w:basedOn w:val="Tablanormal"/>
    <w:uiPriority w:val="69"/>
    <w:rsid w:val="00702B47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uiPriority w:val="69"/>
    <w:rsid w:val="00DA095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Cuadrculamedia3">
    <w:name w:val="Medium Grid 3"/>
    <w:basedOn w:val="Tablanormal"/>
    <w:uiPriority w:val="69"/>
    <w:rsid w:val="00DA095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Tablabsica3">
    <w:name w:val="Table Simple 3"/>
    <w:basedOn w:val="Tablanormal"/>
    <w:rsid w:val="00181ED6"/>
    <w:pPr>
      <w:suppressAutoHyphens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profesional">
    <w:name w:val="Table Professional"/>
    <w:basedOn w:val="Tablanormal"/>
    <w:rsid w:val="00181ED6"/>
    <w:pPr>
      <w:suppressAutoHyphens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C86F7B665C674BA7338A12D64F7C71" ma:contentTypeVersion="18" ma:contentTypeDescription="Crear nuevo documento." ma:contentTypeScope="" ma:versionID="24e7410bc067af318792d28b7923e6d3">
  <xsd:schema xmlns:xsd="http://www.w3.org/2001/XMLSchema" xmlns:xs="http://www.w3.org/2001/XMLSchema" xmlns:p="http://schemas.microsoft.com/office/2006/metadata/properties" xmlns:ns2="32f9f69f-8905-4d36-a4dd-63be13aae6cf" xmlns:ns3="4c246fde-f714-469f-adb8-d668bcc6d43b" targetNamespace="http://schemas.microsoft.com/office/2006/metadata/properties" ma:root="true" ma:fieldsID="563caf354ea9ce6cf8b1eea97e31fc0d" ns2:_="" ns3:_="">
    <xsd:import namespace="32f9f69f-8905-4d36-a4dd-63be13aae6cf"/>
    <xsd:import namespace="4c246fde-f714-469f-adb8-d668bcc6d43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9f69f-8905-4d36-a4dd-63be13aae6c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0d7cdce-bdbf-4774-9398-4186a4ff4841}" ma:internalName="TaxCatchAll" ma:showField="CatchAllData" ma:web="32f9f69f-8905-4d36-a4dd-63be13aae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246fde-f714-469f-adb8-d668bcc6d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43310a5-412d-442f-86f7-27cbd094a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f9f69f-8905-4d36-a4dd-63be13aae6cf" xsi:nil="true"/>
    <lcf76f155ced4ddcb4097134ff3c332f xmlns="4c246fde-f714-469f-adb8-d668bcc6d4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184C47-6DAF-4985-8FA1-219B308C07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9f69f-8905-4d36-a4dd-63be13aae6cf"/>
    <ds:schemaRef ds:uri="4c246fde-f714-469f-adb8-d668bcc6d4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9A5E68-7E1B-47BE-A807-C606849E3B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282F30-184B-4C63-9802-4DF603769C54}">
  <ds:schemaRefs>
    <ds:schemaRef ds:uri="http://schemas.microsoft.com/office/2006/metadata/properties"/>
    <ds:schemaRef ds:uri="http://schemas.microsoft.com/office/infopath/2007/PartnerControls"/>
    <ds:schemaRef ds:uri="32f9f69f-8905-4d36-a4dd-63be13aae6cf"/>
    <ds:schemaRef ds:uri="4c246fde-f714-469f-adb8-d668bcc6d43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269</Words>
  <Characters>1481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PLIEGOS</vt:lpstr>
      <vt:lpstr>MODELO DE PLIEGOS</vt:lpstr>
    </vt:vector>
  </TitlesOfParts>
  <Company>compras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PLIEGOS</dc:title>
  <dc:subject/>
  <dc:creator>compras</dc:creator>
  <cp:keywords/>
  <cp:lastModifiedBy>Denisse Zuleta</cp:lastModifiedBy>
  <cp:revision>28</cp:revision>
  <cp:lastPrinted>2011-10-03T23:33:00Z</cp:lastPrinted>
  <dcterms:created xsi:type="dcterms:W3CDTF">2026-04-09T14:16:00Z</dcterms:created>
  <dcterms:modified xsi:type="dcterms:W3CDTF">2026-04-14T21:58:00Z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0x01010068C86F7B665C674BA7338A12D64F7C71</vt:lpwstr>
  </property>
</Properties>
</file>