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8F61227" w14:textId="77777777" w:rsidR="00D056B2" w:rsidRPr="00147F7A" w:rsidRDefault="000E5744" w:rsidP="000E5744">
      <w:pPr>
        <w:tabs>
          <w:tab w:val="left" w:pos="1110"/>
        </w:tabs>
        <w:ind w:left="-15" w:right="3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ab/>
      </w:r>
    </w:p>
    <w:p w14:paraId="13234F6B" w14:textId="77777777" w:rsidR="00674917" w:rsidRDefault="00674917" w:rsidP="003A2072">
      <w:pPr>
        <w:ind w:left="-15" w:right="30"/>
        <w:jc w:val="center"/>
        <w:rPr>
          <w:rFonts w:ascii="Bookman Old Style" w:hAnsi="Bookman Old Style" w:cs="Arial"/>
          <w:b/>
          <w:bCs/>
          <w:sz w:val="22"/>
          <w:szCs w:val="22"/>
        </w:rPr>
      </w:pPr>
      <w:r>
        <w:rPr>
          <w:rFonts w:ascii="Bookman Old Style" w:hAnsi="Bookman Old Style" w:cs="Arial"/>
          <w:b/>
          <w:bCs/>
          <w:sz w:val="22"/>
          <w:szCs w:val="22"/>
        </w:rPr>
        <w:t>SOLICITUD DE EMPLEO</w:t>
      </w:r>
    </w:p>
    <w:p w14:paraId="4CAA690D" w14:textId="77777777" w:rsidR="00D056B2" w:rsidRPr="00923E76" w:rsidRDefault="009D0E42" w:rsidP="003A2072">
      <w:pPr>
        <w:ind w:left="-15" w:right="30"/>
        <w:jc w:val="center"/>
        <w:rPr>
          <w:rFonts w:ascii="Bookman Old Style" w:hAnsi="Bookman Old Style" w:cs="Arial"/>
          <w:b/>
          <w:bCs/>
          <w:sz w:val="22"/>
          <w:szCs w:val="22"/>
        </w:rPr>
      </w:pPr>
      <w:r w:rsidRPr="00923E76">
        <w:rPr>
          <w:rFonts w:ascii="Bookman Old Style" w:hAnsi="Bookman Old Style" w:cs="Arial"/>
          <w:b/>
          <w:bCs/>
          <w:sz w:val="22"/>
          <w:szCs w:val="22"/>
        </w:rPr>
        <w:t>SIPECOM S.A.</w:t>
      </w:r>
    </w:p>
    <w:p w14:paraId="408D05DE" w14:textId="77777777" w:rsidR="00D056B2" w:rsidRDefault="00D056B2" w:rsidP="00ED2AF1">
      <w:pPr>
        <w:tabs>
          <w:tab w:val="center" w:pos="4545"/>
        </w:tabs>
        <w:ind w:left="-15" w:right="30"/>
        <w:jc w:val="center"/>
        <w:rPr>
          <w:rFonts w:ascii="Bookman Old Style" w:hAnsi="Bookman Old Style" w:cs="Arial"/>
          <w:b/>
          <w:bCs/>
          <w:sz w:val="22"/>
          <w:szCs w:val="22"/>
        </w:rPr>
      </w:pPr>
    </w:p>
    <w:p w14:paraId="7D26EFEF" w14:textId="77777777" w:rsidR="00D340AF" w:rsidRPr="0034483F" w:rsidRDefault="00CD3CD4" w:rsidP="00CD3CD4">
      <w:pPr>
        <w:tabs>
          <w:tab w:val="center" w:pos="4545"/>
        </w:tabs>
        <w:ind w:left="-15" w:right="30"/>
        <w:rPr>
          <w:rFonts w:ascii="Bookman Old Style" w:hAnsi="Bookman Old Style" w:cs="Arial"/>
          <w:b/>
          <w:bCs/>
          <w:sz w:val="22"/>
          <w:szCs w:val="22"/>
          <w:lang w:val="es-EC"/>
        </w:rPr>
      </w:pPr>
      <w:r w:rsidRPr="0034483F">
        <w:rPr>
          <w:rFonts w:ascii="Arial Narrow" w:hAnsi="Arial Narrow" w:cs="Arial"/>
          <w:b/>
          <w:sz w:val="22"/>
          <w:szCs w:val="22"/>
          <w:lang w:val="es-EC"/>
        </w:rPr>
        <w:t>1.</w:t>
      </w:r>
      <w:r>
        <w:rPr>
          <w:rFonts w:ascii="Arial Narrow" w:hAnsi="Arial Narrow" w:cs="Arial"/>
          <w:b/>
          <w:sz w:val="22"/>
          <w:szCs w:val="22"/>
          <w:lang w:val="es-EC"/>
        </w:rPr>
        <w:t>Información</w:t>
      </w:r>
      <w:r w:rsidRPr="0034483F">
        <w:rPr>
          <w:rFonts w:ascii="Arial Narrow" w:hAnsi="Arial Narrow" w:cs="Arial"/>
          <w:b/>
          <w:sz w:val="22"/>
          <w:szCs w:val="22"/>
          <w:lang w:val="es-EC"/>
        </w:rPr>
        <w:t xml:space="preserve"> Personal:      </w:t>
      </w:r>
      <w:r w:rsidR="00C526ED" w:rsidRPr="00AD3FB1">
        <w:rPr>
          <w:rFonts w:ascii="Arial Narrow" w:hAnsi="Arial Narrow" w:cs="Arial"/>
          <w:b/>
          <w:sz w:val="22"/>
          <w:szCs w:val="22"/>
        </w:rPr>
        <w:t xml:space="preserve"> </w:t>
      </w:r>
    </w:p>
    <w:p w14:paraId="59CF9F4E" w14:textId="77777777" w:rsidR="00D340AF" w:rsidRPr="0034483F" w:rsidRDefault="00D340AF" w:rsidP="00D340AF">
      <w:pPr>
        <w:tabs>
          <w:tab w:val="left" w:pos="3119"/>
          <w:tab w:val="center" w:pos="4545"/>
        </w:tabs>
        <w:ind w:left="-15" w:right="30"/>
        <w:rPr>
          <w:rFonts w:ascii="Bookman Old Style" w:hAnsi="Bookman Old Style" w:cs="Arial"/>
          <w:b/>
          <w:bCs/>
          <w:sz w:val="22"/>
          <w:szCs w:val="22"/>
          <w:lang w:val="es-EC"/>
        </w:rPr>
      </w:pPr>
    </w:p>
    <w:tbl>
      <w:tblPr>
        <w:tblpPr w:leftFromText="141" w:rightFromText="141" w:vertAnchor="text" w:horzAnchor="margin" w:tblpY="89"/>
        <w:tblW w:w="94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46"/>
        <w:gridCol w:w="5178"/>
      </w:tblGrid>
      <w:tr w:rsidR="00D340AF" w:rsidRPr="0034483F" w14:paraId="055E2AF7" w14:textId="77777777" w:rsidTr="00213788">
        <w:trPr>
          <w:trHeight w:val="438"/>
        </w:trPr>
        <w:tc>
          <w:tcPr>
            <w:tcW w:w="4246" w:type="dxa"/>
            <w:vAlign w:val="center"/>
          </w:tcPr>
          <w:p w14:paraId="0D1F5A5E" w14:textId="77777777" w:rsidR="00D340AF" w:rsidRPr="0034483F" w:rsidRDefault="00D340AF" w:rsidP="00213788">
            <w:pPr>
              <w:widowControl w:val="0"/>
              <w:tabs>
                <w:tab w:val="center" w:pos="4545"/>
              </w:tabs>
              <w:ind w:right="30"/>
              <w:rPr>
                <w:rFonts w:ascii="Bookman Old Style" w:hAnsi="Bookman Old Style" w:cs="Arial"/>
                <w:b/>
                <w:bCs/>
                <w:sz w:val="22"/>
                <w:szCs w:val="22"/>
                <w:lang w:val="es-EC"/>
              </w:rPr>
            </w:pPr>
            <w:r w:rsidRPr="0034483F">
              <w:rPr>
                <w:rFonts w:ascii="Arial Narrow" w:hAnsi="Arial Narrow" w:cs="Arial"/>
                <w:b/>
                <w:sz w:val="22"/>
                <w:szCs w:val="22"/>
                <w:lang w:val="es-EC"/>
              </w:rPr>
              <w:t>Nombre</w:t>
            </w:r>
            <w:r w:rsidR="00CD3CD4">
              <w:rPr>
                <w:rFonts w:ascii="Arial Narrow" w:hAnsi="Arial Narrow" w:cs="Arial"/>
                <w:b/>
                <w:sz w:val="22"/>
                <w:szCs w:val="22"/>
                <w:lang w:val="es-EC"/>
              </w:rPr>
              <w:t xml:space="preserve"> </w:t>
            </w:r>
            <w:r w:rsidRPr="0034483F">
              <w:rPr>
                <w:rFonts w:ascii="Arial Narrow" w:hAnsi="Arial Narrow" w:cs="Arial"/>
                <w:b/>
                <w:sz w:val="22"/>
                <w:szCs w:val="22"/>
                <w:lang w:val="es-EC"/>
              </w:rPr>
              <w:t>completo:</w:t>
            </w:r>
          </w:p>
        </w:tc>
        <w:tc>
          <w:tcPr>
            <w:tcW w:w="5178" w:type="dxa"/>
            <w:vAlign w:val="center"/>
          </w:tcPr>
          <w:p>
            <w:r>
              <w:t>Antonio Fernández Montero</w:t>
            </w:r>
          </w:p>
        </w:tc>
      </w:tr>
      <w:tr w:rsidR="00D340AF" w:rsidRPr="0034483F" w14:paraId="27E77333" w14:textId="77777777" w:rsidTr="00213788">
        <w:trPr>
          <w:trHeight w:val="420"/>
        </w:trPr>
        <w:tc>
          <w:tcPr>
            <w:tcW w:w="4246" w:type="dxa"/>
            <w:vAlign w:val="center"/>
          </w:tcPr>
          <w:p w14:paraId="08A3092B" w14:textId="77777777" w:rsidR="00D340AF" w:rsidRPr="0034483F" w:rsidRDefault="00D340AF" w:rsidP="00213788">
            <w:pPr>
              <w:widowControl w:val="0"/>
              <w:tabs>
                <w:tab w:val="center" w:pos="4545"/>
              </w:tabs>
              <w:ind w:right="30"/>
              <w:rPr>
                <w:rFonts w:ascii="Arial Narrow" w:hAnsi="Arial Narrow" w:cs="Arial"/>
                <w:b/>
                <w:sz w:val="22"/>
                <w:szCs w:val="22"/>
                <w:lang w:val="es-EC"/>
              </w:rPr>
            </w:pPr>
            <w:r w:rsidRPr="0034483F">
              <w:rPr>
                <w:rFonts w:ascii="Arial Narrow" w:hAnsi="Arial Narrow" w:cs="Arial"/>
                <w:b/>
                <w:sz w:val="22"/>
                <w:szCs w:val="22"/>
                <w:lang w:val="es-EC"/>
              </w:rPr>
              <w:t xml:space="preserve">País: </w:t>
            </w:r>
          </w:p>
        </w:tc>
        <w:tc>
          <w:tcPr>
            <w:tcW w:w="5178" w:type="dxa"/>
            <w:vAlign w:val="center"/>
          </w:tcPr>
          <w:p>
            <w:r>
              <w:t>Ecuador</w:t>
            </w:r>
          </w:p>
        </w:tc>
      </w:tr>
    </w:tbl>
    <w:p w14:paraId="753B3CF9" w14:textId="77777777" w:rsidR="00D340AF" w:rsidRPr="0034483F" w:rsidRDefault="00D340AF" w:rsidP="00D340AF">
      <w:pPr>
        <w:tabs>
          <w:tab w:val="center" w:pos="4545"/>
        </w:tabs>
        <w:ind w:left="-15" w:right="30"/>
        <w:jc w:val="center"/>
        <w:rPr>
          <w:rFonts w:ascii="Bookman Old Style" w:hAnsi="Bookman Old Style" w:cs="Arial"/>
          <w:b/>
          <w:bCs/>
          <w:sz w:val="22"/>
          <w:szCs w:val="22"/>
          <w:lang w:val="es-EC"/>
        </w:rPr>
      </w:pPr>
    </w:p>
    <w:p w14:paraId="7C9F074D" w14:textId="77777777" w:rsidR="00D340AF" w:rsidRPr="0034483F" w:rsidRDefault="00D340AF" w:rsidP="00D340AF">
      <w:pPr>
        <w:tabs>
          <w:tab w:val="left" w:pos="3119"/>
          <w:tab w:val="center" w:pos="4545"/>
        </w:tabs>
        <w:ind w:left="-15" w:right="30"/>
        <w:rPr>
          <w:rFonts w:ascii="Arial Narrow" w:hAnsi="Arial Narrow" w:cs="Arial"/>
          <w:b/>
          <w:sz w:val="22"/>
          <w:szCs w:val="22"/>
          <w:lang w:val="es-EC"/>
        </w:rPr>
      </w:pPr>
    </w:p>
    <w:p w14:paraId="7BE81612" w14:textId="77777777" w:rsidR="00D340AF" w:rsidRPr="0034483F" w:rsidRDefault="00D340AF" w:rsidP="00D340AF">
      <w:pPr>
        <w:tabs>
          <w:tab w:val="left" w:pos="3119"/>
          <w:tab w:val="center" w:pos="4545"/>
        </w:tabs>
        <w:ind w:left="-15" w:right="30"/>
        <w:rPr>
          <w:rFonts w:ascii="Arial Narrow" w:hAnsi="Arial Narrow" w:cs="Arial"/>
          <w:b/>
          <w:sz w:val="22"/>
          <w:szCs w:val="22"/>
          <w:lang w:val="es-EC"/>
        </w:rPr>
      </w:pPr>
      <w:r w:rsidRPr="0034483F">
        <w:rPr>
          <w:rFonts w:ascii="Arial Narrow" w:hAnsi="Arial Narrow" w:cs="Arial"/>
          <w:b/>
          <w:sz w:val="22"/>
          <w:szCs w:val="22"/>
          <w:lang w:val="es-EC"/>
        </w:rPr>
        <w:t xml:space="preserve">2. Información Complementaria:      </w:t>
      </w:r>
    </w:p>
    <w:p w14:paraId="11A3AF8C" w14:textId="77777777" w:rsidR="00D340AF" w:rsidRPr="0034483F" w:rsidRDefault="00D340AF" w:rsidP="00D340AF">
      <w:pPr>
        <w:tabs>
          <w:tab w:val="left" w:pos="3119"/>
          <w:tab w:val="center" w:pos="4545"/>
        </w:tabs>
        <w:ind w:left="-15" w:right="30"/>
        <w:rPr>
          <w:rFonts w:ascii="Arial Narrow" w:hAnsi="Arial Narrow" w:cs="Arial"/>
          <w:b/>
          <w:sz w:val="22"/>
          <w:szCs w:val="22"/>
          <w:lang w:val="es-EC"/>
        </w:rPr>
      </w:pPr>
    </w:p>
    <w:tbl>
      <w:tblPr>
        <w:tblpPr w:leftFromText="141" w:rightFromText="141" w:vertAnchor="text" w:horzAnchor="margin" w:tblpY="89"/>
        <w:tblW w:w="9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53"/>
        <w:gridCol w:w="5187"/>
      </w:tblGrid>
      <w:tr w:rsidR="00D340AF" w:rsidRPr="0034483F" w14:paraId="5E8F85F5" w14:textId="77777777" w:rsidTr="00213788">
        <w:trPr>
          <w:trHeight w:val="379"/>
        </w:trPr>
        <w:tc>
          <w:tcPr>
            <w:tcW w:w="4253" w:type="dxa"/>
            <w:vAlign w:val="center"/>
          </w:tcPr>
          <w:p w14:paraId="4F923CD7" w14:textId="320460FC" w:rsidR="00D340AF" w:rsidRPr="0034483F" w:rsidRDefault="00D340AF" w:rsidP="00213788">
            <w:pPr>
              <w:widowControl w:val="0"/>
              <w:tabs>
                <w:tab w:val="center" w:pos="4545"/>
              </w:tabs>
              <w:ind w:right="30"/>
              <w:rPr>
                <w:rFonts w:ascii="Arial Narrow" w:hAnsi="Arial Narrow" w:cs="Arial"/>
                <w:b/>
                <w:sz w:val="22"/>
                <w:szCs w:val="22"/>
                <w:lang w:val="es-EC"/>
              </w:rPr>
            </w:pPr>
            <w:r w:rsidRPr="0034483F">
              <w:rPr>
                <w:rFonts w:ascii="Arial Narrow" w:hAnsi="Arial Narrow" w:cs="Arial"/>
                <w:b/>
                <w:sz w:val="22"/>
                <w:szCs w:val="22"/>
                <w:lang w:val="es-EC"/>
              </w:rPr>
              <w:t>¿Cuántos años de experiencia</w:t>
            </w:r>
            <w:r w:rsidR="00CD3CD4">
              <w:rPr>
                <w:rFonts w:ascii="Arial Narrow" w:hAnsi="Arial Narrow" w:cs="Arial"/>
                <w:b/>
                <w:sz w:val="22"/>
                <w:szCs w:val="22"/>
                <w:lang w:val="es-EC"/>
              </w:rPr>
              <w:t xml:space="preserve"> tienes en </w:t>
            </w:r>
            <w:r w:rsidR="00A24CD1">
              <w:rPr>
                <w:rFonts w:ascii="Arial Narrow" w:hAnsi="Arial Narrow" w:cs="Arial"/>
                <w:b/>
                <w:sz w:val="22"/>
                <w:szCs w:val="22"/>
                <w:lang w:val="es-EC"/>
              </w:rPr>
              <w:t>el área</w:t>
            </w:r>
            <w:r w:rsidRPr="0034483F">
              <w:rPr>
                <w:rFonts w:ascii="Arial Narrow" w:hAnsi="Arial Narrow" w:cs="Arial"/>
                <w:b/>
                <w:sz w:val="22"/>
                <w:szCs w:val="22"/>
                <w:lang w:val="es-EC"/>
              </w:rPr>
              <w:t>?</w:t>
            </w:r>
          </w:p>
        </w:tc>
        <w:tc>
          <w:tcPr>
            <w:tcW w:w="5187" w:type="dxa"/>
            <w:vAlign w:val="center"/>
          </w:tcPr>
          <w:p>
            <w:r>
              <w:t>18 años</w:t>
            </w:r>
          </w:p>
        </w:tc>
      </w:tr>
    </w:tbl>
    <w:p w14:paraId="4312E61D" w14:textId="77777777" w:rsidR="00D340AF" w:rsidRDefault="00D340AF" w:rsidP="00D340AF">
      <w:pPr>
        <w:tabs>
          <w:tab w:val="center" w:pos="4545"/>
        </w:tabs>
        <w:ind w:right="30"/>
        <w:rPr>
          <w:rFonts w:ascii="Bookman Old Style" w:hAnsi="Bookman Old Style" w:cs="Arial"/>
          <w:b/>
          <w:bCs/>
          <w:sz w:val="22"/>
          <w:szCs w:val="22"/>
        </w:rPr>
      </w:pPr>
    </w:p>
    <w:p w14:paraId="4712C5C5" w14:textId="77777777" w:rsidR="00D340AF" w:rsidRDefault="00D340AF" w:rsidP="00C526ED">
      <w:pPr>
        <w:tabs>
          <w:tab w:val="center" w:pos="4545"/>
        </w:tabs>
        <w:ind w:left="-15" w:right="30"/>
        <w:jc w:val="center"/>
        <w:rPr>
          <w:rFonts w:ascii="Bookman Old Style" w:hAnsi="Bookman Old Style" w:cs="Arial"/>
          <w:b/>
          <w:bCs/>
          <w:sz w:val="22"/>
          <w:szCs w:val="22"/>
        </w:rPr>
      </w:pPr>
    </w:p>
    <w:p w14:paraId="3639EB3C" w14:textId="77777777" w:rsidR="00D056B2" w:rsidRDefault="00D340AF" w:rsidP="00ED2AF1">
      <w:pPr>
        <w:tabs>
          <w:tab w:val="left" w:pos="-1575"/>
          <w:tab w:val="left" w:pos="-855"/>
          <w:tab w:val="left" w:pos="-135"/>
          <w:tab w:val="left" w:pos="585"/>
          <w:tab w:val="right" w:pos="9225"/>
        </w:tabs>
        <w:ind w:left="-15" w:right="30"/>
        <w:jc w:val="both"/>
        <w:rPr>
          <w:rFonts w:ascii="Arial Narrow" w:hAnsi="Arial Narrow" w:cs="Arial"/>
          <w:b/>
          <w:sz w:val="22"/>
          <w:szCs w:val="22"/>
        </w:rPr>
      </w:pPr>
      <w:r>
        <w:rPr>
          <w:rFonts w:ascii="Arial Narrow" w:hAnsi="Arial Narrow" w:cs="Arial"/>
          <w:b/>
          <w:sz w:val="22"/>
          <w:szCs w:val="22"/>
        </w:rPr>
        <w:t>3</w:t>
      </w:r>
      <w:r w:rsidR="00BE669D">
        <w:rPr>
          <w:rFonts w:ascii="Arial Narrow" w:hAnsi="Arial Narrow" w:cs="Arial"/>
          <w:b/>
          <w:sz w:val="22"/>
          <w:szCs w:val="22"/>
        </w:rPr>
        <w:t>.</w:t>
      </w:r>
      <w:r w:rsidR="00CD3CD4">
        <w:rPr>
          <w:rFonts w:ascii="Arial Narrow" w:hAnsi="Arial Narrow" w:cs="Arial"/>
          <w:b/>
          <w:sz w:val="22"/>
          <w:szCs w:val="22"/>
        </w:rPr>
        <w:t>Educación</w:t>
      </w:r>
      <w:r w:rsidR="009168AC">
        <w:rPr>
          <w:rFonts w:ascii="Arial Narrow" w:hAnsi="Arial Narrow" w:cs="Arial"/>
          <w:b/>
          <w:sz w:val="22"/>
          <w:szCs w:val="22"/>
        </w:rPr>
        <w:t>:</w:t>
      </w:r>
    </w:p>
    <w:p w14:paraId="67024060" w14:textId="77777777" w:rsidR="009168AC" w:rsidRPr="00AD3FB1" w:rsidRDefault="009168AC" w:rsidP="00ED2AF1">
      <w:pPr>
        <w:tabs>
          <w:tab w:val="left" w:pos="-1575"/>
          <w:tab w:val="left" w:pos="-855"/>
          <w:tab w:val="left" w:pos="-135"/>
          <w:tab w:val="left" w:pos="585"/>
          <w:tab w:val="right" w:pos="9225"/>
        </w:tabs>
        <w:ind w:left="-15" w:right="30"/>
        <w:jc w:val="both"/>
        <w:rPr>
          <w:rFonts w:ascii="Arial Narrow" w:hAnsi="Arial Narrow" w:cs="Arial"/>
          <w:b/>
          <w:sz w:val="22"/>
          <w:szCs w:val="22"/>
        </w:rPr>
      </w:pP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84"/>
        <w:gridCol w:w="2835"/>
        <w:gridCol w:w="2126"/>
        <w:gridCol w:w="3119"/>
      </w:tblGrid>
      <w:tr w:rsidR="00CD3CD4" w:rsidRPr="00CD78BA" w14:paraId="244037D2" w14:textId="77777777" w:rsidTr="00D63DC5">
        <w:trPr>
          <w:trHeight w:val="403"/>
        </w:trPr>
        <w:tc>
          <w:tcPr>
            <w:tcW w:w="1384" w:type="dxa"/>
            <w:shd w:val="clear" w:color="auto" w:fill="B4C6E7"/>
            <w:vAlign w:val="center"/>
          </w:tcPr>
          <w:p w14:paraId="5C6C8C13" w14:textId="77777777" w:rsidR="00CD3CD4" w:rsidRPr="00E65951" w:rsidRDefault="00CD3CD4" w:rsidP="009168AC">
            <w:pPr>
              <w:tabs>
                <w:tab w:val="left" w:pos="-1575"/>
                <w:tab w:val="left" w:pos="-855"/>
                <w:tab w:val="left" w:pos="-135"/>
                <w:tab w:val="left" w:pos="585"/>
                <w:tab w:val="right" w:pos="9225"/>
              </w:tabs>
              <w:snapToGrid w:val="0"/>
              <w:ind w:left="-15" w:right="30"/>
              <w:rPr>
                <w:rFonts w:ascii="Arial Narrow" w:hAnsi="Arial Narrow" w:cs="Arial"/>
                <w:b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sz w:val="20"/>
                <w:szCs w:val="20"/>
              </w:rPr>
              <w:t xml:space="preserve">        Nombre</w:t>
            </w:r>
          </w:p>
        </w:tc>
        <w:tc>
          <w:tcPr>
            <w:tcW w:w="2835" w:type="dxa"/>
            <w:shd w:val="clear" w:color="auto" w:fill="B4C6E7"/>
            <w:vAlign w:val="center"/>
          </w:tcPr>
          <w:p w14:paraId="4B468FA4" w14:textId="77777777" w:rsidR="00CD3CD4" w:rsidRPr="00E65951" w:rsidRDefault="00CD3CD4" w:rsidP="00CD3CD4">
            <w:pPr>
              <w:tabs>
                <w:tab w:val="left" w:pos="-1575"/>
                <w:tab w:val="left" w:pos="-855"/>
                <w:tab w:val="left" w:pos="-135"/>
                <w:tab w:val="left" w:pos="585"/>
                <w:tab w:val="right" w:pos="9225"/>
              </w:tabs>
              <w:snapToGrid w:val="0"/>
              <w:ind w:right="30"/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sz w:val="20"/>
                <w:szCs w:val="20"/>
              </w:rPr>
              <w:t>Universidad</w:t>
            </w:r>
          </w:p>
        </w:tc>
        <w:tc>
          <w:tcPr>
            <w:tcW w:w="2126" w:type="dxa"/>
            <w:shd w:val="clear" w:color="auto" w:fill="B4C6E7"/>
            <w:vAlign w:val="center"/>
          </w:tcPr>
          <w:p w14:paraId="6D015F24" w14:textId="28C5E60B" w:rsidR="00CD3CD4" w:rsidRPr="00E65951" w:rsidRDefault="00A24CD1" w:rsidP="009168AC">
            <w:pPr>
              <w:tabs>
                <w:tab w:val="left" w:pos="-1575"/>
                <w:tab w:val="left" w:pos="-855"/>
                <w:tab w:val="left" w:pos="-135"/>
                <w:tab w:val="left" w:pos="585"/>
                <w:tab w:val="right" w:pos="9225"/>
              </w:tabs>
              <w:snapToGrid w:val="0"/>
              <w:ind w:right="30"/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sz w:val="20"/>
                <w:szCs w:val="20"/>
              </w:rPr>
              <w:t>Título</w:t>
            </w:r>
          </w:p>
        </w:tc>
        <w:tc>
          <w:tcPr>
            <w:tcW w:w="3119" w:type="dxa"/>
            <w:shd w:val="clear" w:color="auto" w:fill="B4C6E7"/>
            <w:vAlign w:val="center"/>
          </w:tcPr>
          <w:p w14:paraId="68ABDCBD" w14:textId="77777777" w:rsidR="00CD3CD4" w:rsidRPr="00E65951" w:rsidRDefault="00CD3CD4" w:rsidP="00373FB1">
            <w:pPr>
              <w:tabs>
                <w:tab w:val="left" w:pos="-1575"/>
                <w:tab w:val="left" w:pos="-855"/>
                <w:tab w:val="left" w:pos="-135"/>
                <w:tab w:val="left" w:pos="585"/>
                <w:tab w:val="right" w:pos="9225"/>
              </w:tabs>
              <w:snapToGrid w:val="0"/>
              <w:ind w:left="-15" w:right="30"/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sz w:val="20"/>
                <w:szCs w:val="20"/>
              </w:rPr>
              <w:t xml:space="preserve">Desde </w:t>
            </w:r>
            <w:r w:rsidRPr="00E65951">
              <w:rPr>
                <w:rFonts w:ascii="Arial Narrow" w:hAnsi="Arial Narrow" w:cs="Arial"/>
                <w:b/>
                <w:sz w:val="20"/>
                <w:szCs w:val="20"/>
              </w:rPr>
              <w:t xml:space="preserve">/ </w:t>
            </w:r>
            <w:r>
              <w:rPr>
                <w:rFonts w:ascii="Arial Narrow" w:hAnsi="Arial Narrow" w:cs="Arial"/>
                <w:b/>
                <w:sz w:val="20"/>
                <w:szCs w:val="20"/>
              </w:rPr>
              <w:t>Hasta</w:t>
            </w:r>
          </w:p>
        </w:tc>
      </w:tr>
      <w:tr w:rsidR="00CD3CD4" w:rsidRPr="00B77859" w14:paraId="5CAFA223" w14:textId="77777777" w:rsidTr="00D63DC5">
        <w:trPr>
          <w:trHeight w:val="201"/>
        </w:trPr>
        <w:tc>
          <w:tcPr>
            <w:tcW w:w="1384" w:type="dxa"/>
            <w:vAlign w:val="center"/>
          </w:tcPr>
          <w:p w14:paraId="4EAA421D" w14:textId="77777777" w:rsidR="00CD3CD4" w:rsidRPr="009168AC" w:rsidRDefault="00CD3CD4" w:rsidP="007E4F99">
            <w:pPr>
              <w:tabs>
                <w:tab w:val="left" w:pos="-1575"/>
                <w:tab w:val="left" w:pos="-855"/>
                <w:tab w:val="left" w:pos="-135"/>
                <w:tab w:val="left" w:pos="585"/>
                <w:tab w:val="right" w:pos="9225"/>
              </w:tabs>
              <w:snapToGrid w:val="0"/>
              <w:ind w:left="-15" w:right="30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9168AC">
              <w:rPr>
                <w:rFonts w:ascii="Arial Narrow" w:hAnsi="Arial Narrow" w:cs="Arial"/>
                <w:b/>
                <w:sz w:val="20"/>
                <w:szCs w:val="20"/>
              </w:rPr>
              <w:t>Universidad:</w:t>
            </w:r>
          </w:p>
        </w:tc>
        <w:tc>
          <w:tcPr>
            <w:tcW w:w="2835" w:type="dxa"/>
            <w:vAlign w:val="center"/>
          </w:tcPr>
          <w:p>
            <w:r>
              <w:t>Universidad Tecnológica Indoamérica</w:t>
            </w:r>
          </w:p>
        </w:tc>
        <w:tc>
          <w:tcPr>
            <w:tcW w:w="2126" w:type="dxa"/>
            <w:vAlign w:val="center"/>
          </w:tcPr>
          <w:p>
            <w:r>
              <w:t>Ingeniero en Procesos</w:t>
            </w:r>
          </w:p>
        </w:tc>
        <w:tc>
          <w:tcPr>
            <w:tcW w:w="3119" w:type="dxa"/>
          </w:tcPr>
          <w:p>
            <w:r>
              <w:t>No especificado</w:t>
            </w:r>
          </w:p>
        </w:tc>
      </w:tr>
      <w:tr w:rsidR="00CD3CD4" w:rsidRPr="00CD78BA" w14:paraId="16328C16" w14:textId="77777777" w:rsidTr="00D63DC5">
        <w:trPr>
          <w:trHeight w:val="201"/>
        </w:trPr>
        <w:tc>
          <w:tcPr>
            <w:tcW w:w="1384" w:type="dxa"/>
          </w:tcPr>
          <w:p w14:paraId="58EC0117" w14:textId="77777777" w:rsidR="00CD3CD4" w:rsidRPr="009168AC" w:rsidRDefault="00CD3CD4" w:rsidP="007E4F99">
            <w:pPr>
              <w:tabs>
                <w:tab w:val="left" w:pos="-1575"/>
                <w:tab w:val="left" w:pos="-855"/>
                <w:tab w:val="left" w:pos="-135"/>
                <w:tab w:val="left" w:pos="585"/>
                <w:tab w:val="right" w:pos="9225"/>
              </w:tabs>
              <w:snapToGrid w:val="0"/>
              <w:ind w:right="30"/>
              <w:rPr>
                <w:rFonts w:ascii="Arial Narrow" w:hAnsi="Arial Narrow" w:cs="Arial"/>
                <w:b/>
                <w:sz w:val="20"/>
                <w:szCs w:val="20"/>
              </w:rPr>
            </w:pPr>
            <w:proofErr w:type="spellStart"/>
            <w:r>
              <w:rPr>
                <w:rFonts w:ascii="Arial Narrow" w:hAnsi="Arial Narrow" w:cs="Arial"/>
                <w:b/>
                <w:sz w:val="20"/>
                <w:szCs w:val="20"/>
              </w:rPr>
              <w:t>Post-grado</w:t>
            </w:r>
            <w:proofErr w:type="spellEnd"/>
            <w:r>
              <w:rPr>
                <w:rFonts w:ascii="Arial Narrow" w:hAnsi="Arial Narrow" w:cs="Arial"/>
                <w:b/>
                <w:sz w:val="20"/>
                <w:szCs w:val="20"/>
              </w:rPr>
              <w:t xml:space="preserve">/        </w:t>
            </w:r>
            <w:r w:rsidRPr="009168AC">
              <w:rPr>
                <w:rFonts w:ascii="Arial Narrow" w:hAnsi="Arial Narrow" w:cs="Arial"/>
                <w:b/>
                <w:sz w:val="20"/>
                <w:szCs w:val="20"/>
              </w:rPr>
              <w:t>Masterado:</w:t>
            </w:r>
          </w:p>
        </w:tc>
        <w:tc>
          <w:tcPr>
            <w:tcW w:w="2835" w:type="dxa"/>
          </w:tcPr>
          <w:p>
            <w:r>
              <w:t>Universidad UTPL</w:t>
            </w:r>
          </w:p>
        </w:tc>
        <w:tc>
          <w:tcPr>
            <w:tcW w:w="2126" w:type="dxa"/>
          </w:tcPr>
          <w:p>
            <w:r>
              <w:t>MBA Administración de Empresas Mención en Innovación</w:t>
            </w:r>
          </w:p>
        </w:tc>
        <w:tc>
          <w:tcPr>
            <w:tcW w:w="3119" w:type="dxa"/>
          </w:tcPr>
          <w:p>
            <w:r>
              <w:t>No especificado</w:t>
            </w:r>
          </w:p>
        </w:tc>
      </w:tr>
    </w:tbl>
    <w:p w14:paraId="2C34E85B" w14:textId="77777777" w:rsidR="00AD3FB1" w:rsidRDefault="00AD3FB1" w:rsidP="00ED2AF1">
      <w:pPr>
        <w:tabs>
          <w:tab w:val="left" w:pos="552"/>
        </w:tabs>
        <w:ind w:left="-15" w:right="30"/>
        <w:jc w:val="both"/>
        <w:rPr>
          <w:rFonts w:ascii="Arial Narrow" w:hAnsi="Arial Narrow" w:cs="Arial"/>
          <w:b/>
          <w:sz w:val="22"/>
          <w:szCs w:val="22"/>
        </w:rPr>
      </w:pPr>
    </w:p>
    <w:p w14:paraId="04C2C607" w14:textId="77777777" w:rsidR="00D340AF" w:rsidRDefault="00D340AF" w:rsidP="00D340AF">
      <w:pPr>
        <w:tabs>
          <w:tab w:val="left" w:pos="552"/>
        </w:tabs>
        <w:ind w:left="-15" w:right="30"/>
        <w:jc w:val="both"/>
        <w:rPr>
          <w:rFonts w:ascii="Arial Narrow" w:hAnsi="Arial Narrow" w:cs="Arial"/>
          <w:b/>
          <w:sz w:val="22"/>
          <w:szCs w:val="22"/>
          <w:lang w:val="es-EC"/>
        </w:rPr>
      </w:pPr>
    </w:p>
    <w:p w14:paraId="2C886506" w14:textId="77777777" w:rsidR="00D340AF" w:rsidRPr="0034483F" w:rsidRDefault="00D340AF" w:rsidP="00D340AF">
      <w:pPr>
        <w:tabs>
          <w:tab w:val="left" w:pos="552"/>
        </w:tabs>
        <w:ind w:left="-15" w:right="30"/>
        <w:jc w:val="both"/>
        <w:rPr>
          <w:rFonts w:ascii="Arial Narrow" w:hAnsi="Arial Narrow" w:cs="Arial"/>
          <w:b/>
          <w:sz w:val="22"/>
          <w:szCs w:val="22"/>
          <w:lang w:val="es-EC"/>
        </w:rPr>
      </w:pPr>
      <w:r w:rsidRPr="0034483F">
        <w:rPr>
          <w:rFonts w:ascii="Arial Narrow" w:hAnsi="Arial Narrow" w:cs="Arial"/>
          <w:b/>
          <w:sz w:val="22"/>
          <w:szCs w:val="22"/>
          <w:lang w:val="es-EC"/>
        </w:rPr>
        <w:t>4.</w:t>
      </w:r>
      <w:r w:rsidR="00CD3CD4">
        <w:rPr>
          <w:rFonts w:ascii="Arial Narrow" w:hAnsi="Arial Narrow" w:cs="Arial"/>
          <w:b/>
          <w:sz w:val="22"/>
          <w:szCs w:val="22"/>
          <w:lang w:val="es-EC"/>
        </w:rPr>
        <w:t xml:space="preserve"> Otras Certificaciones relativas al cargo</w:t>
      </w:r>
      <w:r w:rsidRPr="0034483F">
        <w:rPr>
          <w:rFonts w:ascii="Arial Narrow" w:hAnsi="Arial Narrow" w:cs="Arial"/>
          <w:b/>
          <w:sz w:val="22"/>
          <w:szCs w:val="22"/>
          <w:lang w:val="es-EC"/>
        </w:rPr>
        <w:t>:</w:t>
      </w:r>
    </w:p>
    <w:p w14:paraId="07987020" w14:textId="77777777" w:rsidR="00D340AF" w:rsidRPr="0034483F" w:rsidRDefault="00D340AF" w:rsidP="00D340AF">
      <w:pPr>
        <w:tabs>
          <w:tab w:val="left" w:pos="552"/>
        </w:tabs>
        <w:ind w:left="-15" w:right="30"/>
        <w:jc w:val="both"/>
        <w:rPr>
          <w:rFonts w:ascii="Arial Narrow" w:hAnsi="Arial Narrow" w:cs="Arial"/>
          <w:b/>
          <w:sz w:val="22"/>
          <w:szCs w:val="22"/>
          <w:lang w:val="es-EC"/>
        </w:rPr>
      </w:pPr>
    </w:p>
    <w:tbl>
      <w:tblPr>
        <w:tblW w:w="9496" w:type="dxa"/>
        <w:tblInd w:w="-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67"/>
        <w:gridCol w:w="1979"/>
        <w:gridCol w:w="3250"/>
      </w:tblGrid>
      <w:tr w:rsidR="00106322" w:rsidRPr="0034483F" w14:paraId="55B99A0D" w14:textId="77777777" w:rsidTr="00106322">
        <w:trPr>
          <w:trHeight w:val="521"/>
        </w:trPr>
        <w:tc>
          <w:tcPr>
            <w:tcW w:w="4267" w:type="dxa"/>
            <w:shd w:val="clear" w:color="auto" w:fill="B4C6E7"/>
            <w:vAlign w:val="center"/>
          </w:tcPr>
          <w:p w14:paraId="7E122009" w14:textId="77777777" w:rsidR="00106322" w:rsidRPr="0034483F" w:rsidRDefault="00106322" w:rsidP="00213788">
            <w:pPr>
              <w:snapToGrid w:val="0"/>
              <w:ind w:left="-15" w:right="30"/>
              <w:jc w:val="center"/>
              <w:rPr>
                <w:rFonts w:ascii="Arial Narrow" w:hAnsi="Arial Narrow" w:cs="Arial"/>
                <w:b/>
                <w:sz w:val="22"/>
                <w:szCs w:val="22"/>
                <w:lang w:val="es-EC"/>
              </w:rPr>
            </w:pPr>
            <w:r>
              <w:rPr>
                <w:rFonts w:ascii="Arial Narrow" w:hAnsi="Arial Narrow" w:cs="Arial"/>
                <w:b/>
                <w:sz w:val="22"/>
                <w:szCs w:val="22"/>
                <w:lang w:val="es-EC"/>
              </w:rPr>
              <w:t>Certificaciones</w:t>
            </w:r>
          </w:p>
        </w:tc>
        <w:tc>
          <w:tcPr>
            <w:tcW w:w="1979" w:type="dxa"/>
            <w:shd w:val="clear" w:color="auto" w:fill="B4C6E7"/>
          </w:tcPr>
          <w:p w14:paraId="1864041D" w14:textId="77777777" w:rsidR="00106322" w:rsidRPr="0034483F" w:rsidRDefault="00106322" w:rsidP="00213788">
            <w:pPr>
              <w:snapToGrid w:val="0"/>
              <w:ind w:right="30"/>
              <w:jc w:val="center"/>
              <w:rPr>
                <w:rFonts w:ascii="Arial Narrow" w:hAnsi="Arial Narrow" w:cs="Arial"/>
                <w:b/>
                <w:sz w:val="22"/>
                <w:szCs w:val="22"/>
                <w:lang w:val="es-EC"/>
              </w:rPr>
            </w:pPr>
          </w:p>
          <w:p w14:paraId="4FFE9657" w14:textId="77777777" w:rsidR="00106322" w:rsidRPr="0034483F" w:rsidRDefault="00106322" w:rsidP="00213788">
            <w:pPr>
              <w:snapToGrid w:val="0"/>
              <w:ind w:right="30"/>
              <w:jc w:val="center"/>
              <w:rPr>
                <w:rFonts w:ascii="Arial Narrow" w:hAnsi="Arial Narrow" w:cs="Arial"/>
                <w:b/>
                <w:sz w:val="22"/>
                <w:szCs w:val="22"/>
                <w:lang w:val="es-EC"/>
              </w:rPr>
            </w:pPr>
            <w:r w:rsidRPr="0034483F">
              <w:rPr>
                <w:rFonts w:ascii="Arial Narrow" w:hAnsi="Arial Narrow" w:cs="Arial"/>
                <w:b/>
                <w:sz w:val="22"/>
                <w:szCs w:val="22"/>
                <w:lang w:val="es-EC"/>
              </w:rPr>
              <w:t>Institución</w:t>
            </w:r>
          </w:p>
          <w:p w14:paraId="74DA5E38" w14:textId="77777777" w:rsidR="00106322" w:rsidRPr="0034483F" w:rsidRDefault="00106322" w:rsidP="00213788">
            <w:pPr>
              <w:snapToGrid w:val="0"/>
              <w:ind w:right="30"/>
              <w:jc w:val="center"/>
              <w:rPr>
                <w:rFonts w:ascii="Arial Narrow" w:hAnsi="Arial Narrow" w:cs="Arial"/>
                <w:b/>
                <w:sz w:val="22"/>
                <w:szCs w:val="22"/>
                <w:lang w:val="es-EC"/>
              </w:rPr>
            </w:pPr>
          </w:p>
        </w:tc>
        <w:tc>
          <w:tcPr>
            <w:tcW w:w="3250" w:type="dxa"/>
            <w:shd w:val="clear" w:color="auto" w:fill="B4C6E7"/>
            <w:vAlign w:val="center"/>
          </w:tcPr>
          <w:p w14:paraId="37767029" w14:textId="77777777" w:rsidR="00106322" w:rsidRPr="0034483F" w:rsidRDefault="00106322" w:rsidP="00CD3CD4">
            <w:pPr>
              <w:snapToGrid w:val="0"/>
              <w:ind w:left="-15" w:right="30"/>
              <w:jc w:val="center"/>
              <w:rPr>
                <w:rFonts w:ascii="Arial Narrow" w:hAnsi="Arial Narrow" w:cs="Arial"/>
                <w:b/>
                <w:sz w:val="22"/>
                <w:szCs w:val="22"/>
                <w:lang w:val="es-EC"/>
              </w:rPr>
            </w:pPr>
            <w:r w:rsidRPr="0034483F">
              <w:rPr>
                <w:rFonts w:ascii="Arial Narrow" w:hAnsi="Arial Narrow" w:cs="Arial"/>
                <w:b/>
                <w:sz w:val="22"/>
                <w:szCs w:val="22"/>
                <w:lang w:val="es-EC"/>
              </w:rPr>
              <w:t>Me</w:t>
            </w:r>
            <w:r>
              <w:rPr>
                <w:rFonts w:ascii="Arial Narrow" w:hAnsi="Arial Narrow" w:cs="Arial"/>
                <w:b/>
                <w:sz w:val="22"/>
                <w:szCs w:val="22"/>
                <w:lang w:val="es-EC"/>
              </w:rPr>
              <w:t xml:space="preserve">s / </w:t>
            </w:r>
            <w:r w:rsidRPr="0034483F">
              <w:rPr>
                <w:rFonts w:ascii="Arial Narrow" w:hAnsi="Arial Narrow" w:cs="Arial"/>
                <w:b/>
                <w:sz w:val="22"/>
                <w:szCs w:val="22"/>
                <w:lang w:val="es-EC"/>
              </w:rPr>
              <w:t>Año</w:t>
            </w:r>
            <w:r>
              <w:rPr>
                <w:rFonts w:ascii="Arial Narrow" w:hAnsi="Arial Narrow" w:cs="Arial"/>
                <w:b/>
                <w:sz w:val="22"/>
                <w:szCs w:val="22"/>
                <w:lang w:val="es-EC"/>
              </w:rPr>
              <w:t xml:space="preserve"> de Finalización</w:t>
            </w:r>
          </w:p>
        </w:tc>
      </w:tr>
      <w:tr w:rsidR="00106322" w:rsidRPr="0034483F" w14:paraId="081CA6E1" w14:textId="77777777" w:rsidTr="00106322">
        <w:trPr>
          <w:trHeight w:val="258"/>
        </w:trPr>
        <w:tc>
          <w:tcPr>
            <w:tcW w:w="4267" w:type="dxa"/>
            <w:vAlign w:val="center"/>
          </w:tcPr>
          <w:p>
            <w:r>
              <w:t>PMP PROJECT MANAGEMENT PROFESIONAL</w:t>
            </w:r>
          </w:p>
        </w:tc>
        <w:tc>
          <w:tcPr>
            <w:tcW w:w="1979" w:type="dxa"/>
          </w:tcPr>
          <w:p>
            <w:r>
              <w:t>PMBOK PMI</w:t>
            </w:r>
          </w:p>
        </w:tc>
        <w:tc>
          <w:tcPr>
            <w:tcW w:w="3250" w:type="dxa"/>
            <w:vAlign w:val="center"/>
          </w:tcPr>
          <w:p>
            <w:r>
              <w:t>No especificado</w:t>
            </w:r>
          </w:p>
        </w:tc>
      </w:tr>
      <w:tr w:rsidR="00106322" w:rsidRPr="0034483F" w14:paraId="21ACB0C5" w14:textId="77777777" w:rsidTr="00106322">
        <w:trPr>
          <w:trHeight w:val="258"/>
        </w:trPr>
        <w:tc>
          <w:tcPr>
            <w:tcW w:w="4267" w:type="dxa"/>
            <w:vAlign w:val="center"/>
          </w:tcPr>
          <w:p>
            <w:r>
              <w:t>SCRUM MASTER</w:t>
            </w:r>
          </w:p>
        </w:tc>
        <w:tc>
          <w:tcPr>
            <w:tcW w:w="1979" w:type="dxa"/>
          </w:tcPr>
          <w:p>
            <w:r>
              <w:t>EICA / CERTIPROF</w:t>
            </w:r>
          </w:p>
        </w:tc>
        <w:tc>
          <w:tcPr>
            <w:tcW w:w="3250" w:type="dxa"/>
            <w:vAlign w:val="center"/>
          </w:tcPr>
          <w:p>
            <w:r>
              <w:t>No especificado</w:t>
            </w:r>
          </w:p>
        </w:tc>
      </w:tr>
      <w:tr w:rsidR="00106322" w:rsidRPr="0034483F" w14:paraId="276595BC" w14:textId="77777777" w:rsidTr="00106322">
        <w:trPr>
          <w:trHeight w:val="258"/>
        </w:trPr>
        <w:tc>
          <w:tcPr>
            <w:tcW w:w="4267" w:type="dxa"/>
            <w:vAlign w:val="center"/>
          </w:tcPr>
          <w:p>
            <w:r>
              <w:t>SCRUM PRODUCT OWNER</w:t>
            </w:r>
          </w:p>
        </w:tc>
        <w:tc>
          <w:tcPr>
            <w:tcW w:w="1979" w:type="dxa"/>
          </w:tcPr>
          <w:p>
            <w:r>
              <w:t>CERTIPROF</w:t>
            </w:r>
          </w:p>
        </w:tc>
        <w:tc>
          <w:tcPr>
            <w:tcW w:w="3250" w:type="dxa"/>
            <w:vAlign w:val="center"/>
          </w:tcPr>
          <w:p>
            <w:r>
              <w:t>No especificado</w:t>
            </w:r>
          </w:p>
        </w:tc>
      </w:tr>
      <w:tr w:rsidR="00106322" w:rsidRPr="0034483F" w14:paraId="2E35D950" w14:textId="77777777" w:rsidTr="00106322">
        <w:trPr>
          <w:trHeight w:val="258"/>
        </w:trPr>
        <w:tc>
          <w:tcPr>
            <w:tcW w:w="4267" w:type="dxa"/>
            <w:vAlign w:val="center"/>
          </w:tcPr>
          <w:p>
            <w:r>
              <w:t>DISEÑO DE PROCESOS BPMNS 2.0</w:t>
            </w:r>
          </w:p>
        </w:tc>
        <w:tc>
          <w:tcPr>
            <w:tcW w:w="1979" w:type="dxa"/>
          </w:tcPr>
          <w:p>
            <w:r>
              <w:t>E. POLITECNICA NACIONAL</w:t>
            </w:r>
          </w:p>
        </w:tc>
        <w:tc>
          <w:tcPr>
            <w:tcW w:w="3250" w:type="dxa"/>
            <w:vAlign w:val="center"/>
          </w:tcPr>
          <w:p>
            <w:r>
              <w:t>No especificado</w:t>
            </w:r>
          </w:p>
        </w:tc>
      </w:tr>
      <w:tr w:rsidR="00106322" w:rsidRPr="0034483F" w14:paraId="5FAF4D94" w14:textId="77777777" w:rsidTr="00106322">
        <w:trPr>
          <w:trHeight w:val="258"/>
        </w:trPr>
        <w:tc>
          <w:tcPr>
            <w:tcW w:w="4267" w:type="dxa"/>
            <w:vAlign w:val="center"/>
          </w:tcPr>
          <w:p w14:paraId="1F3A59F9" w14:textId="77777777" w:rsidR="00106322" w:rsidRPr="0034483F" w:rsidRDefault="00106322" w:rsidP="00213788">
            <w:pPr>
              <w:rPr>
                <w:rFonts w:ascii="Arial Narrow" w:hAnsi="Arial Narrow" w:cs="Arial"/>
                <w:sz w:val="22"/>
                <w:szCs w:val="22"/>
                <w:lang w:val="es-EC"/>
              </w:rPr>
            </w:pPr>
          </w:p>
        </w:tc>
        <w:tc>
          <w:tcPr>
            <w:tcW w:w="1979" w:type="dxa"/>
          </w:tcPr>
          <w:p w14:paraId="1C9A6F90" w14:textId="77777777" w:rsidR="00106322" w:rsidRPr="0034483F" w:rsidRDefault="00106322" w:rsidP="00213788">
            <w:pPr>
              <w:jc w:val="center"/>
              <w:rPr>
                <w:rFonts w:ascii="Arial Narrow" w:hAnsi="Arial Narrow"/>
                <w:sz w:val="22"/>
                <w:szCs w:val="22"/>
                <w:lang w:val="es-EC"/>
              </w:rPr>
            </w:pPr>
          </w:p>
        </w:tc>
        <w:tc>
          <w:tcPr>
            <w:tcW w:w="3250" w:type="dxa"/>
            <w:vAlign w:val="center"/>
          </w:tcPr>
          <w:p w14:paraId="5B0EBE81" w14:textId="77777777" w:rsidR="00106322" w:rsidRPr="0034483F" w:rsidRDefault="00106322" w:rsidP="00213788">
            <w:pPr>
              <w:snapToGrid w:val="0"/>
              <w:ind w:left="-15" w:right="30"/>
              <w:jc w:val="center"/>
              <w:rPr>
                <w:rFonts w:ascii="Arial Narrow" w:hAnsi="Arial Narrow" w:cs="Arial"/>
                <w:sz w:val="22"/>
                <w:szCs w:val="22"/>
                <w:lang w:val="es-EC"/>
              </w:rPr>
            </w:pPr>
          </w:p>
        </w:tc>
      </w:tr>
      <w:tr w:rsidR="00106322" w:rsidRPr="0034483F" w14:paraId="4DBF1E67" w14:textId="77777777" w:rsidTr="00106322">
        <w:trPr>
          <w:trHeight w:val="258"/>
        </w:trPr>
        <w:tc>
          <w:tcPr>
            <w:tcW w:w="4267" w:type="dxa"/>
            <w:vAlign w:val="center"/>
          </w:tcPr>
          <w:p w14:paraId="083AB496" w14:textId="77777777" w:rsidR="00106322" w:rsidRPr="0034483F" w:rsidRDefault="00106322" w:rsidP="00213788">
            <w:pPr>
              <w:rPr>
                <w:rFonts w:ascii="Arial Narrow" w:hAnsi="Arial Narrow" w:cs="Arial"/>
                <w:sz w:val="22"/>
                <w:szCs w:val="22"/>
                <w:lang w:val="es-EC"/>
              </w:rPr>
            </w:pPr>
          </w:p>
        </w:tc>
        <w:tc>
          <w:tcPr>
            <w:tcW w:w="1979" w:type="dxa"/>
          </w:tcPr>
          <w:p w14:paraId="4F2EA11A" w14:textId="77777777" w:rsidR="00106322" w:rsidRPr="0034483F" w:rsidRDefault="00106322" w:rsidP="00213788">
            <w:pPr>
              <w:jc w:val="center"/>
              <w:rPr>
                <w:rFonts w:ascii="Arial Narrow" w:hAnsi="Arial Narrow"/>
                <w:sz w:val="22"/>
                <w:szCs w:val="22"/>
                <w:lang w:val="es-EC"/>
              </w:rPr>
            </w:pPr>
          </w:p>
        </w:tc>
        <w:tc>
          <w:tcPr>
            <w:tcW w:w="3250" w:type="dxa"/>
            <w:vAlign w:val="center"/>
          </w:tcPr>
          <w:p w14:paraId="26C0CE82" w14:textId="77777777" w:rsidR="00106322" w:rsidRPr="0034483F" w:rsidRDefault="00106322" w:rsidP="00213788">
            <w:pPr>
              <w:snapToGrid w:val="0"/>
              <w:ind w:left="-15" w:right="30"/>
              <w:jc w:val="center"/>
              <w:rPr>
                <w:rFonts w:ascii="Arial Narrow" w:hAnsi="Arial Narrow" w:cs="Arial"/>
                <w:sz w:val="22"/>
                <w:szCs w:val="22"/>
                <w:lang w:val="es-EC"/>
              </w:rPr>
            </w:pPr>
          </w:p>
        </w:tc>
      </w:tr>
      <w:tr w:rsidR="00A24CD1" w:rsidRPr="0034483F" w14:paraId="60C92F48" w14:textId="77777777" w:rsidTr="00106322">
        <w:trPr>
          <w:trHeight w:val="258"/>
        </w:trPr>
        <w:tc>
          <w:tcPr>
            <w:tcW w:w="4267" w:type="dxa"/>
            <w:vAlign w:val="center"/>
          </w:tcPr>
          <w:p w14:paraId="55027EE6" w14:textId="77777777" w:rsidR="00A24CD1" w:rsidRPr="0034483F" w:rsidRDefault="00A24CD1" w:rsidP="00213788">
            <w:pPr>
              <w:rPr>
                <w:rFonts w:ascii="Arial Narrow" w:hAnsi="Arial Narrow" w:cs="Arial"/>
                <w:sz w:val="22"/>
                <w:szCs w:val="22"/>
                <w:lang w:val="es-EC"/>
              </w:rPr>
            </w:pPr>
          </w:p>
        </w:tc>
        <w:tc>
          <w:tcPr>
            <w:tcW w:w="1979" w:type="dxa"/>
          </w:tcPr>
          <w:p w14:paraId="5BCB336A" w14:textId="77777777" w:rsidR="00A24CD1" w:rsidRPr="0034483F" w:rsidRDefault="00A24CD1" w:rsidP="00213788">
            <w:pPr>
              <w:jc w:val="center"/>
              <w:rPr>
                <w:rFonts w:ascii="Arial Narrow" w:hAnsi="Arial Narrow"/>
                <w:sz w:val="22"/>
                <w:szCs w:val="22"/>
                <w:lang w:val="es-EC"/>
              </w:rPr>
            </w:pPr>
          </w:p>
        </w:tc>
        <w:tc>
          <w:tcPr>
            <w:tcW w:w="3250" w:type="dxa"/>
            <w:vAlign w:val="center"/>
          </w:tcPr>
          <w:p w14:paraId="1D805EFF" w14:textId="77777777" w:rsidR="00A24CD1" w:rsidRPr="0034483F" w:rsidRDefault="00A24CD1" w:rsidP="00213788">
            <w:pPr>
              <w:snapToGrid w:val="0"/>
              <w:ind w:left="-15" w:right="30"/>
              <w:jc w:val="center"/>
              <w:rPr>
                <w:rFonts w:ascii="Arial Narrow" w:hAnsi="Arial Narrow" w:cs="Arial"/>
                <w:sz w:val="22"/>
                <w:szCs w:val="22"/>
                <w:lang w:val="es-EC"/>
              </w:rPr>
            </w:pPr>
          </w:p>
        </w:tc>
      </w:tr>
      <w:tr w:rsidR="00A24CD1" w:rsidRPr="0034483F" w14:paraId="036072CD" w14:textId="77777777" w:rsidTr="00106322">
        <w:trPr>
          <w:trHeight w:val="258"/>
        </w:trPr>
        <w:tc>
          <w:tcPr>
            <w:tcW w:w="4267" w:type="dxa"/>
            <w:vAlign w:val="center"/>
          </w:tcPr>
          <w:p w14:paraId="19741AE1" w14:textId="77777777" w:rsidR="00A24CD1" w:rsidRPr="0034483F" w:rsidRDefault="00A24CD1" w:rsidP="00213788">
            <w:pPr>
              <w:rPr>
                <w:rFonts w:ascii="Arial Narrow" w:hAnsi="Arial Narrow" w:cs="Arial"/>
                <w:sz w:val="22"/>
                <w:szCs w:val="22"/>
                <w:lang w:val="es-EC"/>
              </w:rPr>
            </w:pPr>
          </w:p>
        </w:tc>
        <w:tc>
          <w:tcPr>
            <w:tcW w:w="1979" w:type="dxa"/>
          </w:tcPr>
          <w:p w14:paraId="1637E4EF" w14:textId="77777777" w:rsidR="00A24CD1" w:rsidRPr="0034483F" w:rsidRDefault="00A24CD1" w:rsidP="00213788">
            <w:pPr>
              <w:jc w:val="center"/>
              <w:rPr>
                <w:rFonts w:ascii="Arial Narrow" w:hAnsi="Arial Narrow"/>
                <w:sz w:val="22"/>
                <w:szCs w:val="22"/>
                <w:lang w:val="es-EC"/>
              </w:rPr>
            </w:pPr>
          </w:p>
        </w:tc>
        <w:tc>
          <w:tcPr>
            <w:tcW w:w="3250" w:type="dxa"/>
            <w:vAlign w:val="center"/>
          </w:tcPr>
          <w:p w14:paraId="79566B54" w14:textId="77777777" w:rsidR="00A24CD1" w:rsidRPr="0034483F" w:rsidRDefault="00A24CD1" w:rsidP="00213788">
            <w:pPr>
              <w:snapToGrid w:val="0"/>
              <w:ind w:left="-15" w:right="30"/>
              <w:jc w:val="center"/>
              <w:rPr>
                <w:rFonts w:ascii="Arial Narrow" w:hAnsi="Arial Narrow" w:cs="Arial"/>
                <w:sz w:val="22"/>
                <w:szCs w:val="22"/>
                <w:lang w:val="es-EC"/>
              </w:rPr>
            </w:pPr>
          </w:p>
        </w:tc>
      </w:tr>
    </w:tbl>
    <w:p w14:paraId="79062A3D" w14:textId="77777777" w:rsidR="00D340AF" w:rsidRDefault="00D340AF" w:rsidP="00ED2AF1">
      <w:pPr>
        <w:tabs>
          <w:tab w:val="left" w:pos="552"/>
        </w:tabs>
        <w:ind w:left="-15" w:right="30"/>
        <w:jc w:val="both"/>
        <w:rPr>
          <w:rFonts w:ascii="Arial Narrow" w:hAnsi="Arial Narrow" w:cs="Arial"/>
          <w:b/>
          <w:sz w:val="22"/>
          <w:szCs w:val="22"/>
        </w:rPr>
      </w:pPr>
    </w:p>
    <w:p w14:paraId="7C8F5A98" w14:textId="77777777" w:rsidR="00D340AF" w:rsidRPr="0034483F" w:rsidRDefault="00D340AF" w:rsidP="00D340AF">
      <w:pPr>
        <w:tabs>
          <w:tab w:val="left" w:pos="-858"/>
          <w:tab w:val="left" w:pos="582"/>
        </w:tabs>
        <w:ind w:right="30"/>
        <w:jc w:val="both"/>
        <w:rPr>
          <w:rFonts w:ascii="Arial Narrow" w:hAnsi="Arial Narrow" w:cs="Arial"/>
          <w:b/>
          <w:sz w:val="22"/>
          <w:szCs w:val="22"/>
          <w:lang w:val="es-EC"/>
        </w:rPr>
      </w:pPr>
    </w:p>
    <w:p w14:paraId="229383EA" w14:textId="77777777" w:rsidR="00D340AF" w:rsidRDefault="00D340AF" w:rsidP="00D340AF">
      <w:pPr>
        <w:tabs>
          <w:tab w:val="left" w:pos="-858"/>
          <w:tab w:val="left" w:pos="426"/>
        </w:tabs>
        <w:ind w:right="30"/>
        <w:jc w:val="both"/>
        <w:rPr>
          <w:rFonts w:ascii="Arial Narrow" w:hAnsi="Arial Narrow" w:cs="Arial"/>
          <w:b/>
          <w:sz w:val="22"/>
          <w:szCs w:val="22"/>
        </w:rPr>
      </w:pPr>
      <w:bookmarkStart w:id="0" w:name="_Hlk86321519"/>
      <w:r>
        <w:rPr>
          <w:rFonts w:ascii="Arial Narrow" w:hAnsi="Arial Narrow" w:cs="Arial"/>
          <w:b/>
          <w:sz w:val="22"/>
          <w:szCs w:val="22"/>
        </w:rPr>
        <w:t>5.  Logros</w:t>
      </w:r>
      <w:r w:rsidR="00CD3CD4">
        <w:rPr>
          <w:rFonts w:ascii="Arial Narrow" w:hAnsi="Arial Narrow" w:cs="Arial"/>
          <w:b/>
          <w:sz w:val="22"/>
          <w:szCs w:val="22"/>
        </w:rPr>
        <w:t>:</w:t>
      </w:r>
      <w:r>
        <w:rPr>
          <w:rFonts w:ascii="Arial Narrow" w:hAnsi="Arial Narrow" w:cs="Arial"/>
          <w:b/>
          <w:sz w:val="22"/>
          <w:szCs w:val="22"/>
        </w:rPr>
        <w:t xml:space="preserve">    </w:t>
      </w:r>
    </w:p>
    <w:p w14:paraId="103863E1" w14:textId="77777777" w:rsidR="00D340AF" w:rsidRDefault="00D340AF" w:rsidP="00D340AF">
      <w:pPr>
        <w:tabs>
          <w:tab w:val="left" w:pos="-858"/>
          <w:tab w:val="left" w:pos="426"/>
        </w:tabs>
        <w:ind w:right="30"/>
        <w:jc w:val="both"/>
        <w:rPr>
          <w:rFonts w:ascii="Arial Narrow" w:hAnsi="Arial Narrow" w:cs="Arial"/>
          <w:b/>
          <w:sz w:val="22"/>
          <w:szCs w:val="22"/>
        </w:rPr>
      </w:pPr>
    </w:p>
    <w:tbl>
      <w:tblPr>
        <w:tblW w:w="9557" w:type="dxa"/>
        <w:tblInd w:w="-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53"/>
        <w:gridCol w:w="2649"/>
        <w:gridCol w:w="1648"/>
        <w:gridCol w:w="2707"/>
      </w:tblGrid>
      <w:tr w:rsidR="00D340AF" w:rsidRPr="00AD3FB1" w14:paraId="03A699F8" w14:textId="77777777" w:rsidTr="008E794D">
        <w:trPr>
          <w:trHeight w:val="619"/>
        </w:trPr>
        <w:tc>
          <w:tcPr>
            <w:tcW w:w="2553" w:type="dxa"/>
            <w:shd w:val="clear" w:color="auto" w:fill="B4C6E7"/>
            <w:vAlign w:val="center"/>
          </w:tcPr>
          <w:p w14:paraId="5E5C673C" w14:textId="77777777" w:rsidR="00D340AF" w:rsidRPr="00AD3FB1" w:rsidRDefault="00D340AF" w:rsidP="00213788">
            <w:pPr>
              <w:snapToGrid w:val="0"/>
              <w:ind w:left="-15" w:right="30"/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sz w:val="22"/>
                <w:szCs w:val="22"/>
              </w:rPr>
              <w:t>Nombre del proyecto</w:t>
            </w:r>
          </w:p>
        </w:tc>
        <w:tc>
          <w:tcPr>
            <w:tcW w:w="2649" w:type="dxa"/>
            <w:shd w:val="clear" w:color="auto" w:fill="B4C6E7"/>
          </w:tcPr>
          <w:p w14:paraId="19F140FD" w14:textId="77777777" w:rsidR="00D340AF" w:rsidRDefault="00D340AF" w:rsidP="00213788">
            <w:pPr>
              <w:snapToGrid w:val="0"/>
              <w:ind w:right="30"/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</w:p>
          <w:p w14:paraId="5756FBBB" w14:textId="77777777" w:rsidR="00D340AF" w:rsidRDefault="00CD3CD4" w:rsidP="00213788">
            <w:pPr>
              <w:snapToGrid w:val="0"/>
              <w:ind w:right="30"/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sz w:val="22"/>
                <w:szCs w:val="22"/>
              </w:rPr>
              <w:t>Descripción</w:t>
            </w:r>
          </w:p>
          <w:p w14:paraId="3F041C43" w14:textId="77777777" w:rsidR="00D340AF" w:rsidRPr="00AD3FB1" w:rsidRDefault="00D340AF" w:rsidP="00213788">
            <w:pPr>
              <w:snapToGrid w:val="0"/>
              <w:ind w:right="30"/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</w:p>
        </w:tc>
        <w:tc>
          <w:tcPr>
            <w:tcW w:w="1648" w:type="dxa"/>
            <w:shd w:val="clear" w:color="auto" w:fill="B4C6E7"/>
            <w:vAlign w:val="center"/>
          </w:tcPr>
          <w:p w14:paraId="1BBCFC53" w14:textId="77777777" w:rsidR="00D340AF" w:rsidRPr="00AD3FB1" w:rsidRDefault="00D340AF" w:rsidP="00213788">
            <w:pPr>
              <w:snapToGrid w:val="0"/>
              <w:ind w:left="-15" w:right="30"/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AD3FB1">
              <w:rPr>
                <w:rFonts w:ascii="Arial Narrow" w:hAnsi="Arial Narrow" w:cs="Arial"/>
                <w:b/>
                <w:sz w:val="22"/>
                <w:szCs w:val="22"/>
              </w:rPr>
              <w:t>Mes</w:t>
            </w:r>
            <w:r w:rsidR="00CD3CD4">
              <w:rPr>
                <w:rFonts w:ascii="Arial Narrow" w:hAnsi="Arial Narrow" w:cs="Arial"/>
                <w:b/>
                <w:sz w:val="22"/>
                <w:szCs w:val="22"/>
              </w:rPr>
              <w:t>/</w:t>
            </w:r>
            <w:r w:rsidRPr="00AD3FB1">
              <w:rPr>
                <w:rFonts w:ascii="Arial Narrow" w:hAnsi="Arial Narrow" w:cs="Arial"/>
                <w:b/>
                <w:sz w:val="22"/>
                <w:szCs w:val="22"/>
              </w:rPr>
              <w:t>Año</w:t>
            </w:r>
          </w:p>
        </w:tc>
        <w:tc>
          <w:tcPr>
            <w:tcW w:w="2707" w:type="dxa"/>
            <w:shd w:val="clear" w:color="auto" w:fill="B4C6E7"/>
            <w:vAlign w:val="center"/>
          </w:tcPr>
          <w:p w14:paraId="3C28C8A8" w14:textId="77777777" w:rsidR="00D340AF" w:rsidRPr="00AD3FB1" w:rsidRDefault="00CD3CD4" w:rsidP="00213788">
            <w:pPr>
              <w:ind w:left="-15" w:right="30"/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sz w:val="22"/>
                <w:szCs w:val="22"/>
              </w:rPr>
              <w:t>Herramientas</w:t>
            </w:r>
          </w:p>
        </w:tc>
      </w:tr>
      <w:tr w:rsidR="00D340AF" w:rsidRPr="00AD3FB1" w14:paraId="3A36B28F" w14:textId="77777777" w:rsidTr="00213788">
        <w:trPr>
          <w:trHeight w:val="307"/>
        </w:trPr>
        <w:tc>
          <w:tcPr>
            <w:tcW w:w="2553" w:type="dxa"/>
            <w:vAlign w:val="center"/>
          </w:tcPr>
          <w:p>
            <w:r>
              <w:t>Reducción de pólizas vencidas</w:t>
            </w:r>
          </w:p>
        </w:tc>
        <w:tc>
          <w:tcPr>
            <w:tcW w:w="2649" w:type="dxa"/>
            <w:vAlign w:val="center"/>
          </w:tcPr>
          <w:p>
            <w:r>
              <w:t>Reducción de las de pólizas de seguro vencidas con riesgo vigente del 50% al 2% mediante notificaciones anticipadas y control mensual.</w:t>
            </w:r>
          </w:p>
        </w:tc>
        <w:tc>
          <w:tcPr>
            <w:tcW w:w="1648" w:type="dxa"/>
            <w:vAlign w:val="center"/>
          </w:tcPr>
          <w:p>
            <w:r>
              <w:t>2016-2020</w:t>
            </w:r>
          </w:p>
        </w:tc>
        <w:tc>
          <w:tcPr>
            <w:tcW w:w="2707" w:type="dxa"/>
            <w:vAlign w:val="center"/>
          </w:tcPr>
          <w:p>
            <w:r>
              <w:t>No especificado</w:t>
            </w:r>
          </w:p>
        </w:tc>
      </w:tr>
      <w:tr w:rsidR="00D340AF" w:rsidRPr="00163DB5" w14:paraId="1870B097" w14:textId="77777777" w:rsidTr="00213788">
        <w:trPr>
          <w:trHeight w:val="307"/>
        </w:trPr>
        <w:tc>
          <w:tcPr>
            <w:tcW w:w="2553" w:type="dxa"/>
            <w:vAlign w:val="center"/>
          </w:tcPr>
          <w:p>
            <w:r>
              <w:t>Mitigación de siniestralidad</w:t>
            </w:r>
          </w:p>
        </w:tc>
        <w:tc>
          <w:tcPr>
            <w:tcW w:w="2649" w:type="dxa"/>
            <w:vAlign w:val="center"/>
          </w:tcPr>
          <w:p>
            <w:r>
              <w:t>Mitigación de siniestralidad sin indemnización del 8% al 1% con la emisión y suscripción de las pólizas de seguro a favor del titular del riesgo.</w:t>
            </w:r>
          </w:p>
        </w:tc>
        <w:tc>
          <w:tcPr>
            <w:tcW w:w="1648" w:type="dxa"/>
            <w:vAlign w:val="center"/>
          </w:tcPr>
          <w:p>
            <w:r>
              <w:t>2016-2020</w:t>
            </w:r>
          </w:p>
        </w:tc>
        <w:tc>
          <w:tcPr>
            <w:tcW w:w="2707" w:type="dxa"/>
            <w:vAlign w:val="center"/>
          </w:tcPr>
          <w:p>
            <w:r>
              <w:t>BI</w:t>
            </w:r>
          </w:p>
        </w:tc>
      </w:tr>
      <w:tr w:rsidR="00D340AF" w:rsidRPr="00163DB5" w14:paraId="26DF9D58" w14:textId="77777777" w:rsidTr="00213788">
        <w:trPr>
          <w:trHeight w:val="307"/>
        </w:trPr>
        <w:tc>
          <w:tcPr>
            <w:tcW w:w="2553" w:type="dxa"/>
            <w:vAlign w:val="center"/>
          </w:tcPr>
          <w:p>
            <w:r>
              <w:t>Eficiencia en atención al cliente</w:t>
            </w:r>
          </w:p>
        </w:tc>
        <w:tc>
          <w:tcPr>
            <w:tcW w:w="2649" w:type="dxa"/>
            <w:vAlign w:val="center"/>
          </w:tcPr>
          <w:p>
            <w:r>
              <w:t>Aumento en la cantidad de operaciones procesadas y menor tiempo de solución. Liberación del 20% de tiempo en el área.</w:t>
            </w:r>
          </w:p>
        </w:tc>
        <w:tc>
          <w:tcPr>
            <w:tcW w:w="1648" w:type="dxa"/>
            <w:vAlign w:val="center"/>
          </w:tcPr>
          <w:p>
            <w:r>
              <w:t>2014-2015</w:t>
            </w:r>
          </w:p>
        </w:tc>
        <w:tc>
          <w:tcPr>
            <w:tcW w:w="2707" w:type="dxa"/>
            <w:vAlign w:val="center"/>
          </w:tcPr>
          <w:p>
            <w:r>
              <w:t>CRM, BPMN, KPI, SLA</w:t>
            </w:r>
          </w:p>
        </w:tc>
      </w:tr>
      <w:tr w:rsidR="00A24CD1" w:rsidRPr="00163DB5" w14:paraId="2530043A" w14:textId="77777777" w:rsidTr="00213788">
        <w:trPr>
          <w:trHeight w:val="307"/>
        </w:trPr>
        <w:tc>
          <w:tcPr>
            <w:tcW w:w="2553" w:type="dxa"/>
            <w:vAlign w:val="center"/>
          </w:tcPr>
          <w:p w14:paraId="0797DF00" w14:textId="77777777" w:rsidR="00A24CD1" w:rsidRDefault="00A24CD1" w:rsidP="00213788">
            <w:pPr>
              <w:rPr>
                <w:rFonts w:ascii="Arial Narrow" w:hAnsi="Arial Narrow" w:cs="Arial"/>
              </w:rPr>
            </w:pPr>
          </w:p>
        </w:tc>
        <w:tc>
          <w:tcPr>
            <w:tcW w:w="2649" w:type="dxa"/>
            <w:vAlign w:val="center"/>
          </w:tcPr>
          <w:p w14:paraId="6852C131" w14:textId="77777777" w:rsidR="00A24CD1" w:rsidRDefault="00A24CD1" w:rsidP="00213788">
            <w:pPr>
              <w:ind w:left="345"/>
              <w:rPr>
                <w:rFonts w:ascii="Arial Narrow" w:hAnsi="Arial Narrow"/>
              </w:rPr>
            </w:pPr>
          </w:p>
        </w:tc>
        <w:tc>
          <w:tcPr>
            <w:tcW w:w="1648" w:type="dxa"/>
            <w:vAlign w:val="center"/>
          </w:tcPr>
          <w:p w14:paraId="49CA5C7E" w14:textId="77777777" w:rsidR="00A24CD1" w:rsidRDefault="00A24CD1" w:rsidP="00213788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2707" w:type="dxa"/>
            <w:vAlign w:val="center"/>
          </w:tcPr>
          <w:p w14:paraId="734B274F" w14:textId="77777777" w:rsidR="00A24CD1" w:rsidRDefault="00A24CD1" w:rsidP="00213788">
            <w:pPr>
              <w:snapToGrid w:val="0"/>
              <w:ind w:right="30"/>
              <w:rPr>
                <w:rFonts w:ascii="Arial Narrow" w:hAnsi="Arial Narrow" w:cs="Arial"/>
                <w:lang w:val="es-EC"/>
              </w:rPr>
            </w:pPr>
          </w:p>
        </w:tc>
      </w:tr>
      <w:bookmarkEnd w:id="0"/>
    </w:tbl>
    <w:p w14:paraId="6BA3FA61" w14:textId="77777777" w:rsidR="00D340AF" w:rsidRDefault="00D340AF" w:rsidP="00D340AF">
      <w:pPr>
        <w:tabs>
          <w:tab w:val="left" w:pos="-858"/>
          <w:tab w:val="left" w:pos="426"/>
        </w:tabs>
        <w:ind w:right="30"/>
        <w:jc w:val="both"/>
        <w:rPr>
          <w:rFonts w:ascii="Arial Narrow" w:hAnsi="Arial Narrow" w:cs="Arial"/>
          <w:b/>
          <w:sz w:val="22"/>
          <w:szCs w:val="22"/>
          <w:lang w:val="es-EC"/>
        </w:rPr>
      </w:pPr>
    </w:p>
    <w:p w14:paraId="21504C0C" w14:textId="77777777" w:rsidR="00D340AF" w:rsidRDefault="00D340AF" w:rsidP="00ED2AF1">
      <w:pPr>
        <w:tabs>
          <w:tab w:val="left" w:pos="552"/>
        </w:tabs>
        <w:ind w:left="-15" w:right="30"/>
        <w:jc w:val="both"/>
        <w:rPr>
          <w:rFonts w:ascii="Arial Narrow" w:hAnsi="Arial Narrow" w:cs="Arial"/>
          <w:b/>
          <w:sz w:val="22"/>
          <w:szCs w:val="22"/>
        </w:rPr>
      </w:pPr>
    </w:p>
    <w:p w14:paraId="278A2F25" w14:textId="77777777" w:rsidR="006F7B0D" w:rsidRDefault="00D340AF" w:rsidP="00A97F55">
      <w:pPr>
        <w:tabs>
          <w:tab w:val="left" w:pos="-858"/>
          <w:tab w:val="left" w:pos="426"/>
        </w:tabs>
        <w:ind w:right="30"/>
        <w:jc w:val="both"/>
        <w:rPr>
          <w:rFonts w:ascii="Arial Narrow" w:hAnsi="Arial Narrow" w:cs="Arial"/>
          <w:b/>
          <w:sz w:val="22"/>
          <w:szCs w:val="22"/>
        </w:rPr>
      </w:pPr>
      <w:r>
        <w:rPr>
          <w:rFonts w:ascii="Arial Narrow" w:hAnsi="Arial Narrow" w:cs="Arial"/>
          <w:b/>
          <w:sz w:val="22"/>
          <w:szCs w:val="22"/>
        </w:rPr>
        <w:t>6</w:t>
      </w:r>
      <w:r w:rsidR="00A97F55">
        <w:rPr>
          <w:rFonts w:ascii="Arial Narrow" w:hAnsi="Arial Narrow" w:cs="Arial"/>
          <w:b/>
          <w:sz w:val="22"/>
          <w:szCs w:val="22"/>
        </w:rPr>
        <w:t xml:space="preserve">.    </w:t>
      </w:r>
      <w:r w:rsidR="00A97F55" w:rsidRPr="009072E9">
        <w:rPr>
          <w:rFonts w:ascii="Arial Narrow" w:hAnsi="Arial Narrow" w:cs="Arial"/>
          <w:b/>
          <w:sz w:val="22"/>
          <w:szCs w:val="22"/>
        </w:rPr>
        <w:t>Experiencia</w:t>
      </w:r>
      <w:r w:rsidR="00CD3CD4">
        <w:rPr>
          <w:rFonts w:ascii="Arial Narrow" w:hAnsi="Arial Narrow" w:cs="Arial"/>
          <w:b/>
          <w:sz w:val="22"/>
          <w:szCs w:val="22"/>
        </w:rPr>
        <w:t xml:space="preserve"> laboral</w:t>
      </w:r>
      <w:r w:rsidR="00A97F55" w:rsidRPr="009072E9">
        <w:rPr>
          <w:rFonts w:ascii="Arial Narrow" w:hAnsi="Arial Narrow" w:cs="Arial"/>
          <w:b/>
          <w:sz w:val="22"/>
          <w:szCs w:val="22"/>
        </w:rPr>
        <w:t>:</w:t>
      </w:r>
      <w:r w:rsidR="00A97F55">
        <w:rPr>
          <w:rFonts w:ascii="Arial Narrow" w:hAnsi="Arial Narrow" w:cs="Arial"/>
          <w:b/>
          <w:sz w:val="22"/>
          <w:szCs w:val="22"/>
        </w:rPr>
        <w:t xml:space="preserve"> </w:t>
      </w:r>
    </w:p>
    <w:p w14:paraId="7B3F5C1B" w14:textId="77777777" w:rsidR="00A97F55" w:rsidRPr="009072E9" w:rsidRDefault="00A97F55" w:rsidP="00826B9E">
      <w:pPr>
        <w:tabs>
          <w:tab w:val="left" w:pos="-1575"/>
        </w:tabs>
        <w:ind w:left="-15" w:right="30"/>
        <w:jc w:val="both"/>
        <w:rPr>
          <w:rFonts w:ascii="Arial Narrow" w:hAnsi="Arial Narrow" w:cs="Arial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81"/>
        <w:gridCol w:w="2881"/>
        <w:gridCol w:w="2882"/>
      </w:tblGrid>
      <w:tr w:rsidR="00183893" w:rsidRPr="009072E9" w14:paraId="4CC98B52" w14:textId="77777777" w:rsidTr="00553694">
        <w:tc>
          <w:tcPr>
            <w:tcW w:w="2881" w:type="dxa"/>
            <w:vAlign w:val="center"/>
          </w:tcPr>
          <w:p>
            <w:r>
              <w:t>Nombre de la Institución: VIAMATICA S.A</w:t>
            </w:r>
          </w:p>
        </w:tc>
        <w:tc>
          <w:tcPr>
            <w:tcW w:w="2881" w:type="dxa"/>
            <w:vAlign w:val="center"/>
          </w:tcPr>
          <w:p>
            <w:r>
              <w:t>Fecha de ingreso: 18-07-2022</w:t>
            </w:r>
          </w:p>
        </w:tc>
        <w:tc>
          <w:tcPr>
            <w:tcW w:w="2882" w:type="dxa"/>
            <w:vAlign w:val="center"/>
          </w:tcPr>
          <w:p>
            <w:r>
              <w:t>Fecha de finalización del contrato: Fecha Actual</w:t>
            </w:r>
          </w:p>
        </w:tc>
      </w:tr>
      <w:tr w:rsidR="00106322" w:rsidRPr="009072E9" w14:paraId="387E764F" w14:textId="77777777" w:rsidTr="00FF1726">
        <w:tc>
          <w:tcPr>
            <w:tcW w:w="8644" w:type="dxa"/>
            <w:gridSpan w:val="3"/>
          </w:tcPr>
          <w:p>
            <w:r>
              <w:t>Posición: Especialista de Procesos &amp; Proyectos IT</w:t>
            </w:r>
          </w:p>
        </w:tc>
      </w:tr>
      <w:tr w:rsidR="00106322" w:rsidRPr="009072E9" w14:paraId="2F11B1AA" w14:textId="77777777" w:rsidTr="00353596">
        <w:trPr>
          <w:trHeight w:val="777"/>
        </w:trPr>
        <w:tc>
          <w:tcPr>
            <w:tcW w:w="8644" w:type="dxa"/>
            <w:gridSpan w:val="3"/>
          </w:tcPr>
          <w:p>
            <w:r>
              <w:t>Principales funciones: Mejora continua, rediseño de procesos AS IS - TO BE, levantamiento de SLAs, KPIs y OKRs, automatización de procesos BPMN con Bizagi y Camunda, gestión de proyectos bajo PMBOK y marcos ágiles.</w:t>
            </w:r>
          </w:p>
        </w:tc>
      </w:tr>
    </w:tbl>
    <w:p w14:paraId="54D9937C" w14:textId="77777777" w:rsidR="0018382D" w:rsidRDefault="0018382D" w:rsidP="00A2581E">
      <w:pPr>
        <w:tabs>
          <w:tab w:val="left" w:pos="-1575"/>
        </w:tabs>
        <w:ind w:right="30"/>
        <w:jc w:val="both"/>
        <w:rPr>
          <w:rFonts w:ascii="Arial Narrow" w:hAnsi="Arial Narrow" w:cs="Arial"/>
          <w:i/>
          <w:sz w:val="22"/>
          <w:szCs w:val="22"/>
        </w:rPr>
      </w:pPr>
    </w:p>
    <w:p w14:paraId="39FBD5E3" w14:textId="77777777" w:rsidR="00CD3CD4" w:rsidRDefault="00CD3CD4" w:rsidP="00A2581E">
      <w:pPr>
        <w:tabs>
          <w:tab w:val="left" w:pos="-1575"/>
        </w:tabs>
        <w:ind w:right="30"/>
        <w:jc w:val="both"/>
        <w:rPr>
          <w:rFonts w:ascii="Arial Narrow" w:hAnsi="Arial Narrow" w:cs="Arial"/>
          <w:i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81"/>
        <w:gridCol w:w="2881"/>
        <w:gridCol w:w="2882"/>
      </w:tblGrid>
      <w:tr w:rsidR="00CD3CD4" w:rsidRPr="009072E9" w14:paraId="7FDDAC27" w14:textId="77777777" w:rsidTr="006B0863">
        <w:tc>
          <w:tcPr>
            <w:tcW w:w="2881" w:type="dxa"/>
            <w:vAlign w:val="center"/>
          </w:tcPr>
          <w:p>
            <w:r>
              <w:t>Nombre de la Institución: SEGUROS INTEROCEANICA</w:t>
            </w:r>
          </w:p>
        </w:tc>
        <w:tc>
          <w:tcPr>
            <w:tcW w:w="2881" w:type="dxa"/>
            <w:vAlign w:val="center"/>
          </w:tcPr>
          <w:p>
            <w:r>
              <w:t>Fecha de ingreso: 01-07-2020</w:t>
            </w:r>
          </w:p>
        </w:tc>
        <w:tc>
          <w:tcPr>
            <w:tcW w:w="2882" w:type="dxa"/>
            <w:vAlign w:val="center"/>
          </w:tcPr>
          <w:p>
            <w:r>
              <w:t>Fecha de finalización del contrato: 15-07-2022</w:t>
            </w:r>
          </w:p>
        </w:tc>
      </w:tr>
      <w:tr w:rsidR="00106322" w:rsidRPr="009072E9" w14:paraId="3AD1B022" w14:textId="77777777" w:rsidTr="007F3FC8">
        <w:tc>
          <w:tcPr>
            <w:tcW w:w="8644" w:type="dxa"/>
            <w:gridSpan w:val="3"/>
          </w:tcPr>
          <w:p>
            <w:r>
              <w:t>Posición: Analista de Procesos</w:t>
            </w:r>
          </w:p>
        </w:tc>
      </w:tr>
      <w:tr w:rsidR="00106322" w:rsidRPr="009072E9" w14:paraId="08258DBC" w14:textId="77777777" w:rsidTr="001E5B9C">
        <w:trPr>
          <w:trHeight w:val="777"/>
        </w:trPr>
        <w:tc>
          <w:tcPr>
            <w:tcW w:w="8644" w:type="dxa"/>
            <w:gridSpan w:val="3"/>
          </w:tcPr>
          <w:p>
            <w:r>
              <w:t>Principales funciones: Reestructura de la revisión y control de operaciones, incorporación de tecnologías SAAS, ERP, RPA y CRM, elaboración de manuales bajo ISO 9001 y 27001.</w:t>
            </w:r>
          </w:p>
        </w:tc>
      </w:tr>
    </w:tbl>
    <w:p w14:paraId="23BB1E52" w14:textId="77777777" w:rsidR="00FF5B15" w:rsidRDefault="00FF5B15" w:rsidP="00A2581E">
      <w:pPr>
        <w:tabs>
          <w:tab w:val="left" w:pos="-1575"/>
        </w:tabs>
        <w:ind w:right="30"/>
        <w:jc w:val="both"/>
        <w:rPr>
          <w:rFonts w:ascii="Arial Narrow" w:hAnsi="Arial Narrow" w:cs="Arial"/>
          <w:i/>
          <w:sz w:val="22"/>
          <w:szCs w:val="22"/>
          <w:highlight w:val="yellow"/>
        </w:rPr>
      </w:pPr>
    </w:p>
    <w:p w14:paraId="5B709678" w14:textId="77777777" w:rsidR="009168AC" w:rsidRDefault="009168AC" w:rsidP="009168AC">
      <w:pPr>
        <w:ind w:right="30"/>
        <w:rPr>
          <w:rFonts w:ascii="Arial Narrow" w:hAnsi="Arial Narrow" w:cs="Arial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81"/>
        <w:gridCol w:w="2881"/>
        <w:gridCol w:w="2882"/>
      </w:tblGrid>
      <w:tr w:rsidR="00106322" w:rsidRPr="009072E9" w14:paraId="7EF58DA7" w14:textId="77777777" w:rsidTr="003F6B10">
        <w:tc>
          <w:tcPr>
            <w:tcW w:w="2881" w:type="dxa"/>
            <w:vAlign w:val="center"/>
          </w:tcPr>
          <w:p>
            <w:r>
              <w:t>Nombre de la Institución: BANCO INTERNACIONAL</w:t>
            </w:r>
          </w:p>
        </w:tc>
        <w:tc>
          <w:tcPr>
            <w:tcW w:w="2881" w:type="dxa"/>
            <w:vAlign w:val="center"/>
          </w:tcPr>
          <w:p>
            <w:r>
              <w:t>Fecha de ingreso: 17-08-2016</w:t>
            </w:r>
          </w:p>
        </w:tc>
        <w:tc>
          <w:tcPr>
            <w:tcW w:w="2882" w:type="dxa"/>
            <w:vAlign w:val="center"/>
          </w:tcPr>
          <w:p>
            <w:r>
              <w:t>Fecha de finalización del contrato: 22-06-2020</w:t>
            </w:r>
          </w:p>
        </w:tc>
      </w:tr>
      <w:tr w:rsidR="00106322" w:rsidRPr="009072E9" w14:paraId="5A34ABB6" w14:textId="77777777" w:rsidTr="003F6B10">
        <w:tc>
          <w:tcPr>
            <w:tcW w:w="8644" w:type="dxa"/>
            <w:gridSpan w:val="3"/>
          </w:tcPr>
          <w:p>
            <w:r>
              <w:t>Posición: Analista de Seguros (Administración de Crédito)</w:t>
            </w:r>
          </w:p>
        </w:tc>
      </w:tr>
      <w:tr w:rsidR="00106322" w:rsidRPr="009072E9" w14:paraId="390362A6" w14:textId="77777777" w:rsidTr="003F6B10">
        <w:trPr>
          <w:trHeight w:val="777"/>
        </w:trPr>
        <w:tc>
          <w:tcPr>
            <w:tcW w:w="8644" w:type="dxa"/>
            <w:gridSpan w:val="3"/>
          </w:tcPr>
          <w:p>
            <w:r>
              <w:t>Principales funciones: Reestructura de control de pólizas, reportería Dashboards/Data Analytics, Product Owner en proyectos de mejora de calidad de emisión.</w:t>
            </w:r>
          </w:p>
        </w:tc>
      </w:tr>
    </w:tbl>
    <w:p w14:paraId="7262013D" w14:textId="77777777" w:rsidR="00106322" w:rsidRDefault="00106322" w:rsidP="009168AC">
      <w:pPr>
        <w:ind w:right="30"/>
        <w:rPr>
          <w:rFonts w:ascii="Arial Narrow" w:hAnsi="Arial Narrow" w:cs="Arial"/>
          <w:sz w:val="22"/>
          <w:szCs w:val="22"/>
        </w:rPr>
      </w:pPr>
    </w:p>
    <w:p w14:paraId="24BA781F" w14:textId="77777777" w:rsidR="00106322" w:rsidRPr="00106322" w:rsidRDefault="00106322" w:rsidP="00106322">
      <w:pPr>
        <w:rPr>
          <w:rFonts w:ascii="Arial Narrow" w:hAnsi="Arial Narrow" w:cs="Arial"/>
          <w:sz w:val="22"/>
          <w:szCs w:val="22"/>
        </w:rPr>
      </w:pPr>
    </w:p>
    <w:p w14:paraId="10B0C45B" w14:textId="77777777" w:rsidR="00106322" w:rsidRPr="00106322" w:rsidRDefault="00106322" w:rsidP="00106322">
      <w:pPr>
        <w:rPr>
          <w:rFonts w:ascii="Arial Narrow" w:hAnsi="Arial Narrow" w:cs="Arial"/>
          <w:sz w:val="22"/>
          <w:szCs w:val="22"/>
        </w:rPr>
      </w:pPr>
    </w:p>
    <w:p w14:paraId="34BAD285" w14:textId="77777777" w:rsidR="00106322" w:rsidRDefault="00106322" w:rsidP="009168AC">
      <w:pPr>
        <w:ind w:right="30"/>
        <w:rPr>
          <w:rFonts w:ascii="Arial Narrow" w:hAnsi="Arial Narrow" w:cs="Arial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81"/>
        <w:gridCol w:w="2881"/>
        <w:gridCol w:w="2882"/>
      </w:tblGrid>
      <w:tr w:rsidR="00106322" w:rsidRPr="009072E9" w14:paraId="7D9D23DF" w14:textId="77777777" w:rsidTr="003F6B10">
        <w:tc>
          <w:tcPr>
            <w:tcW w:w="2881" w:type="dxa"/>
            <w:vAlign w:val="center"/>
          </w:tcPr>
          <w:p>
            <w:r>
              <w:t>Nombre de la Institución: CORPORACION NACIONAL DE ELECTRICIDAD CNEL EP</w:t>
            </w:r>
          </w:p>
        </w:tc>
        <w:tc>
          <w:tcPr>
            <w:tcW w:w="2881" w:type="dxa"/>
            <w:vAlign w:val="center"/>
          </w:tcPr>
          <w:p>
            <w:r>
              <w:t>Fecha de ingreso: 02-01-2014</w:t>
            </w:r>
          </w:p>
        </w:tc>
        <w:tc>
          <w:tcPr>
            <w:tcW w:w="2882" w:type="dxa"/>
            <w:vAlign w:val="center"/>
          </w:tcPr>
          <w:p>
            <w:r>
              <w:t>Fecha de finalización del contrato: 30-12-2015</w:t>
            </w:r>
          </w:p>
        </w:tc>
      </w:tr>
      <w:tr w:rsidR="00106322" w:rsidRPr="009072E9" w14:paraId="796575E8" w14:textId="77777777" w:rsidTr="003F6B10">
        <w:tc>
          <w:tcPr>
            <w:tcW w:w="8644" w:type="dxa"/>
            <w:gridSpan w:val="3"/>
          </w:tcPr>
          <w:p>
            <w:r>
              <w:t>Posición: Administrador De Seguros</w:t>
            </w:r>
          </w:p>
        </w:tc>
      </w:tr>
      <w:tr w:rsidR="00106322" w:rsidRPr="009072E9" w14:paraId="161FB1D9" w14:textId="77777777" w:rsidTr="003F6B10">
        <w:trPr>
          <w:trHeight w:val="777"/>
        </w:trPr>
        <w:tc>
          <w:tcPr>
            <w:tcW w:w="8644" w:type="dxa"/>
            <w:gridSpan w:val="3"/>
          </w:tcPr>
          <w:p>
            <w:r>
              <w:t>Principales funciones: Reestructuración del área de servicio al cliente hacia operación por procesos BPMN, gestión de indemnizaciones.</w:t>
            </w:r>
          </w:p>
        </w:tc>
      </w:tr>
    </w:tbl>
    <w:p w14:paraId="52F49644" w14:textId="1A6921E0" w:rsidR="00106322" w:rsidRDefault="00106322" w:rsidP="009168AC">
      <w:pPr>
        <w:ind w:right="30"/>
        <w:rPr>
          <w:rFonts w:ascii="Arial Narrow" w:hAnsi="Arial Narrow" w:cs="Arial"/>
          <w:sz w:val="22"/>
          <w:szCs w:val="22"/>
        </w:rPr>
      </w:pPr>
      <w:r>
        <w:rPr>
          <w:rFonts w:ascii="Arial Narrow" w:hAnsi="Arial Narrow" w:cs="Arial"/>
          <w:sz w:val="22"/>
          <w:szCs w:val="22"/>
        </w:rPr>
        <w:br w:type="page"/>
      </w:r>
    </w:p>
    <w:p w14:paraId="05B54A3E" w14:textId="77777777" w:rsidR="00106322" w:rsidRDefault="00106322" w:rsidP="009168AC">
      <w:pPr>
        <w:ind w:right="30"/>
        <w:rPr>
          <w:rFonts w:ascii="Arial Narrow" w:hAnsi="Arial Narrow" w:cs="Arial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81"/>
        <w:gridCol w:w="2881"/>
        <w:gridCol w:w="2882"/>
      </w:tblGrid>
      <w:tr w:rsidR="00106322" w:rsidRPr="009072E9" w14:paraId="6D7B4974" w14:textId="77777777" w:rsidTr="003F6B10">
        <w:tc>
          <w:tcPr>
            <w:tcW w:w="2881" w:type="dxa"/>
            <w:vAlign w:val="center"/>
          </w:tcPr>
          <w:p w14:paraId="321C5B5E" w14:textId="77777777" w:rsidR="00106322" w:rsidRPr="006F7B0D" w:rsidRDefault="00106322" w:rsidP="003F6B10">
            <w:pPr>
              <w:widowControl w:val="0"/>
              <w:jc w:val="center"/>
              <w:rPr>
                <w:rFonts w:ascii="Arial Narrow" w:hAnsi="Arial Narrow"/>
                <w:b/>
                <w:sz w:val="22"/>
                <w:szCs w:val="22"/>
              </w:rPr>
            </w:pPr>
            <w:r>
              <w:rPr>
                <w:rFonts w:ascii="Arial Narrow" w:hAnsi="Arial Narrow"/>
                <w:b/>
                <w:sz w:val="22"/>
                <w:szCs w:val="22"/>
              </w:rPr>
              <w:t>Nombre de la I</w:t>
            </w:r>
            <w:r w:rsidRPr="006F7B0D">
              <w:rPr>
                <w:rFonts w:ascii="Arial Narrow" w:hAnsi="Arial Narrow"/>
                <w:b/>
                <w:sz w:val="22"/>
                <w:szCs w:val="22"/>
              </w:rPr>
              <w:t>nstitución:</w:t>
            </w:r>
          </w:p>
          <w:p w14:paraId="04E9F733" w14:textId="77777777" w:rsidR="00106322" w:rsidRPr="004614CA" w:rsidRDefault="00106322" w:rsidP="003F6B10">
            <w:pPr>
              <w:widowControl w:val="0"/>
              <w:jc w:val="center"/>
              <w:rPr>
                <w:rFonts w:ascii="Arial Narrow" w:hAnsi="Arial Narrow"/>
                <w:b/>
                <w:sz w:val="22"/>
                <w:szCs w:val="22"/>
              </w:rPr>
            </w:pPr>
          </w:p>
        </w:tc>
        <w:tc>
          <w:tcPr>
            <w:tcW w:w="2881" w:type="dxa"/>
            <w:vAlign w:val="center"/>
          </w:tcPr>
          <w:p w14:paraId="1EBD0F09" w14:textId="77777777" w:rsidR="00106322" w:rsidRPr="009072E9" w:rsidRDefault="00106322" w:rsidP="003F6B10">
            <w:pPr>
              <w:widowControl w:val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b/>
                <w:sz w:val="22"/>
                <w:szCs w:val="22"/>
              </w:rPr>
              <w:t>Fecha de ingreso:</w:t>
            </w:r>
            <w:r w:rsidRPr="0018382D">
              <w:rPr>
                <w:rFonts w:ascii="Arial Narrow" w:hAnsi="Arial Narrow"/>
                <w:sz w:val="22"/>
                <w:szCs w:val="22"/>
              </w:rPr>
              <w:t xml:space="preserve"> </w:t>
            </w:r>
          </w:p>
        </w:tc>
        <w:tc>
          <w:tcPr>
            <w:tcW w:w="2882" w:type="dxa"/>
            <w:vAlign w:val="center"/>
          </w:tcPr>
          <w:p w14:paraId="55F685E3" w14:textId="77777777" w:rsidR="00106322" w:rsidRPr="009072E9" w:rsidRDefault="00106322" w:rsidP="003F6B10">
            <w:pPr>
              <w:widowControl w:val="0"/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6F7B0D">
              <w:rPr>
                <w:rFonts w:ascii="Arial Narrow" w:hAnsi="Arial Narrow"/>
                <w:b/>
                <w:sz w:val="22"/>
                <w:szCs w:val="22"/>
              </w:rPr>
              <w:t>Fecha de</w:t>
            </w:r>
            <w:r>
              <w:rPr>
                <w:rFonts w:ascii="Arial Narrow" w:hAnsi="Arial Narrow"/>
                <w:b/>
                <w:sz w:val="22"/>
                <w:szCs w:val="22"/>
              </w:rPr>
              <w:t xml:space="preserve"> finalización del contrato</w:t>
            </w:r>
            <w:r w:rsidRPr="006F7B0D">
              <w:rPr>
                <w:rFonts w:ascii="Arial Narrow" w:hAnsi="Arial Narrow"/>
                <w:b/>
                <w:sz w:val="22"/>
                <w:szCs w:val="22"/>
              </w:rPr>
              <w:t>:</w:t>
            </w:r>
            <w:r w:rsidRPr="009072E9">
              <w:rPr>
                <w:rFonts w:ascii="Arial Narrow" w:hAnsi="Arial Narrow"/>
                <w:sz w:val="22"/>
                <w:szCs w:val="22"/>
              </w:rPr>
              <w:t xml:space="preserve">  </w:t>
            </w:r>
          </w:p>
        </w:tc>
      </w:tr>
      <w:tr w:rsidR="00106322" w:rsidRPr="009072E9" w14:paraId="6A3A550C" w14:textId="77777777" w:rsidTr="003F6B10">
        <w:tc>
          <w:tcPr>
            <w:tcW w:w="8644" w:type="dxa"/>
            <w:gridSpan w:val="3"/>
          </w:tcPr>
          <w:p w14:paraId="2DBDC7E0" w14:textId="77777777" w:rsidR="00106322" w:rsidRDefault="00106322" w:rsidP="003F6B10">
            <w:pPr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>
              <w:rPr>
                <w:rFonts w:ascii="Arial Narrow" w:hAnsi="Arial Narrow"/>
                <w:b/>
                <w:sz w:val="22"/>
                <w:szCs w:val="22"/>
              </w:rPr>
              <w:t>Posición:</w:t>
            </w:r>
          </w:p>
          <w:p w14:paraId="64A9A308" w14:textId="77777777" w:rsidR="00106322" w:rsidRDefault="00106322" w:rsidP="003F6B10">
            <w:pPr>
              <w:jc w:val="both"/>
              <w:rPr>
                <w:rFonts w:ascii="Arial Narrow" w:hAnsi="Arial Narrow"/>
                <w:sz w:val="22"/>
                <w:szCs w:val="22"/>
              </w:rPr>
            </w:pPr>
          </w:p>
          <w:p w14:paraId="5AE04EC2" w14:textId="77777777" w:rsidR="00106322" w:rsidRPr="009072E9" w:rsidRDefault="00106322" w:rsidP="003F6B10">
            <w:pPr>
              <w:jc w:val="both"/>
              <w:rPr>
                <w:rFonts w:ascii="Arial Narrow" w:hAnsi="Arial Narrow"/>
                <w:sz w:val="22"/>
                <w:szCs w:val="22"/>
              </w:rPr>
            </w:pPr>
          </w:p>
        </w:tc>
      </w:tr>
      <w:tr w:rsidR="00106322" w:rsidRPr="009072E9" w14:paraId="00BAD424" w14:textId="77777777" w:rsidTr="003F6B10">
        <w:trPr>
          <w:trHeight w:val="777"/>
        </w:trPr>
        <w:tc>
          <w:tcPr>
            <w:tcW w:w="8644" w:type="dxa"/>
            <w:gridSpan w:val="3"/>
          </w:tcPr>
          <w:p w14:paraId="5ADD8EC4" w14:textId="77777777" w:rsidR="00106322" w:rsidRPr="009072E9" w:rsidRDefault="00106322" w:rsidP="003F6B10">
            <w:pPr>
              <w:widowControl w:val="0"/>
              <w:jc w:val="both"/>
              <w:rPr>
                <w:rFonts w:ascii="Arial Narrow" w:hAnsi="Arial Narrow"/>
                <w:sz w:val="22"/>
                <w:szCs w:val="22"/>
              </w:rPr>
            </w:pPr>
            <w:r w:rsidRPr="00781431">
              <w:rPr>
                <w:rFonts w:ascii="Arial Narrow" w:hAnsi="Arial Narrow"/>
                <w:b/>
                <w:sz w:val="22"/>
                <w:szCs w:val="22"/>
              </w:rPr>
              <w:t>Principales funciones:</w:t>
            </w:r>
          </w:p>
        </w:tc>
      </w:tr>
    </w:tbl>
    <w:p w14:paraId="412135DE" w14:textId="77777777" w:rsidR="00106322" w:rsidRDefault="00106322" w:rsidP="009168AC">
      <w:pPr>
        <w:ind w:right="30"/>
        <w:rPr>
          <w:rFonts w:ascii="Arial Narrow" w:hAnsi="Arial Narrow" w:cs="Arial"/>
          <w:sz w:val="22"/>
          <w:szCs w:val="22"/>
        </w:rPr>
      </w:pPr>
    </w:p>
    <w:p w14:paraId="55EA381B" w14:textId="77777777" w:rsidR="00106322" w:rsidRDefault="00106322" w:rsidP="009168AC">
      <w:pPr>
        <w:ind w:right="30"/>
        <w:rPr>
          <w:rFonts w:ascii="Arial Narrow" w:hAnsi="Arial Narrow" w:cs="Arial"/>
          <w:sz w:val="22"/>
          <w:szCs w:val="22"/>
        </w:rPr>
      </w:pPr>
    </w:p>
    <w:p w14:paraId="7E0E292D" w14:textId="30B8FF0D" w:rsidR="00106322" w:rsidRDefault="00106322" w:rsidP="009168AC">
      <w:pPr>
        <w:ind w:right="30"/>
        <w:rPr>
          <w:rFonts w:ascii="Arial Narrow" w:hAnsi="Arial Narrow" w:cs="Arial"/>
          <w:sz w:val="22"/>
          <w:szCs w:val="22"/>
        </w:rPr>
      </w:pPr>
    </w:p>
    <w:p w14:paraId="094973A8" w14:textId="77777777" w:rsidR="007C0FB1" w:rsidRDefault="00D340AF" w:rsidP="009168AC">
      <w:pPr>
        <w:ind w:right="30"/>
        <w:rPr>
          <w:rFonts w:ascii="Arial Narrow" w:hAnsi="Arial Narrow" w:cs="Arial"/>
          <w:b/>
          <w:bCs/>
          <w:sz w:val="22"/>
          <w:szCs w:val="22"/>
          <w:lang w:val="es-ES_tradnl"/>
        </w:rPr>
      </w:pPr>
      <w:r>
        <w:rPr>
          <w:rFonts w:ascii="Arial Narrow" w:hAnsi="Arial Narrow" w:cs="Arial"/>
          <w:b/>
          <w:bCs/>
          <w:sz w:val="22"/>
          <w:szCs w:val="22"/>
          <w:lang w:val="es-ES_tradnl"/>
        </w:rPr>
        <w:t>7</w:t>
      </w:r>
      <w:r w:rsidR="00D4231B">
        <w:rPr>
          <w:rFonts w:ascii="Arial Narrow" w:hAnsi="Arial Narrow" w:cs="Arial"/>
          <w:b/>
          <w:bCs/>
          <w:sz w:val="22"/>
          <w:szCs w:val="22"/>
          <w:lang w:val="es-ES_tradnl"/>
        </w:rPr>
        <w:t>.</w:t>
      </w:r>
      <w:r w:rsidR="00A97F55">
        <w:rPr>
          <w:rFonts w:ascii="Arial Narrow" w:hAnsi="Arial Narrow" w:cs="Arial"/>
          <w:b/>
          <w:bCs/>
          <w:sz w:val="22"/>
          <w:szCs w:val="22"/>
          <w:lang w:val="es-ES_tradnl"/>
        </w:rPr>
        <w:t xml:space="preserve">    Autoevaluación</w:t>
      </w:r>
    </w:p>
    <w:p w14:paraId="61E6A362" w14:textId="77777777" w:rsidR="004A2A9F" w:rsidRDefault="007C0FB1" w:rsidP="00A97F55">
      <w:pPr>
        <w:ind w:left="-15" w:right="30"/>
        <w:rPr>
          <w:rFonts w:ascii="Arial Narrow" w:hAnsi="Arial Narrow" w:cs="Arial"/>
          <w:b/>
          <w:bCs/>
          <w:sz w:val="22"/>
          <w:szCs w:val="22"/>
          <w:lang w:val="es-ES_tradnl"/>
        </w:rPr>
      </w:pPr>
      <w:r>
        <w:rPr>
          <w:rFonts w:ascii="Arial Narrow" w:hAnsi="Arial Narrow" w:cs="Arial"/>
          <w:b/>
          <w:bCs/>
          <w:sz w:val="22"/>
          <w:szCs w:val="22"/>
          <w:lang w:val="es-ES_tradnl"/>
        </w:rPr>
        <w:t>En una escala del 1 al 10 (siendo 1 la menor y 10 la máxima calificación) auto califique su dominio de las siguientes herramientas:</w:t>
      </w:r>
    </w:p>
    <w:p w14:paraId="6816DF02" w14:textId="77777777" w:rsidR="00F50521" w:rsidRDefault="00F50521" w:rsidP="00A97F55">
      <w:pPr>
        <w:ind w:left="-15" w:right="30"/>
        <w:rPr>
          <w:rFonts w:ascii="Arial Narrow" w:hAnsi="Arial Narrow" w:cs="Arial"/>
          <w:b/>
          <w:bCs/>
          <w:sz w:val="22"/>
          <w:szCs w:val="22"/>
          <w:lang w:val="es-ES_tradnl"/>
        </w:rPr>
      </w:pPr>
    </w:p>
    <w:p w14:paraId="50764BF5" w14:textId="77777777" w:rsidR="00397790" w:rsidRDefault="00397790" w:rsidP="00397790">
      <w:pPr>
        <w:rPr>
          <w:rFonts w:ascii="Arial Narrow" w:hAnsi="Arial Narrow"/>
          <w:sz w:val="22"/>
          <w:szCs w:val="22"/>
        </w:rPr>
      </w:pPr>
    </w:p>
    <w:tbl>
      <w:tblPr>
        <w:tblW w:w="62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8"/>
        <w:gridCol w:w="1224"/>
        <w:gridCol w:w="1262"/>
        <w:gridCol w:w="1262"/>
        <w:gridCol w:w="1262"/>
      </w:tblGrid>
      <w:tr w:rsidR="00EF1DBB" w:rsidRPr="00502240" w14:paraId="5BAC6E4D" w14:textId="77777777" w:rsidTr="00976E3D">
        <w:trPr>
          <w:trHeight w:val="507"/>
          <w:jc w:val="center"/>
        </w:trPr>
        <w:tc>
          <w:tcPr>
            <w:tcW w:w="1208" w:type="dxa"/>
            <w:shd w:val="clear" w:color="auto" w:fill="B4C6E7"/>
            <w:vAlign w:val="center"/>
            <w:hideMark/>
          </w:tcPr>
          <w:p w14:paraId="654CD5FC" w14:textId="77777777" w:rsidR="00EF1DBB" w:rsidRPr="008E794D" w:rsidRDefault="00EF1DBB" w:rsidP="00BA1B30">
            <w:pPr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</w:pPr>
            <w:r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  <w:t>Gestión de proyectos tecnológicos</w:t>
            </w:r>
          </w:p>
        </w:tc>
        <w:tc>
          <w:tcPr>
            <w:tcW w:w="1224" w:type="dxa"/>
            <w:shd w:val="clear" w:color="auto" w:fill="B4C6E7"/>
            <w:vAlign w:val="center"/>
            <w:hideMark/>
          </w:tcPr>
          <w:p w14:paraId="4FBA1889" w14:textId="77777777" w:rsidR="00EF1DBB" w:rsidRPr="008E794D" w:rsidRDefault="00EF1DBB" w:rsidP="00BA1B30">
            <w:pPr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CD3CD4"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  <w:t>Conocimiento en mitigación de riesgos</w:t>
            </w:r>
          </w:p>
        </w:tc>
        <w:tc>
          <w:tcPr>
            <w:tcW w:w="1262" w:type="dxa"/>
            <w:shd w:val="clear" w:color="auto" w:fill="B4C6E7"/>
            <w:vAlign w:val="center"/>
            <w:hideMark/>
          </w:tcPr>
          <w:p w14:paraId="314C2081" w14:textId="77777777" w:rsidR="00EF1DBB" w:rsidRPr="008E794D" w:rsidRDefault="00EF1DBB" w:rsidP="00BA1B30">
            <w:pPr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</w:pPr>
            <w:r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  <w:t>Metodologías ágiles</w:t>
            </w:r>
          </w:p>
        </w:tc>
        <w:tc>
          <w:tcPr>
            <w:tcW w:w="1262" w:type="dxa"/>
            <w:shd w:val="clear" w:color="auto" w:fill="B4C6E7"/>
            <w:vAlign w:val="center"/>
          </w:tcPr>
          <w:p w14:paraId="5087BB72" w14:textId="77777777" w:rsidR="00EF1DBB" w:rsidRDefault="00EF1DBB" w:rsidP="00BA1B30">
            <w:pPr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</w:pPr>
            <w:r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  <w:t>Gestión de proyectos en la nube</w:t>
            </w:r>
          </w:p>
        </w:tc>
        <w:tc>
          <w:tcPr>
            <w:tcW w:w="1262" w:type="dxa"/>
            <w:shd w:val="clear" w:color="auto" w:fill="B4C6E7"/>
            <w:vAlign w:val="center"/>
          </w:tcPr>
          <w:p w14:paraId="022EE24E" w14:textId="77777777" w:rsidR="00EF1DBB" w:rsidRDefault="00EF1DBB" w:rsidP="00BA1B30">
            <w:pPr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</w:pPr>
            <w:r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  <w:t>Ingeniería de procesos</w:t>
            </w:r>
          </w:p>
        </w:tc>
      </w:tr>
      <w:tr w:rsidR="00EF1DBB" w:rsidRPr="00502240" w14:paraId="266AEB08" w14:textId="77777777" w:rsidTr="00EF1DBB">
        <w:trPr>
          <w:trHeight w:val="300"/>
          <w:jc w:val="center"/>
        </w:trPr>
        <w:tc>
          <w:tcPr>
            <w:tcW w:w="1208" w:type="dxa"/>
            <w:noWrap/>
            <w:vAlign w:val="bottom"/>
          </w:tcPr>
          <w:p>
            <w:r>
              <w:t>9</w:t>
            </w:r>
          </w:p>
        </w:tc>
        <w:tc>
          <w:tcPr>
            <w:tcW w:w="1224" w:type="dxa"/>
            <w:noWrap/>
            <w:vAlign w:val="bottom"/>
          </w:tcPr>
          <w:p>
            <w:r>
              <w:t>9</w:t>
            </w:r>
          </w:p>
        </w:tc>
        <w:tc>
          <w:tcPr>
            <w:tcW w:w="1262" w:type="dxa"/>
            <w:noWrap/>
            <w:vAlign w:val="bottom"/>
          </w:tcPr>
          <w:p>
            <w:r>
              <w:t>9</w:t>
            </w:r>
          </w:p>
        </w:tc>
        <w:tc>
          <w:tcPr>
            <w:tcW w:w="1262" w:type="dxa"/>
          </w:tcPr>
          <w:p>
            <w:r>
              <w:t>N/E</w:t>
            </w:r>
          </w:p>
        </w:tc>
        <w:tc>
          <w:tcPr>
            <w:tcW w:w="1262" w:type="dxa"/>
          </w:tcPr>
          <w:p>
            <w:r>
              <w:t>10</w:t>
            </w:r>
          </w:p>
        </w:tc>
      </w:tr>
    </w:tbl>
    <w:p w14:paraId="6EC757E3" w14:textId="77777777" w:rsidR="000C0BCC" w:rsidRPr="00C2024A" w:rsidRDefault="000C0BCC" w:rsidP="000C0BCC">
      <w:pPr>
        <w:rPr>
          <w:rFonts w:ascii="Arial Narrow" w:hAnsi="Arial Narrow"/>
          <w:sz w:val="22"/>
          <w:szCs w:val="22"/>
        </w:rPr>
      </w:pPr>
    </w:p>
    <w:tbl>
      <w:tblPr>
        <w:tblW w:w="758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95"/>
        <w:gridCol w:w="1018"/>
        <w:gridCol w:w="1102"/>
        <w:gridCol w:w="1114"/>
        <w:gridCol w:w="1105"/>
        <w:gridCol w:w="1077"/>
        <w:gridCol w:w="1077"/>
      </w:tblGrid>
      <w:tr w:rsidR="00782787" w:rsidRPr="008E794D" w14:paraId="4B4A0B29" w14:textId="6D7480D5" w:rsidTr="00782787">
        <w:trPr>
          <w:trHeight w:val="675"/>
          <w:jc w:val="center"/>
        </w:trPr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/>
            <w:vAlign w:val="center"/>
            <w:hideMark/>
          </w:tcPr>
          <w:p w14:paraId="70839254" w14:textId="77777777" w:rsidR="00782787" w:rsidRPr="008E794D" w:rsidRDefault="00782787" w:rsidP="006B0863">
            <w:pPr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</w:pPr>
            <w:r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  <w:t>MS Project</w:t>
            </w:r>
          </w:p>
        </w:tc>
        <w:tc>
          <w:tcPr>
            <w:tcW w:w="10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/>
            <w:vAlign w:val="center"/>
            <w:hideMark/>
          </w:tcPr>
          <w:p w14:paraId="02918BE4" w14:textId="77777777" w:rsidR="00782787" w:rsidRPr="008E794D" w:rsidRDefault="00782787" w:rsidP="006B0863">
            <w:pPr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</w:pPr>
            <w:r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  <w:t>Jira</w:t>
            </w:r>
          </w:p>
        </w:tc>
        <w:tc>
          <w:tcPr>
            <w:tcW w:w="1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/>
            <w:vAlign w:val="center"/>
            <w:hideMark/>
          </w:tcPr>
          <w:p w14:paraId="24B0688C" w14:textId="77777777" w:rsidR="00782787" w:rsidRPr="008E794D" w:rsidRDefault="00782787" w:rsidP="006B0863">
            <w:pPr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</w:pPr>
            <w:proofErr w:type="spellStart"/>
            <w:r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  <w:t>Planner</w:t>
            </w:r>
            <w:proofErr w:type="spellEnd"/>
          </w:p>
        </w:tc>
        <w:tc>
          <w:tcPr>
            <w:tcW w:w="11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/>
            <w:vAlign w:val="center"/>
          </w:tcPr>
          <w:p w14:paraId="1EA7779D" w14:textId="77777777" w:rsidR="00782787" w:rsidRDefault="00782787" w:rsidP="00695F71">
            <w:pPr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</w:pPr>
            <w:r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  <w:t>Scrum</w:t>
            </w:r>
          </w:p>
        </w:tc>
        <w:tc>
          <w:tcPr>
            <w:tcW w:w="11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/>
            <w:vAlign w:val="center"/>
          </w:tcPr>
          <w:p w14:paraId="19A487B9" w14:textId="2C431502" w:rsidR="00782787" w:rsidRDefault="00782787" w:rsidP="00BA1B30">
            <w:pPr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</w:pPr>
            <w:r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  <w:t>Gestión de procesos de negocios</w:t>
            </w:r>
          </w:p>
        </w:tc>
        <w:tc>
          <w:tcPr>
            <w:tcW w:w="10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/>
            <w:vAlign w:val="center"/>
          </w:tcPr>
          <w:p w14:paraId="57F774D6" w14:textId="77777777" w:rsidR="00782787" w:rsidRDefault="00782787" w:rsidP="00BA1B30">
            <w:pPr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</w:pPr>
            <w:r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  <w:t>Power BI</w:t>
            </w:r>
          </w:p>
        </w:tc>
        <w:tc>
          <w:tcPr>
            <w:tcW w:w="10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/>
          </w:tcPr>
          <w:p w14:paraId="59FA96E8" w14:textId="77777777" w:rsidR="00782787" w:rsidRDefault="00782787" w:rsidP="00BA1B30">
            <w:pPr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</w:pPr>
          </w:p>
          <w:p w14:paraId="297F63F1" w14:textId="517FD3CB" w:rsidR="00782787" w:rsidRDefault="00782787" w:rsidP="00782787">
            <w:pPr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</w:pPr>
            <w:r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  <w:t>Gestión de relaciones con el cliente</w:t>
            </w:r>
          </w:p>
        </w:tc>
      </w:tr>
      <w:tr w:rsidR="00782787" w:rsidRPr="008E794D" w14:paraId="49F743E7" w14:textId="1729D212" w:rsidTr="00782787">
        <w:trPr>
          <w:trHeight w:val="260"/>
          <w:jc w:val="center"/>
        </w:trPr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8</w:t>
            </w:r>
          </w:p>
        </w:tc>
        <w:tc>
          <w:tcPr>
            <w:tcW w:w="10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8</w:t>
            </w:r>
          </w:p>
        </w:tc>
        <w:tc>
          <w:tcPr>
            <w:tcW w:w="1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N/E</w:t>
            </w:r>
          </w:p>
        </w:tc>
        <w:tc>
          <w:tcPr>
            <w:tcW w:w="11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r>
              <w:t>9</w:t>
            </w:r>
          </w:p>
        </w:tc>
        <w:tc>
          <w:tcPr>
            <w:tcW w:w="11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r>
              <w:t>10</w:t>
            </w:r>
          </w:p>
        </w:tc>
        <w:tc>
          <w:tcPr>
            <w:tcW w:w="10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r>
              <w:t>8</w:t>
            </w:r>
          </w:p>
        </w:tc>
        <w:tc>
          <w:tcPr>
            <w:tcW w:w="10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r>
              <w:t>8</w:t>
            </w:r>
          </w:p>
        </w:tc>
      </w:tr>
    </w:tbl>
    <w:p w14:paraId="69C4D4BF" w14:textId="77777777" w:rsidR="00782787" w:rsidRDefault="00782787" w:rsidP="0018382D">
      <w:pPr>
        <w:rPr>
          <w:rFonts w:ascii="Arial Narrow" w:hAnsi="Arial Narrow"/>
          <w:sz w:val="22"/>
          <w:szCs w:val="22"/>
        </w:rPr>
      </w:pPr>
    </w:p>
    <w:p w14:paraId="1DFED60B" w14:textId="77777777" w:rsidR="00782787" w:rsidRDefault="00782787" w:rsidP="0018382D">
      <w:pPr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 xml:space="preserve">   </w:t>
      </w:r>
    </w:p>
    <w:tbl>
      <w:tblPr>
        <w:tblW w:w="48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89"/>
        <w:gridCol w:w="1189"/>
        <w:gridCol w:w="1394"/>
        <w:gridCol w:w="1066"/>
      </w:tblGrid>
      <w:tr w:rsidR="00DA17FB" w:rsidRPr="008E794D" w14:paraId="4075E2BC" w14:textId="77777777" w:rsidTr="00DA17FB">
        <w:trPr>
          <w:trHeight w:val="675"/>
          <w:jc w:val="center"/>
        </w:trPr>
        <w:tc>
          <w:tcPr>
            <w:tcW w:w="1189" w:type="dxa"/>
            <w:shd w:val="clear" w:color="auto" w:fill="B4C6E7"/>
            <w:vAlign w:val="center"/>
          </w:tcPr>
          <w:p w14:paraId="7283422E" w14:textId="0FC1B9E5" w:rsidR="00DA17FB" w:rsidRDefault="00DA17FB" w:rsidP="00DA17FB">
            <w:pPr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</w:pPr>
            <w:r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  <w:t>Soluciones en Salesforce</w:t>
            </w:r>
          </w:p>
        </w:tc>
        <w:tc>
          <w:tcPr>
            <w:tcW w:w="1189" w:type="dxa"/>
            <w:shd w:val="clear" w:color="auto" w:fill="B4C6E7"/>
            <w:vAlign w:val="center"/>
            <w:hideMark/>
          </w:tcPr>
          <w:p w14:paraId="008EA44D" w14:textId="1CDCB9F7" w:rsidR="00DA17FB" w:rsidRDefault="00DA17FB" w:rsidP="00DA17FB">
            <w:pPr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</w:pPr>
            <w:proofErr w:type="spellStart"/>
            <w:r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  <w:t>Workflow</w:t>
            </w:r>
            <w:proofErr w:type="spellEnd"/>
            <w:r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  <w:t xml:space="preserve"> </w:t>
            </w:r>
          </w:p>
          <w:p w14:paraId="6EAA4B94" w14:textId="6DF64993" w:rsidR="00DA17FB" w:rsidRPr="008E794D" w:rsidRDefault="00DA17FB" w:rsidP="00DA17FB">
            <w:pPr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</w:pPr>
            <w:r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  <w:t>Automatización de procesos</w:t>
            </w:r>
          </w:p>
        </w:tc>
        <w:tc>
          <w:tcPr>
            <w:tcW w:w="1394" w:type="dxa"/>
            <w:shd w:val="clear" w:color="auto" w:fill="B4C6E7"/>
            <w:vAlign w:val="center"/>
            <w:hideMark/>
          </w:tcPr>
          <w:p w14:paraId="16226840" w14:textId="724AB6DB" w:rsidR="00DA17FB" w:rsidRPr="008E794D" w:rsidRDefault="00DA17FB" w:rsidP="00DA17FB">
            <w:pPr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</w:pPr>
            <w:r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  <w:t xml:space="preserve">IBM </w:t>
            </w:r>
            <w:proofErr w:type="spellStart"/>
            <w:r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  <w:t>Filenet</w:t>
            </w:r>
            <w:proofErr w:type="spellEnd"/>
            <w:r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  <w:t>(gestión documental)</w:t>
            </w:r>
          </w:p>
        </w:tc>
        <w:tc>
          <w:tcPr>
            <w:tcW w:w="1066" w:type="dxa"/>
            <w:shd w:val="clear" w:color="auto" w:fill="B4C6E7"/>
            <w:vAlign w:val="center"/>
          </w:tcPr>
          <w:p w14:paraId="2303247C" w14:textId="3F2C38C1" w:rsidR="00DA17FB" w:rsidRDefault="00DA17FB" w:rsidP="00DA17FB">
            <w:pPr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</w:pPr>
            <w:r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  <w:t xml:space="preserve">Gestión de </w:t>
            </w:r>
            <w:proofErr w:type="spellStart"/>
            <w:r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  <w:t>stakeholders</w:t>
            </w:r>
            <w:proofErr w:type="spellEnd"/>
          </w:p>
        </w:tc>
      </w:tr>
      <w:tr w:rsidR="00DA17FB" w:rsidRPr="0087565A" w14:paraId="7DD105EE" w14:textId="77777777" w:rsidTr="00DA17FB">
        <w:trPr>
          <w:trHeight w:val="260"/>
          <w:jc w:val="center"/>
        </w:trPr>
        <w:tc>
          <w:tcPr>
            <w:tcW w:w="1189" w:type="dxa"/>
            <w:vAlign w:val="center"/>
          </w:tcPr>
          <w:p>
            <w:r>
              <w:t>N/E</w:t>
            </w:r>
          </w:p>
        </w:tc>
        <w:tc>
          <w:tcPr>
            <w:tcW w:w="1189" w:type="dxa"/>
            <w:vAlign w:val="center"/>
          </w:tcPr>
          <w:p>
            <w:r>
              <w:t>9 / 8</w:t>
            </w:r>
          </w:p>
        </w:tc>
        <w:tc>
          <w:tcPr>
            <w:tcW w:w="1394" w:type="dxa"/>
            <w:vAlign w:val="center"/>
          </w:tcPr>
          <w:p>
            <w:r>
              <w:t>N/E</w:t>
            </w:r>
          </w:p>
        </w:tc>
        <w:tc>
          <w:tcPr>
            <w:tcW w:w="1066" w:type="dxa"/>
          </w:tcPr>
          <w:p>
            <w:r>
              <w:t>9</w:t>
            </w:r>
          </w:p>
        </w:tc>
      </w:tr>
    </w:tbl>
    <w:p w14:paraId="2B6F919F" w14:textId="1C63068B" w:rsidR="00782787" w:rsidRDefault="00782787" w:rsidP="0018382D">
      <w:pPr>
        <w:rPr>
          <w:rFonts w:ascii="Arial Narrow" w:hAnsi="Arial Narrow"/>
          <w:sz w:val="22"/>
          <w:szCs w:val="22"/>
        </w:rPr>
      </w:pPr>
    </w:p>
    <w:sectPr w:rsidR="00782787" w:rsidSect="00203EE4">
      <w:headerReference w:type="default" r:id="rId10"/>
      <w:footerReference w:type="default" r:id="rId11"/>
      <w:pgSz w:w="11905" w:h="16837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F00B39" w14:textId="77777777" w:rsidR="00B30A5E" w:rsidRDefault="00B30A5E">
      <w:r>
        <w:separator/>
      </w:r>
    </w:p>
  </w:endnote>
  <w:endnote w:type="continuationSeparator" w:id="0">
    <w:p w14:paraId="1A75DF95" w14:textId="77777777" w:rsidR="00B30A5E" w:rsidRDefault="00B30A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@MS Mincho">
    <w:altName w:val="@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ulmer BT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0DF06" w14:textId="77777777" w:rsidR="00FA7B32" w:rsidRDefault="00FA7B32"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  <w:t xml:space="preserve">Página </w:t>
    </w:r>
    <w:r>
      <w:fldChar w:fldCharType="begin"/>
    </w:r>
    <w:r>
      <w:instrText xml:space="preserve"> PAGE </w:instrText>
    </w:r>
    <w:r>
      <w:fldChar w:fldCharType="separate"/>
    </w:r>
    <w:r w:rsidR="00993146">
      <w:rPr>
        <w:noProof/>
      </w:rPr>
      <w:t>6</w:t>
    </w:r>
    <w:r>
      <w:fldChar w:fldCharType="end"/>
    </w:r>
    <w:r>
      <w:t xml:space="preserve"> de </w:t>
    </w:r>
    <w:r>
      <w:fldChar w:fldCharType="begin"/>
    </w:r>
    <w:r>
      <w:instrText xml:space="preserve"> NUMPAGES  </w:instrText>
    </w:r>
    <w:r>
      <w:fldChar w:fldCharType="separate"/>
    </w:r>
    <w:r w:rsidR="00993146">
      <w:rPr>
        <w:noProof/>
      </w:rPr>
      <w:t>7</w:t>
    </w:r>
    <w:r>
      <w:fldChar w:fldCharType="end"/>
    </w:r>
  </w:p>
  <w:p w14:paraId="7E58DA2B" w14:textId="77777777" w:rsidR="00FA7B32" w:rsidRDefault="00FA7B3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71FB91" w14:textId="77777777" w:rsidR="00B30A5E" w:rsidRDefault="00B30A5E">
      <w:r>
        <w:separator/>
      </w:r>
    </w:p>
  </w:footnote>
  <w:footnote w:type="continuationSeparator" w:id="0">
    <w:p w14:paraId="1BE5090E" w14:textId="77777777" w:rsidR="00B30A5E" w:rsidRDefault="00B30A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26505" w14:textId="77777777" w:rsidR="00387A7A" w:rsidRPr="00C728D7" w:rsidRDefault="00B30A5E" w:rsidP="00387A7A">
    <w:pPr>
      <w:pStyle w:val="Encabezado"/>
      <w:jc w:val="right"/>
      <w:rPr>
        <w:sz w:val="24"/>
        <w:szCs w:val="24"/>
        <w:lang w:val="es-ES"/>
      </w:rPr>
    </w:pPr>
    <w:r>
      <w:rPr>
        <w:noProof/>
      </w:rPr>
      <w:pict w14:anchorId="1A83A13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n 9" o:spid="_x0000_s1028" type="#_x0000_t75" style="position:absolute;left:0;text-align:left;margin-left:0;margin-top:0;width:724.85pt;height:4.9pt;z-index:251657728;visibility:visible;mso-position-horizontal:center;mso-position-horizontal-relative:margin;mso-position-vertical:top;mso-position-vertical-relative:margin">
          <v:imagedata r:id="rId1" o:title=""/>
          <w10:wrap type="square" anchorx="margin" anchory="margin"/>
        </v:shape>
      </w:pict>
    </w:r>
    <w:r>
      <w:pict w14:anchorId="46CCE7B1">
        <v:shape id="_x0000_i1025" type="#_x0000_t75" style="width:137.4pt;height:39.6pt">
          <v:imagedata r:id="rId2" o:title=""/>
        </v:shape>
      </w:pict>
    </w:r>
  </w:p>
  <w:p w14:paraId="215A4244" w14:textId="77777777" w:rsidR="00D056B2" w:rsidRPr="00C728D7" w:rsidRDefault="00D056B2" w:rsidP="00C728D7">
    <w:pPr>
      <w:pStyle w:val="Encabezado"/>
      <w:jc w:val="right"/>
      <w:rPr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lvlText w:val=""/>
      <w:lvlJc w:val="left"/>
      <w:pPr>
        <w:tabs>
          <w:tab w:val="num" w:pos="432"/>
        </w:tabs>
        <w:ind w:left="432" w:hanging="432"/>
      </w:pPr>
      <w:rPr>
        <w:rFonts w:cs="Times New Roman"/>
      </w:r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  <w:rPr>
        <w:rFonts w:cs="Times New Roman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  <w:rPr>
        <w:rFonts w:cs="Times New Roman"/>
      </w:r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  <w:rPr>
        <w:rFonts w:cs="Times New Roman"/>
      </w:r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  <w:rPr>
        <w:rFonts w:cs="Times New Roman"/>
      </w:r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  <w:rPr>
        <w:rFonts w:cs="Times New Roman"/>
      </w:r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  <w:rPr>
        <w:rFonts w:cs="Times New Roman"/>
      </w:rPr>
    </w:lvl>
  </w:abstractNum>
  <w:abstractNum w:abstractNumId="1" w15:restartNumberingAfterBreak="0">
    <w:nsid w:val="00000002"/>
    <w:multiLevelType w:val="singleLevel"/>
    <w:tmpl w:val="00000002"/>
    <w:name w:val="WW8Num3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cs="Times New Roman"/>
      </w:rPr>
    </w:lvl>
  </w:abstractNum>
  <w:abstractNum w:abstractNumId="2" w15:restartNumberingAfterBreak="0">
    <w:nsid w:val="00000003"/>
    <w:multiLevelType w:val="multilevel"/>
    <w:tmpl w:val="00000003"/>
    <w:name w:val="WW8Num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cs="Times New Roman"/>
      </w:rPr>
    </w:lvl>
  </w:abstractNum>
  <w:abstractNum w:abstractNumId="3" w15:restartNumberingAfterBreak="0">
    <w:nsid w:val="00000004"/>
    <w:multiLevelType w:val="singleLevel"/>
    <w:tmpl w:val="00000004"/>
    <w:name w:val="WW8Num5"/>
    <w:lvl w:ilvl="0">
      <w:start w:val="1"/>
      <w:numFmt w:val="lowerLetter"/>
      <w:lvlText w:val="%1)"/>
      <w:lvlJc w:val="left"/>
      <w:pPr>
        <w:tabs>
          <w:tab w:val="num" w:pos="624"/>
        </w:tabs>
        <w:ind w:left="624" w:hanging="340"/>
      </w:pPr>
      <w:rPr>
        <w:rFonts w:ascii="Symbol" w:hAnsi="Symbol" w:cs="Times New Roman"/>
      </w:rPr>
    </w:lvl>
  </w:abstractNum>
  <w:abstractNum w:abstractNumId="4" w15:restartNumberingAfterBreak="0">
    <w:nsid w:val="00000005"/>
    <w:multiLevelType w:val="singleLevel"/>
    <w:tmpl w:val="00000005"/>
    <w:name w:val="WW8Num6"/>
    <w:lvl w:ilvl="0">
      <w:start w:val="1"/>
      <w:numFmt w:val="lowerLetter"/>
      <w:lvlText w:val="%1)"/>
      <w:lvlJc w:val="left"/>
      <w:pPr>
        <w:tabs>
          <w:tab w:val="num" w:pos="624"/>
        </w:tabs>
        <w:ind w:left="624" w:hanging="340"/>
      </w:pPr>
      <w:rPr>
        <w:rFonts w:cs="Times New Roman"/>
      </w:rPr>
    </w:lvl>
  </w:abstractNum>
  <w:abstractNum w:abstractNumId="5" w15:restartNumberingAfterBreak="0">
    <w:nsid w:val="00000006"/>
    <w:multiLevelType w:val="singleLevel"/>
    <w:tmpl w:val="00000006"/>
    <w:name w:val="WW8Num7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cs="Times New Roman"/>
      </w:rPr>
    </w:lvl>
  </w:abstractNum>
  <w:abstractNum w:abstractNumId="6" w15:restartNumberingAfterBreak="0">
    <w:nsid w:val="00000007"/>
    <w:multiLevelType w:val="multilevel"/>
    <w:tmpl w:val="00000007"/>
    <w:name w:val="WW8Num8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cs="Times New Roman"/>
      </w:rPr>
    </w:lvl>
  </w:abstractNum>
  <w:abstractNum w:abstractNumId="7" w15:restartNumberingAfterBreak="0">
    <w:nsid w:val="00000008"/>
    <w:multiLevelType w:val="multilevel"/>
    <w:tmpl w:val="00000008"/>
    <w:name w:val="WW8Num9"/>
    <w:lvl w:ilvl="0">
      <w:start w:val="1"/>
      <w:numFmt w:val="lowerLetter"/>
      <w:lvlText w:val="%1)"/>
      <w:lvlJc w:val="left"/>
      <w:pPr>
        <w:tabs>
          <w:tab w:val="num" w:pos="765"/>
        </w:tabs>
        <w:ind w:left="765" w:hanging="405"/>
      </w:pPr>
      <w:rPr>
        <w:rFonts w:cs="Times New Roman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cs="Times New Roman"/>
      </w:rPr>
    </w:lvl>
  </w:abstractNum>
  <w:abstractNum w:abstractNumId="8" w15:restartNumberingAfterBreak="0">
    <w:nsid w:val="00000009"/>
    <w:multiLevelType w:val="multilevel"/>
    <w:tmpl w:val="00000009"/>
    <w:name w:val="WW8Num10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3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3600"/>
        </w:tabs>
        <w:ind w:left="3600" w:hanging="360"/>
      </w:pPr>
      <w:rPr>
        <w:rFonts w:cs="Times New Roman"/>
      </w:rPr>
    </w:lvl>
  </w:abstractNum>
  <w:abstractNum w:abstractNumId="9" w15:restartNumberingAfterBreak="0">
    <w:nsid w:val="0000000A"/>
    <w:multiLevelType w:val="multilevel"/>
    <w:tmpl w:val="0000000A"/>
    <w:name w:val="WW8Num1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cs="Times New Roman"/>
      </w:rPr>
    </w:lvl>
  </w:abstractNum>
  <w:abstractNum w:abstractNumId="10" w15:restartNumberingAfterBreak="0">
    <w:nsid w:val="0000000B"/>
    <w:multiLevelType w:val="multilevel"/>
    <w:tmpl w:val="0000000B"/>
    <w:name w:val="WW8Num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cs="Times New Roman"/>
      </w:rPr>
    </w:lvl>
  </w:abstractNum>
  <w:abstractNum w:abstractNumId="11" w15:restartNumberingAfterBreak="0">
    <w:nsid w:val="0000000C"/>
    <w:multiLevelType w:val="singleLevel"/>
    <w:tmpl w:val="0000000C"/>
    <w:name w:val="WW8Num13"/>
    <w:lvl w:ilvl="0">
      <w:start w:val="1"/>
      <w:numFmt w:val="decimal"/>
      <w:lvlText w:val="%1."/>
      <w:lvlJc w:val="left"/>
      <w:pPr>
        <w:tabs>
          <w:tab w:val="num" w:pos="0"/>
        </w:tabs>
      </w:pPr>
      <w:rPr>
        <w:rFonts w:cs="Times New Roman"/>
        <w:b/>
      </w:rPr>
    </w:lvl>
  </w:abstractNum>
  <w:abstractNum w:abstractNumId="12" w15:restartNumberingAfterBreak="0">
    <w:nsid w:val="0000000D"/>
    <w:multiLevelType w:val="singleLevel"/>
    <w:tmpl w:val="0000000D"/>
    <w:name w:val="WW8Num14"/>
    <w:lvl w:ilvl="0">
      <w:start w:val="1"/>
      <w:numFmt w:val="decimal"/>
      <w:lvlText w:val="%1."/>
      <w:lvlJc w:val="left"/>
      <w:pPr>
        <w:tabs>
          <w:tab w:val="num" w:pos="0"/>
        </w:tabs>
      </w:pPr>
      <w:rPr>
        <w:rFonts w:cs="Times New Roman"/>
      </w:rPr>
    </w:lvl>
  </w:abstractNum>
  <w:abstractNum w:abstractNumId="13" w15:restartNumberingAfterBreak="0">
    <w:nsid w:val="0000000E"/>
    <w:multiLevelType w:val="singleLevel"/>
    <w:tmpl w:val="0000000E"/>
    <w:name w:val="WW8Num15"/>
    <w:lvl w:ilvl="0">
      <w:start w:val="2"/>
      <w:numFmt w:val="decimal"/>
      <w:lvlText w:val="%1."/>
      <w:lvlJc w:val="left"/>
      <w:pPr>
        <w:tabs>
          <w:tab w:val="num" w:pos="0"/>
        </w:tabs>
      </w:pPr>
      <w:rPr>
        <w:rFonts w:ascii="Symbol" w:hAnsi="Symbol" w:cs="Times New Roman"/>
      </w:rPr>
    </w:lvl>
  </w:abstractNum>
  <w:abstractNum w:abstractNumId="14" w15:restartNumberingAfterBreak="0">
    <w:nsid w:val="026876D1"/>
    <w:multiLevelType w:val="hybridMultilevel"/>
    <w:tmpl w:val="20F48DA8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0CD911BB"/>
    <w:multiLevelType w:val="hybridMultilevel"/>
    <w:tmpl w:val="C268897E"/>
    <w:lvl w:ilvl="0" w:tplc="300A0019">
      <w:start w:val="1"/>
      <w:numFmt w:val="lowerLetter"/>
      <w:lvlText w:val="%1."/>
      <w:lvlJc w:val="left"/>
      <w:pPr>
        <w:ind w:left="720" w:hanging="360"/>
      </w:pPr>
      <w:rPr>
        <w:rFonts w:cs="Times New Roman"/>
      </w:rPr>
    </w:lvl>
    <w:lvl w:ilvl="1" w:tplc="300A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30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30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6" w15:restartNumberingAfterBreak="0">
    <w:nsid w:val="0F0607DB"/>
    <w:multiLevelType w:val="hybridMultilevel"/>
    <w:tmpl w:val="1AB26DFC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A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7" w15:restartNumberingAfterBreak="0">
    <w:nsid w:val="149830D2"/>
    <w:multiLevelType w:val="multilevel"/>
    <w:tmpl w:val="4F7241F2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b/>
      </w:rPr>
    </w:lvl>
    <w:lvl w:ilvl="1">
      <w:start w:val="1"/>
      <w:numFmt w:val="decimal"/>
      <w:isLgl/>
      <w:lvlText w:val="%1.%2."/>
      <w:lvlJc w:val="left"/>
      <w:pPr>
        <w:ind w:left="540" w:hanging="360"/>
      </w:pPr>
      <w:rPr>
        <w:rFonts w:cs="Times New Roman" w:hint="default"/>
        <w:b/>
      </w:rPr>
    </w:lvl>
    <w:lvl w:ilvl="2">
      <w:start w:val="1"/>
      <w:numFmt w:val="decimal"/>
      <w:isLgl/>
      <w:lvlText w:val="%1.%2.%3."/>
      <w:lvlJc w:val="left"/>
      <w:pPr>
        <w:ind w:left="213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2835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390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4605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567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6375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7440" w:hanging="1800"/>
      </w:pPr>
      <w:rPr>
        <w:rFonts w:cs="Times New Roman" w:hint="default"/>
      </w:rPr>
    </w:lvl>
  </w:abstractNum>
  <w:abstractNum w:abstractNumId="18" w15:restartNumberingAfterBreak="0">
    <w:nsid w:val="155A459E"/>
    <w:multiLevelType w:val="hybridMultilevel"/>
    <w:tmpl w:val="F418C87A"/>
    <w:lvl w:ilvl="0" w:tplc="300A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hint="default"/>
      </w:rPr>
    </w:lvl>
    <w:lvl w:ilvl="2" w:tplc="300A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hint="default"/>
      </w:rPr>
    </w:lvl>
    <w:lvl w:ilvl="5" w:tplc="300A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hint="default"/>
      </w:rPr>
    </w:lvl>
    <w:lvl w:ilvl="8" w:tplc="300A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9" w15:restartNumberingAfterBreak="0">
    <w:nsid w:val="16E209D0"/>
    <w:multiLevelType w:val="hybridMultilevel"/>
    <w:tmpl w:val="6352C914"/>
    <w:lvl w:ilvl="0" w:tplc="300A0019">
      <w:start w:val="1"/>
      <w:numFmt w:val="lowerLetter"/>
      <w:lvlText w:val="%1."/>
      <w:lvlJc w:val="left"/>
      <w:pPr>
        <w:ind w:left="720" w:hanging="360"/>
      </w:pPr>
      <w:rPr>
        <w:rFonts w:cs="Times New Roman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30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30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0" w15:restartNumberingAfterBreak="0">
    <w:nsid w:val="1B7B7F95"/>
    <w:multiLevelType w:val="hybridMultilevel"/>
    <w:tmpl w:val="71A0747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FFE08D3"/>
    <w:multiLevelType w:val="hybridMultilevel"/>
    <w:tmpl w:val="505EA27A"/>
    <w:lvl w:ilvl="0" w:tplc="3050CD58">
      <w:start w:val="8"/>
      <w:numFmt w:val="decimal"/>
      <w:lvlText w:val="%1."/>
      <w:lvlJc w:val="left"/>
      <w:pPr>
        <w:tabs>
          <w:tab w:val="num" w:pos="345"/>
        </w:tabs>
        <w:ind w:left="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65"/>
        </w:tabs>
        <w:ind w:left="106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85"/>
        </w:tabs>
        <w:ind w:left="178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05"/>
        </w:tabs>
        <w:ind w:left="250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25"/>
        </w:tabs>
        <w:ind w:left="322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45"/>
        </w:tabs>
        <w:ind w:left="394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65"/>
        </w:tabs>
        <w:ind w:left="466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385"/>
        </w:tabs>
        <w:ind w:left="538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05"/>
        </w:tabs>
        <w:ind w:left="6105" w:hanging="180"/>
      </w:pPr>
    </w:lvl>
  </w:abstractNum>
  <w:abstractNum w:abstractNumId="22" w15:restartNumberingAfterBreak="0">
    <w:nsid w:val="232B6E14"/>
    <w:multiLevelType w:val="hybridMultilevel"/>
    <w:tmpl w:val="82D0CCFC"/>
    <w:lvl w:ilvl="0" w:tplc="1F729C28">
      <w:start w:val="2"/>
      <w:numFmt w:val="lowerLetter"/>
      <w:lvlText w:val="%1."/>
      <w:lvlJc w:val="left"/>
      <w:pPr>
        <w:ind w:left="720" w:hanging="360"/>
      </w:pPr>
      <w:rPr>
        <w:rFonts w:cs="Calibri"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30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30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3" w15:restartNumberingAfterBreak="0">
    <w:nsid w:val="23D1515D"/>
    <w:multiLevelType w:val="hybridMultilevel"/>
    <w:tmpl w:val="E09AF352"/>
    <w:lvl w:ilvl="0" w:tplc="C34814B6">
      <w:start w:val="1"/>
      <w:numFmt w:val="lowerLetter"/>
      <w:lvlText w:val="%1)"/>
      <w:lvlJc w:val="left"/>
      <w:pPr>
        <w:ind w:left="345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065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1785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505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225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3945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4665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385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105" w:hanging="180"/>
      </w:pPr>
      <w:rPr>
        <w:rFonts w:cs="Times New Roman"/>
      </w:rPr>
    </w:lvl>
  </w:abstractNum>
  <w:abstractNum w:abstractNumId="24" w15:restartNumberingAfterBreak="0">
    <w:nsid w:val="24811B56"/>
    <w:multiLevelType w:val="hybridMultilevel"/>
    <w:tmpl w:val="FEBE48FE"/>
    <w:lvl w:ilvl="0" w:tplc="0C0A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AAF1894"/>
    <w:multiLevelType w:val="hybridMultilevel"/>
    <w:tmpl w:val="8AE4E4D2"/>
    <w:lvl w:ilvl="0" w:tplc="DE5E7E0E">
      <w:start w:val="7"/>
      <w:numFmt w:val="decimal"/>
      <w:lvlText w:val="%1."/>
      <w:lvlJc w:val="left"/>
      <w:pPr>
        <w:ind w:left="502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222" w:hanging="360"/>
      </w:pPr>
    </w:lvl>
    <w:lvl w:ilvl="2" w:tplc="0C0A001B" w:tentative="1">
      <w:start w:val="1"/>
      <w:numFmt w:val="lowerRoman"/>
      <w:lvlText w:val="%3."/>
      <w:lvlJc w:val="right"/>
      <w:pPr>
        <w:ind w:left="1942" w:hanging="180"/>
      </w:pPr>
    </w:lvl>
    <w:lvl w:ilvl="3" w:tplc="0C0A000F" w:tentative="1">
      <w:start w:val="1"/>
      <w:numFmt w:val="decimal"/>
      <w:lvlText w:val="%4."/>
      <w:lvlJc w:val="left"/>
      <w:pPr>
        <w:ind w:left="2662" w:hanging="360"/>
      </w:pPr>
    </w:lvl>
    <w:lvl w:ilvl="4" w:tplc="0C0A0019" w:tentative="1">
      <w:start w:val="1"/>
      <w:numFmt w:val="lowerLetter"/>
      <w:lvlText w:val="%5."/>
      <w:lvlJc w:val="left"/>
      <w:pPr>
        <w:ind w:left="3382" w:hanging="360"/>
      </w:pPr>
    </w:lvl>
    <w:lvl w:ilvl="5" w:tplc="0C0A001B" w:tentative="1">
      <w:start w:val="1"/>
      <w:numFmt w:val="lowerRoman"/>
      <w:lvlText w:val="%6."/>
      <w:lvlJc w:val="right"/>
      <w:pPr>
        <w:ind w:left="4102" w:hanging="180"/>
      </w:pPr>
    </w:lvl>
    <w:lvl w:ilvl="6" w:tplc="0C0A000F" w:tentative="1">
      <w:start w:val="1"/>
      <w:numFmt w:val="decimal"/>
      <w:lvlText w:val="%7."/>
      <w:lvlJc w:val="left"/>
      <w:pPr>
        <w:ind w:left="4822" w:hanging="360"/>
      </w:pPr>
    </w:lvl>
    <w:lvl w:ilvl="7" w:tplc="0C0A0019" w:tentative="1">
      <w:start w:val="1"/>
      <w:numFmt w:val="lowerLetter"/>
      <w:lvlText w:val="%8."/>
      <w:lvlJc w:val="left"/>
      <w:pPr>
        <w:ind w:left="5542" w:hanging="360"/>
      </w:pPr>
    </w:lvl>
    <w:lvl w:ilvl="8" w:tplc="0C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6" w15:restartNumberingAfterBreak="0">
    <w:nsid w:val="410F2ACB"/>
    <w:multiLevelType w:val="hybridMultilevel"/>
    <w:tmpl w:val="D930A2C8"/>
    <w:lvl w:ilvl="0" w:tplc="D2BABA5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6B75600"/>
    <w:multiLevelType w:val="singleLevel"/>
    <w:tmpl w:val="EBBC44FA"/>
    <w:lvl w:ilvl="0">
      <w:start w:val="1"/>
      <w:numFmt w:val="bullet"/>
      <w:pStyle w:val="Achievement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 w:hint="default"/>
      </w:rPr>
    </w:lvl>
  </w:abstractNum>
  <w:abstractNum w:abstractNumId="28" w15:restartNumberingAfterBreak="0">
    <w:nsid w:val="67C963A3"/>
    <w:multiLevelType w:val="hybridMultilevel"/>
    <w:tmpl w:val="6B889E4E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cs="Times New Roman"/>
      </w:rPr>
    </w:lvl>
    <w:lvl w:ilvl="1" w:tplc="0C0A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9" w15:restartNumberingAfterBreak="0">
    <w:nsid w:val="685F45AE"/>
    <w:multiLevelType w:val="hybridMultilevel"/>
    <w:tmpl w:val="0E58B4F2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3E03B18"/>
    <w:multiLevelType w:val="hybridMultilevel"/>
    <w:tmpl w:val="8A3A7148"/>
    <w:lvl w:ilvl="0" w:tplc="300A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hint="default"/>
      </w:rPr>
    </w:lvl>
    <w:lvl w:ilvl="2" w:tplc="300A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hint="default"/>
      </w:rPr>
    </w:lvl>
    <w:lvl w:ilvl="5" w:tplc="300A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hint="default"/>
      </w:rPr>
    </w:lvl>
    <w:lvl w:ilvl="8" w:tplc="300A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31" w15:restartNumberingAfterBreak="0">
    <w:nsid w:val="7B622E87"/>
    <w:multiLevelType w:val="hybridMultilevel"/>
    <w:tmpl w:val="AC70D7C4"/>
    <w:lvl w:ilvl="0" w:tplc="F6AA6F88">
      <w:start w:val="7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32" w15:restartNumberingAfterBreak="0">
    <w:nsid w:val="7E7063B1"/>
    <w:multiLevelType w:val="hybridMultilevel"/>
    <w:tmpl w:val="77928430"/>
    <w:lvl w:ilvl="0" w:tplc="300A000F">
      <w:start w:val="1"/>
      <w:numFmt w:val="decimal"/>
      <w:lvlText w:val="%1."/>
      <w:lvlJc w:val="left"/>
      <w:pPr>
        <w:ind w:left="1440" w:hanging="360"/>
      </w:pPr>
      <w:rPr>
        <w:rFonts w:cs="Times New Roman"/>
      </w:rPr>
    </w:lvl>
    <w:lvl w:ilvl="1" w:tplc="300A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300A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300A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300A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300A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300A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300A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300A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num w:numId="1" w16cid:durableId="1130243941">
    <w:abstractNumId w:val="0"/>
  </w:num>
  <w:num w:numId="2" w16cid:durableId="249391900">
    <w:abstractNumId w:val="1"/>
  </w:num>
  <w:num w:numId="3" w16cid:durableId="1465852250">
    <w:abstractNumId w:val="2"/>
  </w:num>
  <w:num w:numId="4" w16cid:durableId="775247182">
    <w:abstractNumId w:val="3"/>
  </w:num>
  <w:num w:numId="5" w16cid:durableId="1610576731">
    <w:abstractNumId w:val="4"/>
  </w:num>
  <w:num w:numId="6" w16cid:durableId="1216969805">
    <w:abstractNumId w:val="5"/>
  </w:num>
  <w:num w:numId="7" w16cid:durableId="1534884196">
    <w:abstractNumId w:val="6"/>
  </w:num>
  <w:num w:numId="8" w16cid:durableId="881214661">
    <w:abstractNumId w:val="7"/>
  </w:num>
  <w:num w:numId="9" w16cid:durableId="223419043">
    <w:abstractNumId w:val="8"/>
  </w:num>
  <w:num w:numId="10" w16cid:durableId="440488924">
    <w:abstractNumId w:val="9"/>
  </w:num>
  <w:num w:numId="11" w16cid:durableId="1872498736">
    <w:abstractNumId w:val="10"/>
  </w:num>
  <w:num w:numId="12" w16cid:durableId="575015759">
    <w:abstractNumId w:val="11"/>
  </w:num>
  <w:num w:numId="13" w16cid:durableId="417752979">
    <w:abstractNumId w:val="12"/>
  </w:num>
  <w:num w:numId="14" w16cid:durableId="888301707">
    <w:abstractNumId w:val="13"/>
  </w:num>
  <w:num w:numId="15" w16cid:durableId="1806772550">
    <w:abstractNumId w:val="23"/>
  </w:num>
  <w:num w:numId="16" w16cid:durableId="253905302">
    <w:abstractNumId w:val="16"/>
  </w:num>
  <w:num w:numId="17" w16cid:durableId="932477234">
    <w:abstractNumId w:val="14"/>
  </w:num>
  <w:num w:numId="18" w16cid:durableId="970863437">
    <w:abstractNumId w:val="29"/>
  </w:num>
  <w:num w:numId="19" w16cid:durableId="1535657489">
    <w:abstractNumId w:val="30"/>
  </w:num>
  <w:num w:numId="20" w16cid:durableId="1350913430">
    <w:abstractNumId w:val="18"/>
  </w:num>
  <w:num w:numId="21" w16cid:durableId="1051928450">
    <w:abstractNumId w:val="17"/>
  </w:num>
  <w:num w:numId="22" w16cid:durableId="1644506092">
    <w:abstractNumId w:val="28"/>
  </w:num>
  <w:num w:numId="23" w16cid:durableId="1182934072">
    <w:abstractNumId w:val="20"/>
  </w:num>
  <w:num w:numId="24" w16cid:durableId="757025008">
    <w:abstractNumId w:val="26"/>
  </w:num>
  <w:num w:numId="25" w16cid:durableId="1581913971">
    <w:abstractNumId w:val="22"/>
  </w:num>
  <w:num w:numId="26" w16cid:durableId="1588466682">
    <w:abstractNumId w:val="19"/>
  </w:num>
  <w:num w:numId="27" w16cid:durableId="36786839">
    <w:abstractNumId w:val="15"/>
  </w:num>
  <w:num w:numId="28" w16cid:durableId="623655844">
    <w:abstractNumId w:val="32"/>
  </w:num>
  <w:num w:numId="29" w16cid:durableId="914823088">
    <w:abstractNumId w:val="31"/>
  </w:num>
  <w:num w:numId="30" w16cid:durableId="1614630768">
    <w:abstractNumId w:val="27"/>
  </w:num>
  <w:num w:numId="31" w16cid:durableId="980812284">
    <w:abstractNumId w:val="21"/>
  </w:num>
  <w:num w:numId="32" w16cid:durableId="1593853726">
    <w:abstractNumId w:val="25"/>
  </w:num>
  <w:num w:numId="33" w16cid:durableId="23451770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569A3"/>
    <w:rsid w:val="00020271"/>
    <w:rsid w:val="00021535"/>
    <w:rsid w:val="00031429"/>
    <w:rsid w:val="000325B4"/>
    <w:rsid w:val="000341F3"/>
    <w:rsid w:val="0004044F"/>
    <w:rsid w:val="000436F9"/>
    <w:rsid w:val="000530D5"/>
    <w:rsid w:val="000559B7"/>
    <w:rsid w:val="00073CDB"/>
    <w:rsid w:val="000928A7"/>
    <w:rsid w:val="0009598B"/>
    <w:rsid w:val="000A3292"/>
    <w:rsid w:val="000A364B"/>
    <w:rsid w:val="000B2C89"/>
    <w:rsid w:val="000C0BCC"/>
    <w:rsid w:val="000C0BD2"/>
    <w:rsid w:val="000C1E84"/>
    <w:rsid w:val="000E0082"/>
    <w:rsid w:val="000E2470"/>
    <w:rsid w:val="000E5744"/>
    <w:rsid w:val="000F04A1"/>
    <w:rsid w:val="000F2BB7"/>
    <w:rsid w:val="000F74C4"/>
    <w:rsid w:val="000F763E"/>
    <w:rsid w:val="001024D4"/>
    <w:rsid w:val="00105058"/>
    <w:rsid w:val="00106322"/>
    <w:rsid w:val="00111733"/>
    <w:rsid w:val="0011644C"/>
    <w:rsid w:val="00116A1D"/>
    <w:rsid w:val="00123519"/>
    <w:rsid w:val="00125DF9"/>
    <w:rsid w:val="001355F1"/>
    <w:rsid w:val="00145C68"/>
    <w:rsid w:val="00147F7A"/>
    <w:rsid w:val="001504A6"/>
    <w:rsid w:val="001504F5"/>
    <w:rsid w:val="0016034F"/>
    <w:rsid w:val="00163C5D"/>
    <w:rsid w:val="00163E58"/>
    <w:rsid w:val="00172219"/>
    <w:rsid w:val="00173878"/>
    <w:rsid w:val="00176239"/>
    <w:rsid w:val="00176D7C"/>
    <w:rsid w:val="00177E71"/>
    <w:rsid w:val="00181ED6"/>
    <w:rsid w:val="00182D70"/>
    <w:rsid w:val="0018382D"/>
    <w:rsid w:val="00183893"/>
    <w:rsid w:val="00193954"/>
    <w:rsid w:val="00194AE1"/>
    <w:rsid w:val="0019574A"/>
    <w:rsid w:val="001A2F41"/>
    <w:rsid w:val="001A6969"/>
    <w:rsid w:val="001B7D5C"/>
    <w:rsid w:val="001C2B8E"/>
    <w:rsid w:val="001C4457"/>
    <w:rsid w:val="001D1D1E"/>
    <w:rsid w:val="001D5F62"/>
    <w:rsid w:val="001E4174"/>
    <w:rsid w:val="001F7533"/>
    <w:rsid w:val="00201204"/>
    <w:rsid w:val="00203EE4"/>
    <w:rsid w:val="0020585A"/>
    <w:rsid w:val="00210C09"/>
    <w:rsid w:val="00213788"/>
    <w:rsid w:val="0021601A"/>
    <w:rsid w:val="00222AD0"/>
    <w:rsid w:val="00224777"/>
    <w:rsid w:val="00225BD8"/>
    <w:rsid w:val="0023256D"/>
    <w:rsid w:val="002501E0"/>
    <w:rsid w:val="0025056A"/>
    <w:rsid w:val="002538F1"/>
    <w:rsid w:val="002569A3"/>
    <w:rsid w:val="00260815"/>
    <w:rsid w:val="00262014"/>
    <w:rsid w:val="00262DB3"/>
    <w:rsid w:val="002636FD"/>
    <w:rsid w:val="0026435C"/>
    <w:rsid w:val="00273BDC"/>
    <w:rsid w:val="00286F93"/>
    <w:rsid w:val="0029134E"/>
    <w:rsid w:val="00293619"/>
    <w:rsid w:val="002A6677"/>
    <w:rsid w:val="002B54CA"/>
    <w:rsid w:val="002B5A62"/>
    <w:rsid w:val="002D1723"/>
    <w:rsid w:val="002D1A67"/>
    <w:rsid w:val="002D2D29"/>
    <w:rsid w:val="002E1B9D"/>
    <w:rsid w:val="002E6ECF"/>
    <w:rsid w:val="002F3634"/>
    <w:rsid w:val="002F4C19"/>
    <w:rsid w:val="002F65AB"/>
    <w:rsid w:val="00300A21"/>
    <w:rsid w:val="00301373"/>
    <w:rsid w:val="00303E7A"/>
    <w:rsid w:val="00310256"/>
    <w:rsid w:val="00311B17"/>
    <w:rsid w:val="00317232"/>
    <w:rsid w:val="00317693"/>
    <w:rsid w:val="00322014"/>
    <w:rsid w:val="00337B0D"/>
    <w:rsid w:val="00351FC4"/>
    <w:rsid w:val="003654C5"/>
    <w:rsid w:val="00373DCD"/>
    <w:rsid w:val="00373FB1"/>
    <w:rsid w:val="0037562E"/>
    <w:rsid w:val="00380197"/>
    <w:rsid w:val="00382955"/>
    <w:rsid w:val="00382CF6"/>
    <w:rsid w:val="003833B9"/>
    <w:rsid w:val="00385FB1"/>
    <w:rsid w:val="00387A7A"/>
    <w:rsid w:val="00391839"/>
    <w:rsid w:val="0039363C"/>
    <w:rsid w:val="00397790"/>
    <w:rsid w:val="003A2072"/>
    <w:rsid w:val="003B2D59"/>
    <w:rsid w:val="003B51EC"/>
    <w:rsid w:val="003B6A42"/>
    <w:rsid w:val="003C2C99"/>
    <w:rsid w:val="003C7F99"/>
    <w:rsid w:val="003D017C"/>
    <w:rsid w:val="003D14A7"/>
    <w:rsid w:val="003D1D64"/>
    <w:rsid w:val="003D1E5D"/>
    <w:rsid w:val="003D49E0"/>
    <w:rsid w:val="003D52F9"/>
    <w:rsid w:val="003E318B"/>
    <w:rsid w:val="003E3744"/>
    <w:rsid w:val="003E4196"/>
    <w:rsid w:val="003E7630"/>
    <w:rsid w:val="003F52A6"/>
    <w:rsid w:val="003F5602"/>
    <w:rsid w:val="003F685B"/>
    <w:rsid w:val="00406E36"/>
    <w:rsid w:val="004155F1"/>
    <w:rsid w:val="004164BA"/>
    <w:rsid w:val="00420CBC"/>
    <w:rsid w:val="00424FBC"/>
    <w:rsid w:val="00426A43"/>
    <w:rsid w:val="0043697A"/>
    <w:rsid w:val="004550EF"/>
    <w:rsid w:val="00457AD0"/>
    <w:rsid w:val="004614CA"/>
    <w:rsid w:val="004628B0"/>
    <w:rsid w:val="00464DA9"/>
    <w:rsid w:val="004673FE"/>
    <w:rsid w:val="00470285"/>
    <w:rsid w:val="00474BBD"/>
    <w:rsid w:val="004776FD"/>
    <w:rsid w:val="004839DB"/>
    <w:rsid w:val="00485407"/>
    <w:rsid w:val="00491D53"/>
    <w:rsid w:val="00492429"/>
    <w:rsid w:val="00495945"/>
    <w:rsid w:val="00496431"/>
    <w:rsid w:val="004A2A9F"/>
    <w:rsid w:val="004B6FBE"/>
    <w:rsid w:val="004C0715"/>
    <w:rsid w:val="004C0EAC"/>
    <w:rsid w:val="004C61B4"/>
    <w:rsid w:val="004C6C8C"/>
    <w:rsid w:val="004C6CCC"/>
    <w:rsid w:val="004E2C46"/>
    <w:rsid w:val="004F1AA7"/>
    <w:rsid w:val="004F557F"/>
    <w:rsid w:val="004F74B2"/>
    <w:rsid w:val="004F7E3E"/>
    <w:rsid w:val="005008F2"/>
    <w:rsid w:val="00502F03"/>
    <w:rsid w:val="00520D69"/>
    <w:rsid w:val="005212A6"/>
    <w:rsid w:val="005442F1"/>
    <w:rsid w:val="00544B30"/>
    <w:rsid w:val="00552B48"/>
    <w:rsid w:val="00553694"/>
    <w:rsid w:val="00554AC3"/>
    <w:rsid w:val="005568CD"/>
    <w:rsid w:val="00565938"/>
    <w:rsid w:val="00566A41"/>
    <w:rsid w:val="0056730B"/>
    <w:rsid w:val="0059011D"/>
    <w:rsid w:val="005921D7"/>
    <w:rsid w:val="00592579"/>
    <w:rsid w:val="0059326F"/>
    <w:rsid w:val="00597F88"/>
    <w:rsid w:val="005A3EA2"/>
    <w:rsid w:val="005A5094"/>
    <w:rsid w:val="005A5CC8"/>
    <w:rsid w:val="005B1C4C"/>
    <w:rsid w:val="005D4344"/>
    <w:rsid w:val="005E0DD3"/>
    <w:rsid w:val="005F1EAE"/>
    <w:rsid w:val="005F5B99"/>
    <w:rsid w:val="005F7C7D"/>
    <w:rsid w:val="00610020"/>
    <w:rsid w:val="00611DDF"/>
    <w:rsid w:val="00613317"/>
    <w:rsid w:val="00614EBD"/>
    <w:rsid w:val="00634E1C"/>
    <w:rsid w:val="006375CA"/>
    <w:rsid w:val="006445F7"/>
    <w:rsid w:val="00645E28"/>
    <w:rsid w:val="006534F7"/>
    <w:rsid w:val="006618ED"/>
    <w:rsid w:val="00664B3B"/>
    <w:rsid w:val="00667ECD"/>
    <w:rsid w:val="00667FF3"/>
    <w:rsid w:val="00670989"/>
    <w:rsid w:val="00674917"/>
    <w:rsid w:val="00674DA2"/>
    <w:rsid w:val="00682F3A"/>
    <w:rsid w:val="00685451"/>
    <w:rsid w:val="00686B2E"/>
    <w:rsid w:val="0068723F"/>
    <w:rsid w:val="006877C3"/>
    <w:rsid w:val="00692199"/>
    <w:rsid w:val="00693C55"/>
    <w:rsid w:val="006949CB"/>
    <w:rsid w:val="00694C16"/>
    <w:rsid w:val="00695F71"/>
    <w:rsid w:val="006A1CE5"/>
    <w:rsid w:val="006A2F4A"/>
    <w:rsid w:val="006B0863"/>
    <w:rsid w:val="006B6B8E"/>
    <w:rsid w:val="006C4C4D"/>
    <w:rsid w:val="006D4BC9"/>
    <w:rsid w:val="006D6846"/>
    <w:rsid w:val="006E0E02"/>
    <w:rsid w:val="006E3510"/>
    <w:rsid w:val="006F23B1"/>
    <w:rsid w:val="006F5304"/>
    <w:rsid w:val="006F7239"/>
    <w:rsid w:val="006F7B0D"/>
    <w:rsid w:val="00702B47"/>
    <w:rsid w:val="00702E7A"/>
    <w:rsid w:val="007112B3"/>
    <w:rsid w:val="00712528"/>
    <w:rsid w:val="007132C7"/>
    <w:rsid w:val="00715F77"/>
    <w:rsid w:val="0072113D"/>
    <w:rsid w:val="00730304"/>
    <w:rsid w:val="00734F01"/>
    <w:rsid w:val="0073754E"/>
    <w:rsid w:val="007402AF"/>
    <w:rsid w:val="00740306"/>
    <w:rsid w:val="00740857"/>
    <w:rsid w:val="007411DE"/>
    <w:rsid w:val="00761379"/>
    <w:rsid w:val="00771432"/>
    <w:rsid w:val="0078145B"/>
    <w:rsid w:val="00782787"/>
    <w:rsid w:val="00783256"/>
    <w:rsid w:val="00790727"/>
    <w:rsid w:val="00792208"/>
    <w:rsid w:val="00793DC6"/>
    <w:rsid w:val="00795A17"/>
    <w:rsid w:val="007A044D"/>
    <w:rsid w:val="007A0CB7"/>
    <w:rsid w:val="007A6743"/>
    <w:rsid w:val="007B1D3A"/>
    <w:rsid w:val="007B22BD"/>
    <w:rsid w:val="007B5204"/>
    <w:rsid w:val="007B5EA7"/>
    <w:rsid w:val="007C0FB1"/>
    <w:rsid w:val="007C78D4"/>
    <w:rsid w:val="007D06E9"/>
    <w:rsid w:val="007D5076"/>
    <w:rsid w:val="007D6249"/>
    <w:rsid w:val="007E4F99"/>
    <w:rsid w:val="007F2E9F"/>
    <w:rsid w:val="007F7744"/>
    <w:rsid w:val="007F7BCA"/>
    <w:rsid w:val="00804C39"/>
    <w:rsid w:val="0080557A"/>
    <w:rsid w:val="00806377"/>
    <w:rsid w:val="00812B8D"/>
    <w:rsid w:val="0082164D"/>
    <w:rsid w:val="00822FEB"/>
    <w:rsid w:val="00823E7B"/>
    <w:rsid w:val="00826B9E"/>
    <w:rsid w:val="008342E0"/>
    <w:rsid w:val="0083719E"/>
    <w:rsid w:val="00840C2B"/>
    <w:rsid w:val="00841488"/>
    <w:rsid w:val="00842C6F"/>
    <w:rsid w:val="00843741"/>
    <w:rsid w:val="00844CAE"/>
    <w:rsid w:val="0084794C"/>
    <w:rsid w:val="008530C1"/>
    <w:rsid w:val="0086118C"/>
    <w:rsid w:val="00872572"/>
    <w:rsid w:val="0087565A"/>
    <w:rsid w:val="00882FB3"/>
    <w:rsid w:val="008874E0"/>
    <w:rsid w:val="00895AD7"/>
    <w:rsid w:val="008C17C6"/>
    <w:rsid w:val="008C1B0B"/>
    <w:rsid w:val="008C63E5"/>
    <w:rsid w:val="008D410A"/>
    <w:rsid w:val="008E1553"/>
    <w:rsid w:val="008E1650"/>
    <w:rsid w:val="008E1923"/>
    <w:rsid w:val="008E1E45"/>
    <w:rsid w:val="008E3A77"/>
    <w:rsid w:val="008E6E97"/>
    <w:rsid w:val="008E794D"/>
    <w:rsid w:val="008F3780"/>
    <w:rsid w:val="009072E9"/>
    <w:rsid w:val="00911825"/>
    <w:rsid w:val="009168AC"/>
    <w:rsid w:val="00920274"/>
    <w:rsid w:val="00920E08"/>
    <w:rsid w:val="00923E76"/>
    <w:rsid w:val="00924AA0"/>
    <w:rsid w:val="00926626"/>
    <w:rsid w:val="009268F9"/>
    <w:rsid w:val="009302E7"/>
    <w:rsid w:val="00931301"/>
    <w:rsid w:val="00934C8F"/>
    <w:rsid w:val="009371EC"/>
    <w:rsid w:val="00946E6B"/>
    <w:rsid w:val="00957961"/>
    <w:rsid w:val="00961B42"/>
    <w:rsid w:val="00963443"/>
    <w:rsid w:val="00965950"/>
    <w:rsid w:val="00967437"/>
    <w:rsid w:val="009714DF"/>
    <w:rsid w:val="00976E3D"/>
    <w:rsid w:val="0098471F"/>
    <w:rsid w:val="00990FE9"/>
    <w:rsid w:val="00993146"/>
    <w:rsid w:val="009A3D20"/>
    <w:rsid w:val="009B641E"/>
    <w:rsid w:val="009C0005"/>
    <w:rsid w:val="009D074E"/>
    <w:rsid w:val="009D0E42"/>
    <w:rsid w:val="009E01E8"/>
    <w:rsid w:val="009E07BB"/>
    <w:rsid w:val="009E6867"/>
    <w:rsid w:val="009E6B44"/>
    <w:rsid w:val="009F2006"/>
    <w:rsid w:val="00A0075F"/>
    <w:rsid w:val="00A008E1"/>
    <w:rsid w:val="00A16E82"/>
    <w:rsid w:val="00A23E88"/>
    <w:rsid w:val="00A24CD1"/>
    <w:rsid w:val="00A2581E"/>
    <w:rsid w:val="00A33EAD"/>
    <w:rsid w:val="00A4037C"/>
    <w:rsid w:val="00A459A4"/>
    <w:rsid w:val="00A45C3E"/>
    <w:rsid w:val="00A50836"/>
    <w:rsid w:val="00A55B32"/>
    <w:rsid w:val="00A61C4D"/>
    <w:rsid w:val="00A62563"/>
    <w:rsid w:val="00A66F66"/>
    <w:rsid w:val="00A673F5"/>
    <w:rsid w:val="00A828B4"/>
    <w:rsid w:val="00A860CE"/>
    <w:rsid w:val="00A93019"/>
    <w:rsid w:val="00A9396A"/>
    <w:rsid w:val="00A9580B"/>
    <w:rsid w:val="00A97AD2"/>
    <w:rsid w:val="00A97F55"/>
    <w:rsid w:val="00AA16E5"/>
    <w:rsid w:val="00AA3B84"/>
    <w:rsid w:val="00AB27D5"/>
    <w:rsid w:val="00AB7E3B"/>
    <w:rsid w:val="00AC59D9"/>
    <w:rsid w:val="00AC5F3F"/>
    <w:rsid w:val="00AD3FB1"/>
    <w:rsid w:val="00AD4EA1"/>
    <w:rsid w:val="00AE26F1"/>
    <w:rsid w:val="00AE7949"/>
    <w:rsid w:val="00AF57F1"/>
    <w:rsid w:val="00B03474"/>
    <w:rsid w:val="00B140B4"/>
    <w:rsid w:val="00B141CD"/>
    <w:rsid w:val="00B226D5"/>
    <w:rsid w:val="00B30A5E"/>
    <w:rsid w:val="00B32A72"/>
    <w:rsid w:val="00B50873"/>
    <w:rsid w:val="00B51AF5"/>
    <w:rsid w:val="00B53348"/>
    <w:rsid w:val="00B7310B"/>
    <w:rsid w:val="00B77859"/>
    <w:rsid w:val="00B85611"/>
    <w:rsid w:val="00B909A1"/>
    <w:rsid w:val="00B9247E"/>
    <w:rsid w:val="00B93683"/>
    <w:rsid w:val="00BA1B30"/>
    <w:rsid w:val="00BA279E"/>
    <w:rsid w:val="00BA6EDD"/>
    <w:rsid w:val="00BA70E9"/>
    <w:rsid w:val="00BB05F8"/>
    <w:rsid w:val="00BB12DD"/>
    <w:rsid w:val="00BB2B64"/>
    <w:rsid w:val="00BC30D9"/>
    <w:rsid w:val="00BD20CD"/>
    <w:rsid w:val="00BD3930"/>
    <w:rsid w:val="00BD63EB"/>
    <w:rsid w:val="00BE669D"/>
    <w:rsid w:val="00BE6B53"/>
    <w:rsid w:val="00BF27D0"/>
    <w:rsid w:val="00C079DB"/>
    <w:rsid w:val="00C07B5C"/>
    <w:rsid w:val="00C2024A"/>
    <w:rsid w:val="00C210F3"/>
    <w:rsid w:val="00C214B2"/>
    <w:rsid w:val="00C26EB4"/>
    <w:rsid w:val="00C30471"/>
    <w:rsid w:val="00C310B3"/>
    <w:rsid w:val="00C31532"/>
    <w:rsid w:val="00C32093"/>
    <w:rsid w:val="00C34D63"/>
    <w:rsid w:val="00C37604"/>
    <w:rsid w:val="00C50CF5"/>
    <w:rsid w:val="00C52426"/>
    <w:rsid w:val="00C526ED"/>
    <w:rsid w:val="00C5404D"/>
    <w:rsid w:val="00C570EF"/>
    <w:rsid w:val="00C651DF"/>
    <w:rsid w:val="00C728D7"/>
    <w:rsid w:val="00C746CA"/>
    <w:rsid w:val="00C762FC"/>
    <w:rsid w:val="00C84FC5"/>
    <w:rsid w:val="00C85EDB"/>
    <w:rsid w:val="00C92522"/>
    <w:rsid w:val="00CA4ED8"/>
    <w:rsid w:val="00CA7E05"/>
    <w:rsid w:val="00CB4DC9"/>
    <w:rsid w:val="00CB4F26"/>
    <w:rsid w:val="00CC1F17"/>
    <w:rsid w:val="00CD33F9"/>
    <w:rsid w:val="00CD3CD4"/>
    <w:rsid w:val="00CD78BA"/>
    <w:rsid w:val="00CE18CF"/>
    <w:rsid w:val="00CE2C84"/>
    <w:rsid w:val="00CE42E6"/>
    <w:rsid w:val="00CE7792"/>
    <w:rsid w:val="00CF0A04"/>
    <w:rsid w:val="00CF16FE"/>
    <w:rsid w:val="00CF1DEE"/>
    <w:rsid w:val="00CF6A40"/>
    <w:rsid w:val="00D00E16"/>
    <w:rsid w:val="00D056B2"/>
    <w:rsid w:val="00D10FF9"/>
    <w:rsid w:val="00D16F19"/>
    <w:rsid w:val="00D20259"/>
    <w:rsid w:val="00D27D22"/>
    <w:rsid w:val="00D340AF"/>
    <w:rsid w:val="00D4231B"/>
    <w:rsid w:val="00D543AD"/>
    <w:rsid w:val="00D54BA3"/>
    <w:rsid w:val="00D63DC5"/>
    <w:rsid w:val="00D648A0"/>
    <w:rsid w:val="00D75130"/>
    <w:rsid w:val="00D75374"/>
    <w:rsid w:val="00D82D53"/>
    <w:rsid w:val="00D83049"/>
    <w:rsid w:val="00D857DD"/>
    <w:rsid w:val="00D93B69"/>
    <w:rsid w:val="00D948AB"/>
    <w:rsid w:val="00D950C0"/>
    <w:rsid w:val="00DA0951"/>
    <w:rsid w:val="00DA17FB"/>
    <w:rsid w:val="00DA40A9"/>
    <w:rsid w:val="00DA4CB3"/>
    <w:rsid w:val="00DA5EC6"/>
    <w:rsid w:val="00DA7AE3"/>
    <w:rsid w:val="00DC0156"/>
    <w:rsid w:val="00DC7AB5"/>
    <w:rsid w:val="00DD2473"/>
    <w:rsid w:val="00DE474A"/>
    <w:rsid w:val="00DE6878"/>
    <w:rsid w:val="00E02B4E"/>
    <w:rsid w:val="00E10993"/>
    <w:rsid w:val="00E11C0A"/>
    <w:rsid w:val="00E11C95"/>
    <w:rsid w:val="00E40937"/>
    <w:rsid w:val="00E45069"/>
    <w:rsid w:val="00E51181"/>
    <w:rsid w:val="00E547DC"/>
    <w:rsid w:val="00E630D6"/>
    <w:rsid w:val="00E6337E"/>
    <w:rsid w:val="00E658FB"/>
    <w:rsid w:val="00E65951"/>
    <w:rsid w:val="00E71B62"/>
    <w:rsid w:val="00E76A80"/>
    <w:rsid w:val="00E86266"/>
    <w:rsid w:val="00EA06FF"/>
    <w:rsid w:val="00EA1F3C"/>
    <w:rsid w:val="00EA51BF"/>
    <w:rsid w:val="00EA59B7"/>
    <w:rsid w:val="00EB794D"/>
    <w:rsid w:val="00EC1236"/>
    <w:rsid w:val="00EC1D29"/>
    <w:rsid w:val="00ED252C"/>
    <w:rsid w:val="00ED2AF1"/>
    <w:rsid w:val="00EE39F5"/>
    <w:rsid w:val="00EE47C2"/>
    <w:rsid w:val="00EE5D5E"/>
    <w:rsid w:val="00EF059B"/>
    <w:rsid w:val="00EF1DBB"/>
    <w:rsid w:val="00EF2C25"/>
    <w:rsid w:val="00EF3219"/>
    <w:rsid w:val="00EF50A2"/>
    <w:rsid w:val="00EF64BC"/>
    <w:rsid w:val="00F14D86"/>
    <w:rsid w:val="00F1743D"/>
    <w:rsid w:val="00F216B7"/>
    <w:rsid w:val="00F22CFD"/>
    <w:rsid w:val="00F33E56"/>
    <w:rsid w:val="00F4389D"/>
    <w:rsid w:val="00F45CAF"/>
    <w:rsid w:val="00F50521"/>
    <w:rsid w:val="00F50DD7"/>
    <w:rsid w:val="00F62C4A"/>
    <w:rsid w:val="00F67639"/>
    <w:rsid w:val="00F729BA"/>
    <w:rsid w:val="00F75342"/>
    <w:rsid w:val="00F80422"/>
    <w:rsid w:val="00FA1BE3"/>
    <w:rsid w:val="00FA54C4"/>
    <w:rsid w:val="00FA7B32"/>
    <w:rsid w:val="00FB74E2"/>
    <w:rsid w:val="00FE1FCD"/>
    <w:rsid w:val="00FF2422"/>
    <w:rsid w:val="00FF3063"/>
    <w:rsid w:val="00FF48B5"/>
    <w:rsid w:val="00FF5B15"/>
    <w:rsid w:val="00FF5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537EAD6"/>
  <w15:chartTrackingRefBased/>
  <w15:docId w15:val="{98559E14-5AAC-48D2-BF3A-FE8048335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C" w:eastAsia="es-EC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qFormat="1"/>
    <w:lsdException w:name="heading 7" w:locked="1" w:qFormat="1"/>
    <w:lsdException w:name="heading 8" w:locked="1" w:qFormat="1"/>
    <w:lsdException w:name="heading 9" w:locked="1" w:qFormat="1"/>
    <w:lsdException w:name="header" w:locked="1"/>
    <w:lsdException w:name="footer" w:locked="1"/>
    <w:lsdException w:name="caption" w:locked="1" w:semiHidden="1" w:unhideWhenUsed="1" w:qFormat="1"/>
    <w:lsdException w:name="Title" w:locked="1" w:qFormat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No List" w:lock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03EE4"/>
    <w:pPr>
      <w:suppressAutoHyphens/>
    </w:pPr>
    <w:rPr>
      <w:rFonts w:cs="Calibri"/>
      <w:sz w:val="24"/>
      <w:szCs w:val="24"/>
      <w:lang w:val="es-ES" w:eastAsia="ar-SA"/>
    </w:rPr>
  </w:style>
  <w:style w:type="paragraph" w:styleId="Ttulo1">
    <w:name w:val="heading 1"/>
    <w:basedOn w:val="Normal"/>
    <w:next w:val="Normal"/>
    <w:qFormat/>
    <w:rsid w:val="00203EE4"/>
    <w:pPr>
      <w:keepNext/>
      <w:keepLines/>
      <w:widowControl w:val="0"/>
      <w:tabs>
        <w:tab w:val="num" w:pos="432"/>
        <w:tab w:val="left" w:pos="7632"/>
      </w:tabs>
      <w:autoSpaceDE w:val="0"/>
      <w:ind w:left="720"/>
      <w:jc w:val="both"/>
      <w:outlineLvl w:val="0"/>
    </w:pPr>
    <w:rPr>
      <w:rFonts w:ascii="@MS Mincho" w:eastAsia="@MS Mincho" w:hAnsi="@MS Mincho" w:cs="@MS Mincho"/>
      <w:lang w:val="es-ES_tradnl"/>
    </w:rPr>
  </w:style>
  <w:style w:type="paragraph" w:styleId="Ttulo2">
    <w:name w:val="heading 2"/>
    <w:basedOn w:val="Normal"/>
    <w:next w:val="Normal"/>
    <w:qFormat/>
    <w:rsid w:val="00203EE4"/>
    <w:pPr>
      <w:keepNext/>
      <w:tabs>
        <w:tab w:val="num" w:pos="576"/>
        <w:tab w:val="left" w:pos="1728"/>
      </w:tabs>
      <w:ind w:left="576" w:hanging="576"/>
      <w:jc w:val="center"/>
      <w:outlineLvl w:val="1"/>
    </w:pPr>
    <w:rPr>
      <w:rFonts w:ascii="Arial" w:hAnsi="Arial" w:cs="Arial"/>
      <w:b/>
      <w:bCs/>
      <w:color w:val="000000"/>
      <w:u w:val="single"/>
      <w:lang w:val="es-ES_tradnl"/>
    </w:rPr>
  </w:style>
  <w:style w:type="paragraph" w:styleId="Ttulo3">
    <w:name w:val="heading 3"/>
    <w:basedOn w:val="Normal"/>
    <w:next w:val="Normal"/>
    <w:qFormat/>
    <w:rsid w:val="00203EE4"/>
    <w:pPr>
      <w:keepNext/>
      <w:tabs>
        <w:tab w:val="num" w:pos="720"/>
        <w:tab w:val="left" w:pos="29520"/>
      </w:tabs>
      <w:ind w:left="2880"/>
      <w:jc w:val="both"/>
      <w:outlineLvl w:val="2"/>
    </w:pPr>
    <w:rPr>
      <w:rFonts w:ascii="Arial" w:hAnsi="Arial" w:cs="Arial"/>
      <w:b/>
      <w:bCs/>
      <w:color w:val="000000"/>
      <w:sz w:val="20"/>
      <w:szCs w:val="20"/>
      <w:u w:val="single"/>
      <w:lang w:val="es-ES_tradnl"/>
    </w:rPr>
  </w:style>
  <w:style w:type="paragraph" w:styleId="Ttulo4">
    <w:name w:val="heading 4"/>
    <w:basedOn w:val="Normal"/>
    <w:next w:val="Normal"/>
    <w:qFormat/>
    <w:rsid w:val="00203EE4"/>
    <w:pPr>
      <w:keepNext/>
      <w:widowControl w:val="0"/>
      <w:tabs>
        <w:tab w:val="num" w:pos="864"/>
        <w:tab w:val="left" w:pos="2592"/>
      </w:tabs>
      <w:autoSpaceDE w:val="0"/>
      <w:spacing w:before="240" w:after="60"/>
      <w:ind w:left="864" w:hanging="864"/>
      <w:outlineLvl w:val="3"/>
    </w:pPr>
    <w:rPr>
      <w:b/>
      <w:bCs/>
      <w:sz w:val="28"/>
      <w:szCs w:val="28"/>
      <w:lang w:val="en-US"/>
    </w:rPr>
  </w:style>
  <w:style w:type="paragraph" w:styleId="Ttulo5">
    <w:name w:val="heading 5"/>
    <w:basedOn w:val="Normal"/>
    <w:next w:val="Normal"/>
    <w:qFormat/>
    <w:rsid w:val="00203EE4"/>
    <w:pPr>
      <w:keepNext/>
      <w:widowControl w:val="0"/>
      <w:tabs>
        <w:tab w:val="num" w:pos="1008"/>
        <w:tab w:val="left" w:pos="7472"/>
      </w:tabs>
      <w:autoSpaceDE w:val="0"/>
      <w:ind w:left="7200" w:hanging="4320"/>
      <w:jc w:val="both"/>
      <w:outlineLvl w:val="4"/>
    </w:pPr>
    <w:rPr>
      <w:lang w:val="es-ES_tradnl"/>
    </w:rPr>
  </w:style>
  <w:style w:type="paragraph" w:styleId="Ttulo6">
    <w:name w:val="heading 6"/>
    <w:basedOn w:val="Normal"/>
    <w:next w:val="Normal"/>
    <w:qFormat/>
    <w:rsid w:val="00203EE4"/>
    <w:pPr>
      <w:keepNext/>
      <w:widowControl w:val="0"/>
      <w:tabs>
        <w:tab w:val="num" w:pos="1152"/>
        <w:tab w:val="left" w:pos="22016"/>
      </w:tabs>
      <w:autoSpaceDE w:val="0"/>
      <w:ind w:left="8640" w:hanging="7200"/>
      <w:jc w:val="both"/>
      <w:outlineLvl w:val="5"/>
    </w:pPr>
    <w:rPr>
      <w:lang w:val="es-ES_tradnl"/>
    </w:rPr>
  </w:style>
  <w:style w:type="paragraph" w:styleId="Ttulo7">
    <w:name w:val="heading 7"/>
    <w:basedOn w:val="Normal"/>
    <w:next w:val="Normal"/>
    <w:qFormat/>
    <w:rsid w:val="00203EE4"/>
    <w:pPr>
      <w:keepNext/>
      <w:widowControl w:val="0"/>
      <w:tabs>
        <w:tab w:val="num" w:pos="1296"/>
        <w:tab w:val="left" w:pos="15696"/>
      </w:tabs>
      <w:autoSpaceDE w:val="0"/>
      <w:ind w:left="1440"/>
      <w:jc w:val="both"/>
      <w:outlineLvl w:val="6"/>
    </w:pPr>
    <w:rPr>
      <w:lang w:val="es-ES_tradnl"/>
    </w:rPr>
  </w:style>
  <w:style w:type="paragraph" w:styleId="Ttulo8">
    <w:name w:val="heading 8"/>
    <w:basedOn w:val="Normal"/>
    <w:next w:val="Normal"/>
    <w:qFormat/>
    <w:rsid w:val="00203EE4"/>
    <w:pPr>
      <w:keepNext/>
      <w:widowControl w:val="0"/>
      <w:tabs>
        <w:tab w:val="left" w:pos="1440"/>
      </w:tabs>
      <w:autoSpaceDE w:val="0"/>
      <w:ind w:firstLine="1440"/>
      <w:jc w:val="both"/>
      <w:outlineLvl w:val="7"/>
    </w:pPr>
    <w:rPr>
      <w:lang w:val="es-ES_tradnl"/>
    </w:rPr>
  </w:style>
  <w:style w:type="paragraph" w:styleId="Ttulo9">
    <w:name w:val="heading 9"/>
    <w:basedOn w:val="Normal"/>
    <w:next w:val="Normal"/>
    <w:qFormat/>
    <w:rsid w:val="00203EE4"/>
    <w:pPr>
      <w:keepNext/>
      <w:tabs>
        <w:tab w:val="num" w:pos="1584"/>
        <w:tab w:val="left" w:pos="4752"/>
      </w:tabs>
      <w:ind w:left="1584" w:hanging="1584"/>
      <w:jc w:val="both"/>
      <w:outlineLvl w:val="8"/>
    </w:pPr>
    <w:rPr>
      <w:rFonts w:ascii="Arial" w:hAnsi="Arial" w:cs="Arial"/>
      <w:b/>
      <w:bCs/>
      <w:sz w:val="19"/>
      <w:szCs w:val="19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4z0">
    <w:name w:val="WW8Num4z0"/>
    <w:rsid w:val="00203EE4"/>
  </w:style>
  <w:style w:type="character" w:customStyle="1" w:styleId="WW8Num5z0">
    <w:name w:val="WW8Num5z0"/>
    <w:rsid w:val="00203EE4"/>
    <w:rPr>
      <w:rFonts w:ascii="Symbol" w:hAnsi="Symbol"/>
    </w:rPr>
  </w:style>
  <w:style w:type="character" w:customStyle="1" w:styleId="WW8Num6z0">
    <w:name w:val="WW8Num6z0"/>
    <w:rsid w:val="00203EE4"/>
  </w:style>
  <w:style w:type="character" w:customStyle="1" w:styleId="WW8Num9z0">
    <w:name w:val="WW8Num9z0"/>
    <w:rsid w:val="00203EE4"/>
  </w:style>
  <w:style w:type="character" w:customStyle="1" w:styleId="WW8Num13z0">
    <w:name w:val="WW8Num13z0"/>
    <w:rsid w:val="00203EE4"/>
    <w:rPr>
      <w:b/>
    </w:rPr>
  </w:style>
  <w:style w:type="character" w:customStyle="1" w:styleId="WW8Num15z0">
    <w:name w:val="WW8Num15z0"/>
    <w:rsid w:val="00203EE4"/>
    <w:rPr>
      <w:rFonts w:ascii="Symbol" w:hAnsi="Symbol"/>
    </w:rPr>
  </w:style>
  <w:style w:type="character" w:customStyle="1" w:styleId="Absatz-Standardschriftart">
    <w:name w:val="Absatz-Standardschriftart"/>
    <w:rsid w:val="00203EE4"/>
  </w:style>
  <w:style w:type="character" w:customStyle="1" w:styleId="WW-Absatz-Standardschriftart">
    <w:name w:val="WW-Absatz-Standardschriftart"/>
    <w:rsid w:val="00203EE4"/>
  </w:style>
  <w:style w:type="character" w:customStyle="1" w:styleId="WW-Absatz-Standardschriftart1">
    <w:name w:val="WW-Absatz-Standardschriftart1"/>
    <w:rsid w:val="00203EE4"/>
  </w:style>
  <w:style w:type="character" w:customStyle="1" w:styleId="WW-Absatz-Standardschriftart11">
    <w:name w:val="WW-Absatz-Standardschriftart11"/>
    <w:rsid w:val="00203EE4"/>
  </w:style>
  <w:style w:type="character" w:customStyle="1" w:styleId="WW8Num10z0">
    <w:name w:val="WW8Num10z0"/>
    <w:rsid w:val="00203EE4"/>
  </w:style>
  <w:style w:type="character" w:customStyle="1" w:styleId="WW8Num14z0">
    <w:name w:val="WW8Num14z0"/>
    <w:rsid w:val="00203EE4"/>
  </w:style>
  <w:style w:type="character" w:customStyle="1" w:styleId="WW8Num14z1">
    <w:name w:val="WW8Num14z1"/>
    <w:rsid w:val="00203EE4"/>
    <w:rPr>
      <w:rFonts w:ascii="OpenSymbol" w:eastAsia="OpenSymbol"/>
    </w:rPr>
  </w:style>
  <w:style w:type="character" w:customStyle="1" w:styleId="WW8Num16z0">
    <w:name w:val="WW8Num16z0"/>
    <w:rsid w:val="00203EE4"/>
  </w:style>
  <w:style w:type="character" w:customStyle="1" w:styleId="WW8Num17z0">
    <w:name w:val="WW8Num17z0"/>
    <w:rsid w:val="00203EE4"/>
    <w:rPr>
      <w:sz w:val="24"/>
    </w:rPr>
  </w:style>
  <w:style w:type="character" w:customStyle="1" w:styleId="WW8NumSt18z0">
    <w:name w:val="WW8NumSt18z0"/>
    <w:rsid w:val="00203EE4"/>
    <w:rPr>
      <w:rFonts w:ascii="Arial" w:hAnsi="Arial"/>
    </w:rPr>
  </w:style>
  <w:style w:type="character" w:customStyle="1" w:styleId="Fuentedeprrafopredeter7">
    <w:name w:val="Fuente de párrafo predeter.7"/>
    <w:rsid w:val="00203EE4"/>
  </w:style>
  <w:style w:type="character" w:customStyle="1" w:styleId="WW8Num8z0">
    <w:name w:val="WW8Num8z0"/>
    <w:rsid w:val="00203EE4"/>
  </w:style>
  <w:style w:type="character" w:customStyle="1" w:styleId="WW-Absatz-Standardschriftart111">
    <w:name w:val="WW-Absatz-Standardschriftart111"/>
    <w:rsid w:val="00203EE4"/>
  </w:style>
  <w:style w:type="character" w:customStyle="1" w:styleId="WW8Num6z1">
    <w:name w:val="WW8Num6z1"/>
    <w:rsid w:val="00203EE4"/>
    <w:rPr>
      <w:rFonts w:ascii="Courier New" w:hAnsi="Courier New"/>
    </w:rPr>
  </w:style>
  <w:style w:type="character" w:customStyle="1" w:styleId="WW8Num6z2">
    <w:name w:val="WW8Num6z2"/>
    <w:rsid w:val="00203EE4"/>
    <w:rPr>
      <w:rFonts w:ascii="Wingdings" w:hAnsi="Wingdings"/>
    </w:rPr>
  </w:style>
  <w:style w:type="character" w:customStyle="1" w:styleId="WW8Num7z0">
    <w:name w:val="WW8Num7z0"/>
    <w:rsid w:val="00203EE4"/>
  </w:style>
  <w:style w:type="character" w:customStyle="1" w:styleId="WW8Num11z0">
    <w:name w:val="WW8Num11z0"/>
    <w:rsid w:val="00203EE4"/>
  </w:style>
  <w:style w:type="character" w:customStyle="1" w:styleId="WW-Absatz-Standardschriftart1111">
    <w:name w:val="WW-Absatz-Standardschriftart1111"/>
    <w:rsid w:val="00203EE4"/>
  </w:style>
  <w:style w:type="character" w:customStyle="1" w:styleId="WW8Num12z0">
    <w:name w:val="WW8Num12z0"/>
    <w:rsid w:val="00203EE4"/>
  </w:style>
  <w:style w:type="character" w:customStyle="1" w:styleId="Fuentedeprrafopredeter6">
    <w:name w:val="Fuente de párrafo predeter.6"/>
    <w:rsid w:val="00203EE4"/>
  </w:style>
  <w:style w:type="character" w:customStyle="1" w:styleId="WW8Num2z0">
    <w:name w:val="WW8Num2z0"/>
    <w:rsid w:val="00203EE4"/>
  </w:style>
  <w:style w:type="character" w:customStyle="1" w:styleId="WW8Num11z1">
    <w:name w:val="WW8Num11z1"/>
    <w:rsid w:val="00203EE4"/>
    <w:rPr>
      <w:rFonts w:ascii="Courier New" w:hAnsi="Courier New"/>
    </w:rPr>
  </w:style>
  <w:style w:type="character" w:customStyle="1" w:styleId="WW8Num11z2">
    <w:name w:val="WW8Num11z2"/>
    <w:rsid w:val="00203EE4"/>
    <w:rPr>
      <w:rFonts w:ascii="Wingdings" w:hAnsi="Wingdings"/>
    </w:rPr>
  </w:style>
  <w:style w:type="character" w:customStyle="1" w:styleId="WW8Num18z0">
    <w:name w:val="WW8Num18z0"/>
    <w:rsid w:val="00203EE4"/>
    <w:rPr>
      <w:rFonts w:ascii="Bookman Old Style" w:hAnsi="Bookman Old Style"/>
    </w:rPr>
  </w:style>
  <w:style w:type="character" w:customStyle="1" w:styleId="Fuentedeprrafopredeter5">
    <w:name w:val="Fuente de párrafo predeter.5"/>
    <w:rsid w:val="00203EE4"/>
  </w:style>
  <w:style w:type="character" w:customStyle="1" w:styleId="WW8Num1z0">
    <w:name w:val="WW8Num1z0"/>
    <w:rsid w:val="00203EE4"/>
    <w:rPr>
      <w:rFonts w:ascii="Symbol" w:hAnsi="Symbol"/>
    </w:rPr>
  </w:style>
  <w:style w:type="character" w:customStyle="1" w:styleId="WW8Num3z0">
    <w:name w:val="WW8Num3z0"/>
    <w:rsid w:val="00203EE4"/>
  </w:style>
  <w:style w:type="character" w:customStyle="1" w:styleId="WW8Num18z1">
    <w:name w:val="WW8Num18z1"/>
    <w:rsid w:val="00203EE4"/>
    <w:rPr>
      <w:b/>
    </w:rPr>
  </w:style>
  <w:style w:type="character" w:customStyle="1" w:styleId="WW8Num19z0">
    <w:name w:val="WW8Num19z0"/>
    <w:rsid w:val="00203EE4"/>
  </w:style>
  <w:style w:type="character" w:customStyle="1" w:styleId="WW8Num20z0">
    <w:name w:val="WW8Num20z0"/>
    <w:rsid w:val="00203EE4"/>
  </w:style>
  <w:style w:type="character" w:customStyle="1" w:styleId="WW8Num21z0">
    <w:name w:val="WW8Num21z0"/>
    <w:rsid w:val="00203EE4"/>
  </w:style>
  <w:style w:type="character" w:customStyle="1" w:styleId="WW8Num22z0">
    <w:name w:val="WW8Num22z0"/>
    <w:rsid w:val="00203EE4"/>
  </w:style>
  <w:style w:type="character" w:customStyle="1" w:styleId="WW8Num23z0">
    <w:name w:val="WW8Num23z0"/>
    <w:rsid w:val="00203EE4"/>
  </w:style>
  <w:style w:type="character" w:customStyle="1" w:styleId="WW8Num24z0">
    <w:name w:val="WW8Num24z0"/>
    <w:rsid w:val="00203EE4"/>
  </w:style>
  <w:style w:type="character" w:customStyle="1" w:styleId="WW8Num25z0">
    <w:name w:val="WW8Num25z0"/>
    <w:rsid w:val="00203EE4"/>
  </w:style>
  <w:style w:type="character" w:customStyle="1" w:styleId="WW8Num26z0">
    <w:name w:val="WW8Num26z0"/>
    <w:rsid w:val="00203EE4"/>
  </w:style>
  <w:style w:type="character" w:customStyle="1" w:styleId="WW8Num27z0">
    <w:name w:val="WW8Num27z0"/>
    <w:rsid w:val="00203EE4"/>
    <w:rPr>
      <w:rFonts w:ascii="Symbol" w:hAnsi="Symbol"/>
    </w:rPr>
  </w:style>
  <w:style w:type="character" w:customStyle="1" w:styleId="WW8Num27z1">
    <w:name w:val="WW8Num27z1"/>
    <w:rsid w:val="00203EE4"/>
    <w:rPr>
      <w:rFonts w:ascii="Courier New" w:hAnsi="Courier New"/>
    </w:rPr>
  </w:style>
  <w:style w:type="character" w:customStyle="1" w:styleId="WW8Num27z2">
    <w:name w:val="WW8Num27z2"/>
    <w:rsid w:val="00203EE4"/>
    <w:rPr>
      <w:rFonts w:ascii="Wingdings" w:hAnsi="Wingdings"/>
    </w:rPr>
  </w:style>
  <w:style w:type="character" w:customStyle="1" w:styleId="WW8Num28z0">
    <w:name w:val="WW8Num28z0"/>
    <w:rsid w:val="00203EE4"/>
  </w:style>
  <w:style w:type="character" w:customStyle="1" w:styleId="WW8Num29z0">
    <w:name w:val="WW8Num29z0"/>
    <w:rsid w:val="00203EE4"/>
  </w:style>
  <w:style w:type="character" w:customStyle="1" w:styleId="WW8Num30z0">
    <w:name w:val="WW8Num30z0"/>
    <w:rsid w:val="00203EE4"/>
  </w:style>
  <w:style w:type="character" w:customStyle="1" w:styleId="WW8Num31z0">
    <w:name w:val="WW8Num31z0"/>
    <w:rsid w:val="00203EE4"/>
  </w:style>
  <w:style w:type="character" w:customStyle="1" w:styleId="WW8Num32z0">
    <w:name w:val="WW8Num32z0"/>
    <w:rsid w:val="00203EE4"/>
    <w:rPr>
      <w:rFonts w:ascii="Symbol" w:hAnsi="Symbol"/>
    </w:rPr>
  </w:style>
  <w:style w:type="character" w:customStyle="1" w:styleId="WW8Num32z1">
    <w:name w:val="WW8Num32z1"/>
    <w:rsid w:val="00203EE4"/>
    <w:rPr>
      <w:rFonts w:ascii="Courier New" w:hAnsi="Courier New"/>
    </w:rPr>
  </w:style>
  <w:style w:type="character" w:customStyle="1" w:styleId="WW8Num32z2">
    <w:name w:val="WW8Num32z2"/>
    <w:rsid w:val="00203EE4"/>
    <w:rPr>
      <w:rFonts w:ascii="Wingdings" w:hAnsi="Wingdings"/>
    </w:rPr>
  </w:style>
  <w:style w:type="character" w:customStyle="1" w:styleId="Fuentedeprrafopredeter4">
    <w:name w:val="Fuente de párrafo predeter.4"/>
    <w:rsid w:val="00203EE4"/>
  </w:style>
  <w:style w:type="character" w:customStyle="1" w:styleId="Ttulo1Car">
    <w:name w:val="Título 1 Car"/>
    <w:rsid w:val="00203EE4"/>
    <w:rPr>
      <w:rFonts w:ascii="@MS Mincho" w:eastAsia="@MS Mincho" w:hAnsi="@MS Mincho" w:cs="@MS Mincho"/>
      <w:sz w:val="24"/>
      <w:szCs w:val="24"/>
      <w:lang w:val="es-ES_tradnl" w:eastAsia="ar-SA" w:bidi="ar-SA"/>
    </w:rPr>
  </w:style>
  <w:style w:type="character" w:customStyle="1" w:styleId="Ttulo2Car">
    <w:name w:val="Título 2 Car"/>
    <w:rsid w:val="00203EE4"/>
    <w:rPr>
      <w:rFonts w:ascii="Arial" w:hAnsi="Arial" w:cs="Arial"/>
      <w:b/>
      <w:bCs/>
      <w:color w:val="000000"/>
      <w:sz w:val="24"/>
      <w:szCs w:val="24"/>
      <w:u w:val="single"/>
      <w:lang w:val="es-ES_tradnl" w:eastAsia="ar-SA" w:bidi="ar-SA"/>
    </w:rPr>
  </w:style>
  <w:style w:type="character" w:customStyle="1" w:styleId="Ttulo3Car">
    <w:name w:val="Título 3 Car"/>
    <w:rsid w:val="00203EE4"/>
    <w:rPr>
      <w:rFonts w:ascii="Arial" w:hAnsi="Arial" w:cs="Arial"/>
      <w:b/>
      <w:bCs/>
      <w:color w:val="000000"/>
      <w:sz w:val="24"/>
      <w:szCs w:val="24"/>
      <w:u w:val="single"/>
      <w:lang w:val="es-ES_tradnl" w:eastAsia="ar-SA" w:bidi="ar-SA"/>
    </w:rPr>
  </w:style>
  <w:style w:type="character" w:customStyle="1" w:styleId="Ttulo4Car">
    <w:name w:val="Título 4 Car"/>
    <w:rsid w:val="00203EE4"/>
    <w:rPr>
      <w:rFonts w:ascii="Times New Roman" w:hAnsi="Times New Roman" w:cs="Times New Roman"/>
      <w:b/>
      <w:bCs/>
      <w:sz w:val="28"/>
      <w:szCs w:val="28"/>
      <w:lang w:val="en-US" w:eastAsia="ar-SA" w:bidi="ar-SA"/>
    </w:rPr>
  </w:style>
  <w:style w:type="character" w:customStyle="1" w:styleId="Ttulo5Car">
    <w:name w:val="Título 5 Car"/>
    <w:rsid w:val="00203EE4"/>
    <w:rPr>
      <w:rFonts w:ascii="Times New Roman" w:hAnsi="Times New Roman" w:cs="Times New Roman"/>
      <w:sz w:val="24"/>
      <w:szCs w:val="24"/>
      <w:lang w:val="es-ES_tradnl" w:eastAsia="ar-SA" w:bidi="ar-SA"/>
    </w:rPr>
  </w:style>
  <w:style w:type="character" w:customStyle="1" w:styleId="Ttulo6Car">
    <w:name w:val="Título 6 Car"/>
    <w:rsid w:val="00203EE4"/>
    <w:rPr>
      <w:rFonts w:ascii="Times New Roman" w:hAnsi="Times New Roman" w:cs="Times New Roman"/>
      <w:sz w:val="24"/>
      <w:szCs w:val="24"/>
      <w:lang w:val="es-ES_tradnl" w:eastAsia="ar-SA" w:bidi="ar-SA"/>
    </w:rPr>
  </w:style>
  <w:style w:type="character" w:customStyle="1" w:styleId="Ttulo7Car">
    <w:name w:val="Título 7 Car"/>
    <w:rsid w:val="00203EE4"/>
    <w:rPr>
      <w:rFonts w:ascii="Times New Roman" w:hAnsi="Times New Roman" w:cs="Times New Roman"/>
      <w:sz w:val="24"/>
      <w:szCs w:val="24"/>
      <w:lang w:val="es-ES_tradnl" w:eastAsia="ar-SA" w:bidi="ar-SA"/>
    </w:rPr>
  </w:style>
  <w:style w:type="character" w:customStyle="1" w:styleId="Ttulo8Car">
    <w:name w:val="Título 8 Car"/>
    <w:rsid w:val="00203EE4"/>
    <w:rPr>
      <w:rFonts w:ascii="Times New Roman" w:hAnsi="Times New Roman" w:cs="Times New Roman"/>
      <w:sz w:val="24"/>
      <w:szCs w:val="24"/>
      <w:lang w:val="es-ES_tradnl" w:eastAsia="ar-SA" w:bidi="ar-SA"/>
    </w:rPr>
  </w:style>
  <w:style w:type="character" w:customStyle="1" w:styleId="Ttulo9Car">
    <w:name w:val="Título 9 Car"/>
    <w:rsid w:val="00203EE4"/>
    <w:rPr>
      <w:rFonts w:ascii="Arial" w:hAnsi="Arial" w:cs="Arial"/>
      <w:b/>
      <w:bCs/>
      <w:sz w:val="19"/>
      <w:szCs w:val="19"/>
      <w:lang w:val="es-ES_tradnl" w:eastAsia="ar-SA" w:bidi="ar-SA"/>
    </w:rPr>
  </w:style>
  <w:style w:type="character" w:customStyle="1" w:styleId="TextonotapieCar">
    <w:name w:val="Texto nota pie Car"/>
    <w:rsid w:val="00203EE4"/>
    <w:rPr>
      <w:rFonts w:ascii="Times New Roman" w:hAnsi="Times New Roman" w:cs="Times New Roman"/>
      <w:sz w:val="20"/>
      <w:szCs w:val="20"/>
      <w:lang w:val="x-none" w:eastAsia="ar-SA" w:bidi="ar-SA"/>
    </w:rPr>
  </w:style>
  <w:style w:type="character" w:customStyle="1" w:styleId="EncabezadoCar">
    <w:name w:val="Encabezado Car"/>
    <w:rsid w:val="00203EE4"/>
    <w:rPr>
      <w:rFonts w:ascii="Times New Roman" w:hAnsi="Times New Roman" w:cs="Times New Roman"/>
      <w:sz w:val="24"/>
      <w:szCs w:val="24"/>
      <w:lang w:val="en-US" w:eastAsia="ar-SA" w:bidi="ar-SA"/>
    </w:rPr>
  </w:style>
  <w:style w:type="character" w:customStyle="1" w:styleId="PiedepginaCar">
    <w:name w:val="Pie de página Car"/>
    <w:rsid w:val="00203EE4"/>
    <w:rPr>
      <w:rFonts w:ascii="Times New Roman" w:hAnsi="Times New Roman" w:cs="Times New Roman"/>
      <w:sz w:val="24"/>
      <w:szCs w:val="24"/>
      <w:lang w:val="x-none" w:eastAsia="ar-SA" w:bidi="ar-SA"/>
    </w:rPr>
  </w:style>
  <w:style w:type="character" w:customStyle="1" w:styleId="TextoindependienteCar">
    <w:name w:val="Texto independiente Car"/>
    <w:rsid w:val="00203EE4"/>
    <w:rPr>
      <w:rFonts w:ascii="Times New Roman" w:hAnsi="Times New Roman" w:cs="Times New Roman"/>
      <w:b/>
      <w:bCs/>
      <w:sz w:val="19"/>
      <w:szCs w:val="19"/>
      <w:lang w:val="es-ES_tradnl" w:eastAsia="ar-SA" w:bidi="ar-SA"/>
    </w:rPr>
  </w:style>
  <w:style w:type="character" w:customStyle="1" w:styleId="SangradetextonormalCar">
    <w:name w:val="Sangría de texto normal Car"/>
    <w:rsid w:val="00203EE4"/>
    <w:rPr>
      <w:rFonts w:ascii="Times New Roman" w:hAnsi="Times New Roman" w:cs="Times New Roman"/>
      <w:sz w:val="24"/>
      <w:szCs w:val="24"/>
      <w:lang w:val="es-ES_tradnl" w:eastAsia="ar-SA" w:bidi="ar-SA"/>
    </w:rPr>
  </w:style>
  <w:style w:type="character" w:customStyle="1" w:styleId="TextodegloboCar">
    <w:name w:val="Texto de globo Car"/>
    <w:rsid w:val="00203EE4"/>
    <w:rPr>
      <w:rFonts w:ascii="Tahoma" w:hAnsi="Tahoma" w:cs="Tahoma"/>
      <w:sz w:val="16"/>
      <w:szCs w:val="16"/>
      <w:lang w:val="x-none" w:eastAsia="ar-SA" w:bidi="ar-SA"/>
    </w:rPr>
  </w:style>
  <w:style w:type="character" w:customStyle="1" w:styleId="WW8Num5z1">
    <w:name w:val="WW8Num5z1"/>
    <w:rsid w:val="00203EE4"/>
    <w:rPr>
      <w:rFonts w:ascii="Courier New" w:hAnsi="Courier New"/>
    </w:rPr>
  </w:style>
  <w:style w:type="character" w:customStyle="1" w:styleId="WW8Num7z2">
    <w:name w:val="WW8Num7z2"/>
    <w:rsid w:val="00203EE4"/>
    <w:rPr>
      <w:b/>
    </w:rPr>
  </w:style>
  <w:style w:type="character" w:customStyle="1" w:styleId="Fuentedeprrafopredeter3">
    <w:name w:val="Fuente de párrafo predeter.3"/>
    <w:rsid w:val="00203EE4"/>
  </w:style>
  <w:style w:type="character" w:customStyle="1" w:styleId="Fuentedeprrafopredeter2">
    <w:name w:val="Fuente de párrafo predeter.2"/>
    <w:rsid w:val="00203EE4"/>
  </w:style>
  <w:style w:type="character" w:customStyle="1" w:styleId="WW8Num1z1">
    <w:name w:val="WW8Num1z1"/>
    <w:rsid w:val="00203EE4"/>
    <w:rPr>
      <w:rFonts w:ascii="Courier New" w:hAnsi="Courier New"/>
    </w:rPr>
  </w:style>
  <w:style w:type="character" w:customStyle="1" w:styleId="WW8Num1z2">
    <w:name w:val="WW8Num1z2"/>
    <w:rsid w:val="00203EE4"/>
    <w:rPr>
      <w:rFonts w:ascii="Wingdings" w:hAnsi="Wingdings"/>
    </w:rPr>
  </w:style>
  <w:style w:type="character" w:customStyle="1" w:styleId="WW8Num5z2">
    <w:name w:val="WW8Num5z2"/>
    <w:rsid w:val="00203EE4"/>
    <w:rPr>
      <w:rFonts w:ascii="Wingdings" w:hAnsi="Wingdings"/>
    </w:rPr>
  </w:style>
  <w:style w:type="character" w:customStyle="1" w:styleId="WW8Num13z1">
    <w:name w:val="WW8Num13z1"/>
    <w:rsid w:val="00203EE4"/>
    <w:rPr>
      <w:b/>
      <w:lang w:val="es-EC" w:eastAsia="x-none"/>
    </w:rPr>
  </w:style>
  <w:style w:type="character" w:customStyle="1" w:styleId="WW8Num16z1">
    <w:name w:val="WW8Num16z1"/>
    <w:rsid w:val="00203EE4"/>
    <w:rPr>
      <w:b/>
    </w:rPr>
  </w:style>
  <w:style w:type="character" w:customStyle="1" w:styleId="WW8Num20z1">
    <w:name w:val="WW8Num20z1"/>
    <w:rsid w:val="00203EE4"/>
    <w:rPr>
      <w:rFonts w:ascii="Symbol" w:hAnsi="Symbol"/>
    </w:rPr>
  </w:style>
  <w:style w:type="character" w:customStyle="1" w:styleId="WW8Num21z2">
    <w:name w:val="WW8Num21z2"/>
    <w:rsid w:val="00203EE4"/>
    <w:rPr>
      <w:b/>
    </w:rPr>
  </w:style>
  <w:style w:type="character" w:customStyle="1" w:styleId="WW8Num34z0">
    <w:name w:val="WW8Num34z0"/>
    <w:rsid w:val="00203EE4"/>
    <w:rPr>
      <w:b/>
    </w:rPr>
  </w:style>
  <w:style w:type="character" w:customStyle="1" w:styleId="WW8Num38z0">
    <w:name w:val="WW8Num38z0"/>
    <w:rsid w:val="00203EE4"/>
    <w:rPr>
      <w:rFonts w:ascii="Symbol" w:hAnsi="Symbol"/>
    </w:rPr>
  </w:style>
  <w:style w:type="character" w:customStyle="1" w:styleId="WW8Num38z1">
    <w:name w:val="WW8Num38z1"/>
    <w:rsid w:val="00203EE4"/>
    <w:rPr>
      <w:rFonts w:ascii="Courier New" w:hAnsi="Courier New"/>
    </w:rPr>
  </w:style>
  <w:style w:type="character" w:customStyle="1" w:styleId="WW8Num38z2">
    <w:name w:val="WW8Num38z2"/>
    <w:rsid w:val="00203EE4"/>
    <w:rPr>
      <w:rFonts w:ascii="Wingdings" w:hAnsi="Wingdings"/>
    </w:rPr>
  </w:style>
  <w:style w:type="character" w:customStyle="1" w:styleId="WW8Num40z2">
    <w:name w:val="WW8Num40z2"/>
    <w:rsid w:val="00203EE4"/>
    <w:rPr>
      <w:rFonts w:ascii="Arial" w:hAnsi="Arial"/>
    </w:rPr>
  </w:style>
  <w:style w:type="character" w:customStyle="1" w:styleId="WW8Num41z0">
    <w:name w:val="WW8Num41z0"/>
    <w:rsid w:val="00203EE4"/>
    <w:rPr>
      <w:rFonts w:ascii="Symbol" w:hAnsi="Symbol"/>
    </w:rPr>
  </w:style>
  <w:style w:type="character" w:customStyle="1" w:styleId="WW8Num41z1">
    <w:name w:val="WW8Num41z1"/>
    <w:rsid w:val="00203EE4"/>
    <w:rPr>
      <w:rFonts w:ascii="Courier New" w:hAnsi="Courier New"/>
    </w:rPr>
  </w:style>
  <w:style w:type="character" w:customStyle="1" w:styleId="WW8Num41z2">
    <w:name w:val="WW8Num41z2"/>
    <w:rsid w:val="00203EE4"/>
    <w:rPr>
      <w:rFonts w:ascii="Wingdings" w:hAnsi="Wingdings"/>
    </w:rPr>
  </w:style>
  <w:style w:type="character" w:customStyle="1" w:styleId="WW8Num45z2">
    <w:name w:val="WW8Num45z2"/>
    <w:rsid w:val="00203EE4"/>
    <w:rPr>
      <w:b/>
    </w:rPr>
  </w:style>
  <w:style w:type="character" w:customStyle="1" w:styleId="WW8Num46z0">
    <w:name w:val="WW8Num46z0"/>
    <w:rsid w:val="00203EE4"/>
    <w:rPr>
      <w:rFonts w:ascii="Symbol" w:hAnsi="Symbol"/>
    </w:rPr>
  </w:style>
  <w:style w:type="character" w:customStyle="1" w:styleId="WW8Num46z1">
    <w:name w:val="WW8Num46z1"/>
    <w:rsid w:val="00203EE4"/>
    <w:rPr>
      <w:rFonts w:ascii="Courier New" w:hAnsi="Courier New"/>
    </w:rPr>
  </w:style>
  <w:style w:type="character" w:customStyle="1" w:styleId="WW8Num46z2">
    <w:name w:val="WW8Num46z2"/>
    <w:rsid w:val="00203EE4"/>
    <w:rPr>
      <w:rFonts w:ascii="Wingdings" w:hAnsi="Wingdings"/>
    </w:rPr>
  </w:style>
  <w:style w:type="character" w:customStyle="1" w:styleId="Fuentedeprrafopredeter1">
    <w:name w:val="Fuente de párrafo predeter.1"/>
    <w:rsid w:val="00203EE4"/>
  </w:style>
  <w:style w:type="character" w:customStyle="1" w:styleId="1">
    <w:name w:val="1"/>
    <w:rsid w:val="00203EE4"/>
    <w:rPr>
      <w:rFonts w:ascii="@MS Mincho" w:eastAsia="@MS Mincho" w:hAnsi="@MS Mincho"/>
      <w:sz w:val="24"/>
    </w:rPr>
  </w:style>
  <w:style w:type="character" w:customStyle="1" w:styleId="Refdecomentario1">
    <w:name w:val="Ref. de comentario1"/>
    <w:rsid w:val="00203EE4"/>
    <w:rPr>
      <w:rFonts w:cs="Times New Roman"/>
      <w:sz w:val="16"/>
      <w:szCs w:val="16"/>
    </w:rPr>
  </w:style>
  <w:style w:type="character" w:customStyle="1" w:styleId="Smbolodenotaalpie">
    <w:name w:val="Símbolo de nota al pie"/>
    <w:rsid w:val="00203EE4"/>
    <w:rPr>
      <w:rFonts w:cs="Times New Roman"/>
      <w:vertAlign w:val="superscript"/>
    </w:rPr>
  </w:style>
  <w:style w:type="character" w:customStyle="1" w:styleId="eacep1">
    <w:name w:val="eacep1"/>
    <w:rsid w:val="00203EE4"/>
    <w:rPr>
      <w:rFonts w:cs="Times New Roman"/>
      <w:color w:val="000000"/>
    </w:rPr>
  </w:style>
  <w:style w:type="character" w:customStyle="1" w:styleId="Carcterdenumeracin">
    <w:name w:val="Carácter de numeración"/>
    <w:rsid w:val="00203EE4"/>
  </w:style>
  <w:style w:type="character" w:customStyle="1" w:styleId="Vietas">
    <w:name w:val="Viñetas"/>
    <w:rsid w:val="00203EE4"/>
    <w:rPr>
      <w:rFonts w:ascii="OpenSymbol" w:eastAsia="OpenSymbol"/>
    </w:rPr>
  </w:style>
  <w:style w:type="character" w:customStyle="1" w:styleId="Refdenotaalpie1">
    <w:name w:val="Ref. de nota al pie1"/>
    <w:rsid w:val="00203EE4"/>
    <w:rPr>
      <w:rFonts w:cs="Times New Roman"/>
      <w:vertAlign w:val="superscript"/>
    </w:rPr>
  </w:style>
  <w:style w:type="character" w:customStyle="1" w:styleId="Smbolodenotafinal">
    <w:name w:val="Símbolo de nota final"/>
    <w:rsid w:val="00203EE4"/>
  </w:style>
  <w:style w:type="character" w:styleId="Hipervnculovisitado">
    <w:name w:val="FollowedHyperlink"/>
    <w:rsid w:val="00203EE4"/>
    <w:rPr>
      <w:rFonts w:cs="Times New Roman"/>
      <w:color w:val="800080"/>
      <w:u w:val="single"/>
    </w:rPr>
  </w:style>
  <w:style w:type="character" w:styleId="Hipervnculo">
    <w:name w:val="Hyperlink"/>
    <w:rsid w:val="00203EE4"/>
    <w:rPr>
      <w:rFonts w:cs="Times New Roman"/>
      <w:color w:val="0000FF"/>
      <w:u w:val="single"/>
    </w:rPr>
  </w:style>
  <w:style w:type="character" w:customStyle="1" w:styleId="TextocomentarioCar">
    <w:name w:val="Texto comentario Car"/>
    <w:rsid w:val="00203EE4"/>
    <w:rPr>
      <w:rFonts w:ascii="Times New Roman" w:hAnsi="Times New Roman" w:cs="Times New Roman"/>
      <w:sz w:val="20"/>
      <w:szCs w:val="20"/>
      <w:lang w:val="x-none" w:eastAsia="ar-SA" w:bidi="ar-SA"/>
    </w:rPr>
  </w:style>
  <w:style w:type="character" w:customStyle="1" w:styleId="AsuntodelcomentarioCar">
    <w:name w:val="Asunto del comentario Car"/>
    <w:rsid w:val="00203EE4"/>
    <w:rPr>
      <w:rFonts w:ascii="Times New Roman" w:hAnsi="Times New Roman" w:cs="Times New Roman"/>
      <w:b/>
      <w:bCs/>
      <w:sz w:val="20"/>
      <w:szCs w:val="20"/>
      <w:lang w:val="x-none" w:eastAsia="ar-SA" w:bidi="ar-SA"/>
    </w:rPr>
  </w:style>
  <w:style w:type="character" w:customStyle="1" w:styleId="Textoennegrita">
    <w:name w:val="Texto en negrita"/>
    <w:qFormat/>
    <w:rsid w:val="00203EE4"/>
    <w:rPr>
      <w:rFonts w:cs="Times New Roman"/>
      <w:b/>
      <w:bCs/>
    </w:rPr>
  </w:style>
  <w:style w:type="character" w:customStyle="1" w:styleId="Refdecomentario2">
    <w:name w:val="Ref. de comentario2"/>
    <w:rsid w:val="00203EE4"/>
    <w:rPr>
      <w:rFonts w:cs="Times New Roman"/>
      <w:sz w:val="16"/>
      <w:szCs w:val="16"/>
    </w:rPr>
  </w:style>
  <w:style w:type="character" w:customStyle="1" w:styleId="TextonotaalfinalCar">
    <w:name w:val="Texto nota al final Car"/>
    <w:rsid w:val="00203EE4"/>
    <w:rPr>
      <w:rFonts w:ascii="Times New Roman" w:hAnsi="Times New Roman" w:cs="Times New Roman"/>
      <w:sz w:val="20"/>
      <w:szCs w:val="20"/>
      <w:lang w:val="x-none" w:eastAsia="ar-SA" w:bidi="ar-SA"/>
    </w:rPr>
  </w:style>
  <w:style w:type="character" w:customStyle="1" w:styleId="Refdenotaalfinal1">
    <w:name w:val="Ref. de nota al final1"/>
    <w:rsid w:val="00203EE4"/>
    <w:rPr>
      <w:rFonts w:cs="Times New Roman"/>
      <w:vertAlign w:val="superscript"/>
    </w:rPr>
  </w:style>
  <w:style w:type="character" w:customStyle="1" w:styleId="Textoindependiente3Car">
    <w:name w:val="Texto independiente 3 Car"/>
    <w:rsid w:val="00203EE4"/>
    <w:rPr>
      <w:rFonts w:ascii="Times New Roman" w:hAnsi="Times New Roman" w:cs="Times New Roman"/>
      <w:sz w:val="16"/>
      <w:szCs w:val="16"/>
      <w:lang w:val="x-none" w:eastAsia="ar-SA" w:bidi="ar-SA"/>
    </w:rPr>
  </w:style>
  <w:style w:type="character" w:customStyle="1" w:styleId="Refdenotaalpie2">
    <w:name w:val="Ref. de nota al pie2"/>
    <w:rsid w:val="00203EE4"/>
    <w:rPr>
      <w:vertAlign w:val="superscript"/>
    </w:rPr>
  </w:style>
  <w:style w:type="character" w:customStyle="1" w:styleId="Refdenotaalpie3">
    <w:name w:val="Ref. de nota al pie3"/>
    <w:rsid w:val="00203EE4"/>
    <w:rPr>
      <w:vertAlign w:val="superscript"/>
    </w:rPr>
  </w:style>
  <w:style w:type="character" w:customStyle="1" w:styleId="Refdenotaalfinal2">
    <w:name w:val="Ref. de nota al final2"/>
    <w:rsid w:val="00203EE4"/>
    <w:rPr>
      <w:vertAlign w:val="superscript"/>
    </w:rPr>
  </w:style>
  <w:style w:type="character" w:styleId="Refdenotaalpie">
    <w:name w:val="footnote reference"/>
    <w:semiHidden/>
    <w:rsid w:val="00203EE4"/>
    <w:rPr>
      <w:rFonts w:cs="Times New Roman"/>
      <w:vertAlign w:val="superscript"/>
    </w:rPr>
  </w:style>
  <w:style w:type="character" w:styleId="Refdenotaalfinal">
    <w:name w:val="endnote reference"/>
    <w:semiHidden/>
    <w:rsid w:val="00203EE4"/>
    <w:rPr>
      <w:rFonts w:cs="Times New Roman"/>
      <w:vertAlign w:val="superscript"/>
    </w:rPr>
  </w:style>
  <w:style w:type="paragraph" w:customStyle="1" w:styleId="Encabezado7">
    <w:name w:val="Encabezado7"/>
    <w:basedOn w:val="Normal"/>
    <w:next w:val="Textoindependiente"/>
    <w:rsid w:val="00203EE4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Textoindependiente">
    <w:name w:val="Body Text"/>
    <w:basedOn w:val="Normal"/>
    <w:rsid w:val="00203EE4"/>
    <w:pPr>
      <w:widowControl w:val="0"/>
      <w:autoSpaceDE w:val="0"/>
      <w:jc w:val="both"/>
    </w:pPr>
    <w:rPr>
      <w:b/>
      <w:bCs/>
      <w:sz w:val="19"/>
      <w:szCs w:val="19"/>
      <w:lang w:val="es-ES_tradnl"/>
    </w:rPr>
  </w:style>
  <w:style w:type="paragraph" w:styleId="Lista">
    <w:name w:val="List"/>
    <w:basedOn w:val="Textoindependiente"/>
    <w:rsid w:val="00203EE4"/>
  </w:style>
  <w:style w:type="paragraph" w:customStyle="1" w:styleId="Etiqueta">
    <w:name w:val="Etiqueta"/>
    <w:basedOn w:val="Normal"/>
    <w:rsid w:val="00203EE4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rsid w:val="00203EE4"/>
    <w:pPr>
      <w:suppressLineNumbers/>
    </w:pPr>
  </w:style>
  <w:style w:type="paragraph" w:customStyle="1" w:styleId="Encabezado6">
    <w:name w:val="Encabezado6"/>
    <w:basedOn w:val="Normal"/>
    <w:next w:val="Textoindependiente"/>
    <w:rsid w:val="00203EE4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customStyle="1" w:styleId="Encabezado5">
    <w:name w:val="Encabezado5"/>
    <w:basedOn w:val="Normal"/>
    <w:next w:val="Textoindependiente"/>
    <w:rsid w:val="00203EE4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customStyle="1" w:styleId="Encabezado4">
    <w:name w:val="Encabezado4"/>
    <w:basedOn w:val="Normal"/>
    <w:next w:val="Textoindependiente"/>
    <w:rsid w:val="00203EE4"/>
    <w:pPr>
      <w:keepNext/>
      <w:spacing w:before="240" w:after="120"/>
    </w:pPr>
    <w:rPr>
      <w:rFonts w:ascii="Arial" w:hAnsi="Arial" w:cs="Tahoma"/>
      <w:sz w:val="28"/>
      <w:szCs w:val="28"/>
    </w:rPr>
  </w:style>
  <w:style w:type="paragraph" w:styleId="NormalWeb">
    <w:name w:val="Normal (Web)"/>
    <w:basedOn w:val="Normal"/>
    <w:rsid w:val="00203EE4"/>
    <w:pPr>
      <w:spacing w:before="280" w:after="280"/>
    </w:pPr>
    <w:rPr>
      <w:lang w:val="en-US"/>
    </w:rPr>
  </w:style>
  <w:style w:type="paragraph" w:styleId="Textonotapie">
    <w:name w:val="footnote text"/>
    <w:basedOn w:val="Normal"/>
    <w:semiHidden/>
    <w:rsid w:val="00203EE4"/>
    <w:rPr>
      <w:sz w:val="20"/>
      <w:szCs w:val="20"/>
    </w:rPr>
  </w:style>
  <w:style w:type="paragraph" w:styleId="Encabezado">
    <w:name w:val="header"/>
    <w:basedOn w:val="Normal"/>
    <w:rsid w:val="00203EE4"/>
    <w:pPr>
      <w:widowControl w:val="0"/>
      <w:autoSpaceDE w:val="0"/>
    </w:pPr>
    <w:rPr>
      <w:sz w:val="20"/>
      <w:szCs w:val="20"/>
      <w:lang w:val="en-US"/>
    </w:rPr>
  </w:style>
  <w:style w:type="paragraph" w:styleId="Piedepgina">
    <w:name w:val="footer"/>
    <w:basedOn w:val="Normal"/>
    <w:rsid w:val="00203EE4"/>
  </w:style>
  <w:style w:type="paragraph" w:styleId="Sangradetextonormal">
    <w:name w:val="Body Text Indent"/>
    <w:basedOn w:val="Normal"/>
    <w:rsid w:val="00203EE4"/>
    <w:pPr>
      <w:widowControl w:val="0"/>
      <w:autoSpaceDE w:val="0"/>
      <w:ind w:left="1440" w:hanging="1440"/>
      <w:jc w:val="both"/>
    </w:pPr>
    <w:rPr>
      <w:lang w:val="es-ES_tradnl"/>
    </w:rPr>
  </w:style>
  <w:style w:type="paragraph" w:styleId="Textodeglobo">
    <w:name w:val="Balloon Text"/>
    <w:basedOn w:val="Normal"/>
    <w:rsid w:val="00203EE4"/>
    <w:rPr>
      <w:rFonts w:ascii="Tahoma" w:hAnsi="Tahoma" w:cs="Tahoma"/>
      <w:sz w:val="16"/>
      <w:szCs w:val="16"/>
    </w:rPr>
  </w:style>
  <w:style w:type="paragraph" w:customStyle="1" w:styleId="Encabezado3">
    <w:name w:val="Encabezado3"/>
    <w:basedOn w:val="Normal"/>
    <w:next w:val="Textoindependiente"/>
    <w:rsid w:val="00203EE4"/>
    <w:pPr>
      <w:keepNext/>
      <w:spacing w:before="240" w:after="120"/>
    </w:pPr>
    <w:rPr>
      <w:rFonts w:ascii="Arial" w:eastAsia="MS Mincho" w:hAnsi="Arial" w:cs="Arial"/>
      <w:sz w:val="28"/>
      <w:szCs w:val="28"/>
    </w:rPr>
  </w:style>
  <w:style w:type="paragraph" w:customStyle="1" w:styleId="Encabezado2">
    <w:name w:val="Encabezado2"/>
    <w:basedOn w:val="Normal"/>
    <w:next w:val="Textoindependiente"/>
    <w:rsid w:val="00203EE4"/>
    <w:pPr>
      <w:keepNext/>
      <w:spacing w:before="240" w:after="120"/>
    </w:pPr>
    <w:rPr>
      <w:rFonts w:ascii="Arial" w:eastAsia="MS Mincho" w:hAnsi="Arial" w:cs="Arial"/>
      <w:sz w:val="28"/>
      <w:szCs w:val="28"/>
    </w:rPr>
  </w:style>
  <w:style w:type="paragraph" w:customStyle="1" w:styleId="Encabezado1">
    <w:name w:val="Encabezado1"/>
    <w:basedOn w:val="Normal"/>
    <w:next w:val="Textoindependiente"/>
    <w:rsid w:val="00203EE4"/>
    <w:pPr>
      <w:keepNext/>
      <w:spacing w:before="240" w:after="120"/>
    </w:pPr>
    <w:rPr>
      <w:rFonts w:ascii="Arial" w:eastAsia="MS Mincho" w:hAnsi="Arial" w:cs="Arial"/>
      <w:sz w:val="28"/>
      <w:szCs w:val="28"/>
    </w:rPr>
  </w:style>
  <w:style w:type="paragraph" w:customStyle="1" w:styleId="Prrafodelista1">
    <w:name w:val="Párrafo de lista1"/>
    <w:basedOn w:val="Normal"/>
    <w:rsid w:val="00203EE4"/>
    <w:pPr>
      <w:spacing w:after="200" w:line="276" w:lineRule="auto"/>
      <w:ind w:left="720"/>
    </w:pPr>
    <w:rPr>
      <w:rFonts w:ascii="Calibri" w:hAnsi="Calibri"/>
      <w:sz w:val="22"/>
      <w:szCs w:val="22"/>
      <w:lang w:val="en-US"/>
    </w:rPr>
  </w:style>
  <w:style w:type="paragraph" w:customStyle="1" w:styleId="Textoindependiente32">
    <w:name w:val="Texto independiente 32"/>
    <w:basedOn w:val="Normal"/>
    <w:rsid w:val="00203EE4"/>
    <w:pPr>
      <w:jc w:val="both"/>
    </w:pPr>
    <w:rPr>
      <w:rFonts w:ascii="Arial" w:hAnsi="Arial" w:cs="Arial"/>
      <w:sz w:val="20"/>
      <w:szCs w:val="20"/>
      <w:lang w:val="es-ES_tradnl"/>
    </w:rPr>
  </w:style>
  <w:style w:type="paragraph" w:customStyle="1" w:styleId="Textoindependiente21">
    <w:name w:val="Texto independiente 21"/>
    <w:basedOn w:val="Normal"/>
    <w:rsid w:val="00203EE4"/>
    <w:rPr>
      <w:rFonts w:ascii="Arial" w:hAnsi="Arial" w:cs="Arial"/>
      <w:sz w:val="20"/>
      <w:szCs w:val="20"/>
      <w:lang w:val="es-ES_tradnl"/>
    </w:rPr>
  </w:style>
  <w:style w:type="paragraph" w:customStyle="1" w:styleId="Textodebloque1">
    <w:name w:val="Texto de bloque1"/>
    <w:basedOn w:val="Normal"/>
    <w:rsid w:val="00203EE4"/>
    <w:pPr>
      <w:widowControl w:val="0"/>
      <w:shd w:val="clear" w:color="auto" w:fill="E5E5E5"/>
      <w:autoSpaceDE w:val="0"/>
      <w:ind w:left="720" w:right="720"/>
      <w:jc w:val="both"/>
    </w:pPr>
    <w:rPr>
      <w:rFonts w:ascii="Bulmer BT" w:hAnsi="Bulmer BT" w:cs="Bulmer BT"/>
      <w:b/>
      <w:bCs/>
      <w:sz w:val="20"/>
      <w:szCs w:val="20"/>
      <w:lang w:val="es-ES_tradnl"/>
    </w:rPr>
  </w:style>
  <w:style w:type="paragraph" w:customStyle="1" w:styleId="Sangra2detindependiente1">
    <w:name w:val="Sangría 2 de t. independiente1"/>
    <w:basedOn w:val="Normal"/>
    <w:rsid w:val="00203EE4"/>
    <w:pPr>
      <w:spacing w:after="120" w:line="480" w:lineRule="auto"/>
      <w:ind w:left="283"/>
    </w:pPr>
  </w:style>
  <w:style w:type="paragraph" w:customStyle="1" w:styleId="Sangra3detindependiente1">
    <w:name w:val="Sangría 3 de t. independiente1"/>
    <w:basedOn w:val="Normal"/>
    <w:rsid w:val="00203EE4"/>
    <w:pPr>
      <w:spacing w:after="120"/>
      <w:ind w:left="360"/>
    </w:pPr>
    <w:rPr>
      <w:sz w:val="16"/>
      <w:szCs w:val="16"/>
    </w:rPr>
  </w:style>
  <w:style w:type="paragraph" w:customStyle="1" w:styleId="xl74">
    <w:name w:val="xl74"/>
    <w:basedOn w:val="Normal"/>
    <w:rsid w:val="00203EE4"/>
    <w:pPr>
      <w:spacing w:before="280" w:after="280"/>
      <w:jc w:val="center"/>
    </w:pPr>
    <w:rPr>
      <w:rFonts w:ascii="Arial" w:hAnsi="Arial" w:cs="Arial"/>
      <w:b/>
      <w:bCs/>
    </w:rPr>
  </w:style>
  <w:style w:type="paragraph" w:customStyle="1" w:styleId="Textoindependiente31">
    <w:name w:val="Texto independiente 31"/>
    <w:basedOn w:val="Normal"/>
    <w:rsid w:val="00203EE4"/>
    <w:pPr>
      <w:widowControl w:val="0"/>
      <w:overflowPunct w:val="0"/>
      <w:autoSpaceDE w:val="0"/>
      <w:jc w:val="both"/>
    </w:pPr>
    <w:rPr>
      <w:rFonts w:ascii="Arial" w:hAnsi="Arial" w:cs="Arial"/>
      <w:spacing w:val="-2"/>
      <w:sz w:val="22"/>
      <w:szCs w:val="22"/>
      <w:lang w:val="es-EC"/>
    </w:rPr>
  </w:style>
  <w:style w:type="paragraph" w:customStyle="1" w:styleId="Prrafodelista2">
    <w:name w:val="Párrafo de lista2"/>
    <w:basedOn w:val="Normal"/>
    <w:rsid w:val="00203EE4"/>
    <w:pPr>
      <w:ind w:left="708"/>
    </w:pPr>
  </w:style>
  <w:style w:type="paragraph" w:customStyle="1" w:styleId="Textocomentario1">
    <w:name w:val="Texto comentario1"/>
    <w:basedOn w:val="Normal"/>
    <w:rsid w:val="00203EE4"/>
    <w:rPr>
      <w:sz w:val="20"/>
      <w:szCs w:val="20"/>
    </w:rPr>
  </w:style>
  <w:style w:type="paragraph" w:customStyle="1" w:styleId="Contenidodelatabla">
    <w:name w:val="Contenido de la tabla"/>
    <w:basedOn w:val="Normal"/>
    <w:rsid w:val="00203EE4"/>
    <w:pPr>
      <w:suppressLineNumbers/>
    </w:pPr>
  </w:style>
  <w:style w:type="paragraph" w:customStyle="1" w:styleId="Encabezadodelatabla">
    <w:name w:val="Encabezado de la tabla"/>
    <w:basedOn w:val="Contenidodelatabla"/>
    <w:rsid w:val="00203EE4"/>
    <w:pPr>
      <w:jc w:val="center"/>
    </w:pPr>
    <w:rPr>
      <w:b/>
      <w:bCs/>
    </w:rPr>
  </w:style>
  <w:style w:type="paragraph" w:customStyle="1" w:styleId="Contenidodelmarco">
    <w:name w:val="Contenido del marco"/>
    <w:basedOn w:val="Textoindependiente"/>
    <w:rsid w:val="00203EE4"/>
  </w:style>
  <w:style w:type="paragraph" w:customStyle="1" w:styleId="Textocomentario2">
    <w:name w:val="Texto comentario2"/>
    <w:basedOn w:val="Normal"/>
    <w:rsid w:val="00203EE4"/>
    <w:rPr>
      <w:sz w:val="20"/>
      <w:szCs w:val="20"/>
    </w:rPr>
  </w:style>
  <w:style w:type="paragraph" w:styleId="Textocomentario">
    <w:name w:val="annotation text"/>
    <w:basedOn w:val="Normal"/>
    <w:semiHidden/>
    <w:rPr>
      <w:sz w:val="20"/>
      <w:szCs w:val="20"/>
    </w:rPr>
  </w:style>
  <w:style w:type="paragraph" w:styleId="Asuntodelcomentario">
    <w:name w:val="annotation subject"/>
    <w:basedOn w:val="Textocomentario1"/>
    <w:next w:val="Textocomentario1"/>
    <w:rsid w:val="00203EE4"/>
    <w:rPr>
      <w:b/>
      <w:bCs/>
    </w:rPr>
  </w:style>
  <w:style w:type="paragraph" w:customStyle="1" w:styleId="p4">
    <w:name w:val="p4"/>
    <w:basedOn w:val="Normal"/>
    <w:rsid w:val="00203EE4"/>
    <w:pPr>
      <w:widowControl w:val="0"/>
      <w:tabs>
        <w:tab w:val="left" w:pos="720"/>
      </w:tabs>
      <w:autoSpaceDE w:val="0"/>
      <w:spacing w:line="240" w:lineRule="atLeast"/>
      <w:jc w:val="both"/>
    </w:pPr>
    <w:rPr>
      <w:rFonts w:ascii="Courier New" w:hAnsi="Courier New" w:cs="Courier New"/>
      <w:sz w:val="20"/>
      <w:szCs w:val="20"/>
    </w:rPr>
  </w:style>
  <w:style w:type="paragraph" w:customStyle="1" w:styleId="TextoArtculo">
    <w:name w:val="Texto Artículo"/>
    <w:next w:val="Normal"/>
    <w:rsid w:val="00203EE4"/>
    <w:pPr>
      <w:suppressAutoHyphens/>
      <w:autoSpaceDE w:val="0"/>
      <w:ind w:left="90" w:right="1"/>
      <w:jc w:val="both"/>
    </w:pPr>
    <w:rPr>
      <w:rFonts w:ascii="Verdana" w:hAnsi="Verdana" w:cs="Verdana"/>
      <w:color w:val="000000"/>
      <w:shd w:val="clear" w:color="auto" w:fill="FFFFFF"/>
      <w:lang w:val="es-ES" w:eastAsia="ar-SA"/>
    </w:rPr>
  </w:style>
  <w:style w:type="paragraph" w:customStyle="1" w:styleId="Style2">
    <w:name w:val="Style 2"/>
    <w:basedOn w:val="Normal"/>
    <w:rsid w:val="00203EE4"/>
    <w:pPr>
      <w:widowControl w:val="0"/>
      <w:autoSpaceDE w:val="0"/>
      <w:ind w:left="288" w:right="72" w:hanging="288"/>
      <w:jc w:val="both"/>
    </w:pPr>
    <w:rPr>
      <w:lang w:val="en-US"/>
    </w:rPr>
  </w:style>
  <w:style w:type="paragraph" w:customStyle="1" w:styleId="Textoindependiente33">
    <w:name w:val="Texto independiente 33"/>
    <w:basedOn w:val="Normal"/>
    <w:rsid w:val="00203EE4"/>
    <w:pPr>
      <w:spacing w:after="120"/>
    </w:pPr>
    <w:rPr>
      <w:sz w:val="16"/>
      <w:szCs w:val="16"/>
    </w:rPr>
  </w:style>
  <w:style w:type="paragraph" w:customStyle="1" w:styleId="xl25">
    <w:name w:val="xl25"/>
    <w:basedOn w:val="Normal"/>
    <w:rsid w:val="00203EE4"/>
    <w:pPr>
      <w:shd w:val="clear" w:color="auto" w:fill="FFFFFF"/>
      <w:spacing w:before="280" w:after="280"/>
    </w:pPr>
    <w:rPr>
      <w:rFonts w:ascii="Arial" w:hAnsi="Arial"/>
      <w:b/>
      <w:bCs/>
    </w:rPr>
  </w:style>
  <w:style w:type="paragraph" w:customStyle="1" w:styleId="ListParagraph1">
    <w:name w:val="List Paragraph1"/>
    <w:basedOn w:val="Normal"/>
    <w:rsid w:val="003D017C"/>
    <w:pPr>
      <w:suppressAutoHyphens w:val="0"/>
      <w:ind w:left="720"/>
      <w:contextualSpacing/>
    </w:pPr>
    <w:rPr>
      <w:rFonts w:ascii="Arial" w:hAnsi="Arial" w:cs="Times New Roman"/>
      <w:szCs w:val="22"/>
      <w:lang w:eastAsia="en-US"/>
    </w:rPr>
  </w:style>
  <w:style w:type="paragraph" w:customStyle="1" w:styleId="vspace">
    <w:name w:val="vspace"/>
    <w:basedOn w:val="Normal"/>
    <w:rsid w:val="00C07B5C"/>
    <w:pPr>
      <w:suppressAutoHyphens w:val="0"/>
      <w:spacing w:before="100" w:beforeAutospacing="1" w:after="100" w:afterAutospacing="1"/>
    </w:pPr>
    <w:rPr>
      <w:rFonts w:cs="Times New Roman"/>
      <w:lang w:val="es-EC" w:eastAsia="es-EC"/>
    </w:rPr>
  </w:style>
  <w:style w:type="table" w:styleId="Tablaconcuadrcula">
    <w:name w:val="Table Grid"/>
    <w:basedOn w:val="Tablanormal"/>
    <w:rsid w:val="00A2581E"/>
    <w:pPr>
      <w:widowControl w:val="0"/>
      <w:suppressAutoHyphens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chievement">
    <w:name w:val="Achievement"/>
    <w:basedOn w:val="Textoindependiente"/>
    <w:rsid w:val="00A2581E"/>
    <w:pPr>
      <w:widowControl/>
      <w:numPr>
        <w:numId w:val="30"/>
      </w:numPr>
      <w:tabs>
        <w:tab w:val="clear" w:pos="360"/>
      </w:tabs>
      <w:suppressAutoHyphens w:val="0"/>
      <w:autoSpaceDE/>
      <w:spacing w:after="60" w:line="220" w:lineRule="atLeast"/>
      <w:jc w:val="left"/>
    </w:pPr>
    <w:rPr>
      <w:rFonts w:ascii="Arial" w:hAnsi="Arial" w:cs="Times New Roman"/>
      <w:b w:val="0"/>
      <w:bCs w:val="0"/>
      <w:spacing w:val="-5"/>
      <w:sz w:val="20"/>
      <w:szCs w:val="20"/>
      <w:lang w:val="es-ES" w:eastAsia="en-US"/>
    </w:rPr>
  </w:style>
  <w:style w:type="table" w:styleId="Tablaconcuadrcula5">
    <w:name w:val="Table Grid 5"/>
    <w:basedOn w:val="Tablanormal"/>
    <w:rsid w:val="00923E76"/>
    <w:pPr>
      <w:suppressAutoHyphens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character" w:customStyle="1" w:styleId="apple-converted-space">
    <w:name w:val="apple-converted-space"/>
    <w:rsid w:val="003F52A6"/>
  </w:style>
  <w:style w:type="table" w:styleId="Cuadrculamedia3-nfasis1">
    <w:name w:val="Medium Grid 3 Accent 1"/>
    <w:basedOn w:val="Tablanormal"/>
    <w:uiPriority w:val="69"/>
    <w:rsid w:val="00BA279E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Cuadrculamedia1-nfasis3">
    <w:name w:val="Medium Grid 1 Accent 3"/>
    <w:basedOn w:val="Tablanormal"/>
    <w:uiPriority w:val="67"/>
    <w:rsid w:val="00BA279E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uadrculamedia3-nfasis3">
    <w:name w:val="Medium Grid 3 Accent 3"/>
    <w:basedOn w:val="Tablanormal"/>
    <w:uiPriority w:val="69"/>
    <w:rsid w:val="00BA279E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Cuadrculamedia3-nfasis6">
    <w:name w:val="Medium Grid 3 Accent 6"/>
    <w:basedOn w:val="Tablanormal"/>
    <w:uiPriority w:val="69"/>
    <w:rsid w:val="00BA279E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Cuadrculamedia3-nfasis2">
    <w:name w:val="Medium Grid 3 Accent 2"/>
    <w:basedOn w:val="Tablanormal"/>
    <w:uiPriority w:val="69"/>
    <w:rsid w:val="00702B47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Cuadrculamedia3-nfasis4">
    <w:name w:val="Medium Grid 3 Accent 4"/>
    <w:basedOn w:val="Tablanormal"/>
    <w:uiPriority w:val="69"/>
    <w:rsid w:val="00702B47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Cuadrculamedia3-nfasis5">
    <w:name w:val="Medium Grid 3 Accent 5"/>
    <w:basedOn w:val="Tablanormal"/>
    <w:uiPriority w:val="69"/>
    <w:rsid w:val="00DA0951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Cuadrculamedia3">
    <w:name w:val="Medium Grid 3"/>
    <w:basedOn w:val="Tablanormal"/>
    <w:uiPriority w:val="69"/>
    <w:rsid w:val="00DA0951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Tablabsica3">
    <w:name w:val="Table Simple 3"/>
    <w:basedOn w:val="Tablanormal"/>
    <w:rsid w:val="00181ED6"/>
    <w:pPr>
      <w:suppressAutoHyphens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profesional">
    <w:name w:val="Table Professional"/>
    <w:basedOn w:val="Tablanormal"/>
    <w:rsid w:val="00181ED6"/>
    <w:pPr>
      <w:suppressAutoHyphens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2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76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1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8C86F7B665C674BA7338A12D64F7C71" ma:contentTypeVersion="18" ma:contentTypeDescription="Crear nuevo documento." ma:contentTypeScope="" ma:versionID="24e7410bc067af318792d28b7923e6d3">
  <xsd:schema xmlns:xsd="http://www.w3.org/2001/XMLSchema" xmlns:xs="http://www.w3.org/2001/XMLSchema" xmlns:p="http://schemas.microsoft.com/office/2006/metadata/properties" xmlns:ns2="32f9f69f-8905-4d36-a4dd-63be13aae6cf" xmlns:ns3="4c246fde-f714-469f-adb8-d668bcc6d43b" targetNamespace="http://schemas.microsoft.com/office/2006/metadata/properties" ma:root="true" ma:fieldsID="563caf354ea9ce6cf8b1eea97e31fc0d" ns2:_="" ns3:_="">
    <xsd:import namespace="32f9f69f-8905-4d36-a4dd-63be13aae6cf"/>
    <xsd:import namespace="4c246fde-f714-469f-adb8-d668bcc6d43b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MediaServiceAutoKeyPoints" minOccurs="0"/>
                <xsd:element ref="ns3:MediaServiceKeyPoint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f9f69f-8905-4d36-a4dd-63be13aae6c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e0d7cdce-bdbf-4774-9398-4186a4ff4841}" ma:internalName="TaxCatchAll" ma:showField="CatchAllData" ma:web="32f9f69f-8905-4d36-a4dd-63be13aae6c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246fde-f714-469f-adb8-d668bcc6d4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a43310a5-412d-442f-86f7-27cbd094aeb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2f9f69f-8905-4d36-a4dd-63be13aae6cf" xsi:nil="true"/>
    <lcf76f155ced4ddcb4097134ff3c332f xmlns="4c246fde-f714-469f-adb8-d668bcc6d43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E184C47-6DAF-4985-8FA1-219B308C077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f9f69f-8905-4d36-a4dd-63be13aae6cf"/>
    <ds:schemaRef ds:uri="4c246fde-f714-469f-adb8-d668bcc6d4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19A5E68-7E1B-47BE-A807-C606849E3B6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9282F30-184B-4C63-9802-4DF603769C54}">
  <ds:schemaRefs>
    <ds:schemaRef ds:uri="http://schemas.microsoft.com/office/2006/metadata/properties"/>
    <ds:schemaRef ds:uri="http://schemas.microsoft.com/office/infopath/2007/PartnerControls"/>
    <ds:schemaRef ds:uri="32f9f69f-8905-4d36-a4dd-63be13aae6cf"/>
    <ds:schemaRef ds:uri="4c246fde-f714-469f-adb8-d668bcc6d43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269</Words>
  <Characters>1481</Characters>
  <Application>Microsoft Office Word</Application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MODELO DE PLIEGOS</vt:lpstr>
      <vt:lpstr>MODELO DE PLIEGOS</vt:lpstr>
    </vt:vector>
  </TitlesOfParts>
  <Company>compras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 PLIEGOS</dc:title>
  <dc:subject/>
  <dc:creator>compras</dc:creator>
  <cp:keywords/>
  <cp:lastModifiedBy>Denisse Zuleta</cp:lastModifiedBy>
  <cp:revision>28</cp:revision>
  <cp:lastPrinted>2011-10-03T23:33:00Z</cp:lastPrinted>
  <dcterms:created xsi:type="dcterms:W3CDTF">2026-04-09T14:16:00Z</dcterms:created>
  <dcterms:modified xsi:type="dcterms:W3CDTF">2026-04-14T21:58:00Z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0x01010068C86F7B665C674BA7338A12D64F7C71</vt:lpwstr>
  </property>
</Properties>
</file>