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8F61227" w14:textId="77777777" w:rsidR="00D056B2" w:rsidRPr="00147F7A" w:rsidRDefault="000E5744" w:rsidP="000E5744">
      <w:pPr>
        <w:tabs>
          <w:tab w:val="left" w:pos="1110"/>
        </w:tabs>
        <w:ind w:left="-15" w:right="3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</w:p>
    <w:p w14:paraId="13234F6B" w14:textId="77777777" w:rsidR="00674917" w:rsidRDefault="00674917" w:rsidP="003A2072">
      <w:pPr>
        <w:ind w:left="-15" w:right="30"/>
        <w:jc w:val="center"/>
        <w:rPr>
          <w:rFonts w:ascii="Bookman Old Style" w:hAnsi="Bookman Old Style" w:cs="Arial"/>
          <w:b/>
          <w:bCs/>
          <w:sz w:val="22"/>
          <w:szCs w:val="22"/>
        </w:rPr>
      </w:pPr>
      <w:r>
        <w:rPr>
          <w:rFonts w:ascii="Bookman Old Style" w:hAnsi="Bookman Old Style" w:cs="Arial"/>
          <w:b/>
          <w:bCs/>
          <w:sz w:val="22"/>
          <w:szCs w:val="22"/>
        </w:rPr>
        <w:t>SOLICITUD DE EMPLEO</w:t>
      </w:r>
    </w:p>
    <w:p w14:paraId="4CAA690D" w14:textId="77777777" w:rsidR="00D056B2" w:rsidRPr="00923E76" w:rsidRDefault="009D0E42" w:rsidP="003A2072">
      <w:pPr>
        <w:ind w:left="-15" w:right="30"/>
        <w:jc w:val="center"/>
        <w:rPr>
          <w:rFonts w:ascii="Bookman Old Style" w:hAnsi="Bookman Old Style" w:cs="Arial"/>
          <w:b/>
          <w:bCs/>
          <w:sz w:val="22"/>
          <w:szCs w:val="22"/>
        </w:rPr>
      </w:pPr>
      <w:r w:rsidRPr="00923E76">
        <w:rPr>
          <w:rFonts w:ascii="Bookman Old Style" w:hAnsi="Bookman Old Style" w:cs="Arial"/>
          <w:b/>
          <w:bCs/>
          <w:sz w:val="22"/>
          <w:szCs w:val="22"/>
        </w:rPr>
        <w:t>SIPECOM S.A.</w:t>
      </w:r>
    </w:p>
    <w:p w14:paraId="408D05DE" w14:textId="77777777" w:rsidR="00D056B2" w:rsidRDefault="00D056B2" w:rsidP="00ED2AF1">
      <w:pPr>
        <w:tabs>
          <w:tab w:val="center" w:pos="4545"/>
        </w:tabs>
        <w:ind w:left="-15" w:right="30"/>
        <w:jc w:val="center"/>
        <w:rPr>
          <w:rFonts w:ascii="Bookman Old Style" w:hAnsi="Bookman Old Style" w:cs="Arial"/>
          <w:b/>
          <w:bCs/>
          <w:sz w:val="22"/>
          <w:szCs w:val="22"/>
        </w:rPr>
      </w:pPr>
    </w:p>
    <w:p w14:paraId="7D26EFEF" w14:textId="77777777" w:rsidR="00D340AF" w:rsidRPr="0034483F" w:rsidRDefault="00CD3CD4" w:rsidP="00CD3CD4">
      <w:pPr>
        <w:tabs>
          <w:tab w:val="center" w:pos="4545"/>
        </w:tabs>
        <w:ind w:left="-15" w:right="30"/>
        <w:rPr>
          <w:rFonts w:ascii="Bookman Old Style" w:hAnsi="Bookman Old Style" w:cs="Arial"/>
          <w:b/>
          <w:bCs/>
          <w:sz w:val="22"/>
          <w:szCs w:val="22"/>
          <w:lang w:val="es-EC"/>
        </w:rPr>
      </w:pPr>
      <w:r w:rsidRPr="0034483F">
        <w:rPr>
          <w:rFonts w:ascii="Arial Narrow" w:hAnsi="Arial Narrow" w:cs="Arial"/>
          <w:b/>
          <w:sz w:val="22"/>
          <w:szCs w:val="22"/>
          <w:lang w:val="es-EC"/>
        </w:rPr>
        <w:t>1.</w:t>
      </w:r>
      <w:r>
        <w:rPr>
          <w:rFonts w:ascii="Arial Narrow" w:hAnsi="Arial Narrow" w:cs="Arial"/>
          <w:b/>
          <w:sz w:val="22"/>
          <w:szCs w:val="22"/>
          <w:lang w:val="es-EC"/>
        </w:rPr>
        <w:t>Información</w:t>
      </w:r>
      <w:r w:rsidRPr="0034483F">
        <w:rPr>
          <w:rFonts w:ascii="Arial Narrow" w:hAnsi="Arial Narrow" w:cs="Arial"/>
          <w:b/>
          <w:sz w:val="22"/>
          <w:szCs w:val="22"/>
          <w:lang w:val="es-EC"/>
        </w:rPr>
        <w:t xml:space="preserve"> Personal:      </w:t>
      </w:r>
      <w:r w:rsidR="00C526ED" w:rsidRPr="00AD3FB1">
        <w:rPr>
          <w:rFonts w:ascii="Arial Narrow" w:hAnsi="Arial Narrow" w:cs="Arial"/>
          <w:b/>
          <w:sz w:val="22"/>
          <w:szCs w:val="22"/>
        </w:rPr>
        <w:t xml:space="preserve"> </w:t>
      </w:r>
    </w:p>
    <w:p w14:paraId="59CF9F4E" w14:textId="77777777" w:rsidR="00D340AF" w:rsidRPr="0034483F" w:rsidRDefault="00D340AF" w:rsidP="00D340AF">
      <w:pPr>
        <w:tabs>
          <w:tab w:val="left" w:pos="3119"/>
          <w:tab w:val="center" w:pos="4545"/>
        </w:tabs>
        <w:ind w:left="-15" w:right="30"/>
        <w:rPr>
          <w:rFonts w:ascii="Bookman Old Style" w:hAnsi="Bookman Old Style" w:cs="Arial"/>
          <w:b/>
          <w:bCs/>
          <w:sz w:val="22"/>
          <w:szCs w:val="22"/>
          <w:lang w:val="es-EC"/>
        </w:rPr>
      </w:pPr>
    </w:p>
    <w:tbl>
      <w:tblPr>
        <w:tblpPr w:leftFromText="141" w:rightFromText="141" w:vertAnchor="text" w:horzAnchor="margin" w:tblpY="89"/>
        <w:tblW w:w="94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46"/>
        <w:gridCol w:w="5178"/>
      </w:tblGrid>
      <w:tr w:rsidR="00D340AF" w:rsidRPr="0034483F" w14:paraId="055E2AF7" w14:textId="77777777" w:rsidTr="00213788">
        <w:trPr>
          <w:trHeight w:val="438"/>
        </w:trPr>
        <w:tc>
          <w:tcPr>
            <w:tcW w:w="4246" w:type="dxa"/>
            <w:vAlign w:val="center"/>
          </w:tcPr>
          <w:p w14:paraId="0D1F5A5E" w14:textId="77777777" w:rsidR="00D340AF" w:rsidRPr="0034483F" w:rsidRDefault="00D340AF" w:rsidP="00213788">
            <w:pPr>
              <w:widowControl w:val="0"/>
              <w:tabs>
                <w:tab w:val="center" w:pos="4545"/>
              </w:tabs>
              <w:ind w:right="30"/>
              <w:rPr>
                <w:rFonts w:ascii="Bookman Old Style" w:hAnsi="Bookman Old Style" w:cs="Arial"/>
                <w:b/>
                <w:bCs/>
                <w:sz w:val="22"/>
                <w:szCs w:val="22"/>
                <w:lang w:val="es-EC"/>
              </w:rPr>
            </w:pPr>
            <w:r w:rsidRPr="0034483F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>Nombre</w:t>
            </w:r>
            <w:r w:rsidR="00CD3CD4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 xml:space="preserve"> </w:t>
            </w:r>
            <w:r w:rsidRPr="0034483F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>completo:</w:t>
            </w:r>
          </w:p>
        </w:tc>
        <w:tc>
          <w:tcPr>
            <w:tcW w:w="5178" w:type="dxa"/>
            <w:vAlign w:val="center"/>
          </w:tcPr>
          <w:p>
            <w:r>
              <w:t>Test User</w:t>
            </w:r>
          </w:p>
        </w:tc>
      </w:tr>
      <w:tr w:rsidR="00D340AF" w:rsidRPr="0034483F" w14:paraId="27E77333" w14:textId="77777777" w:rsidTr="00213788">
        <w:trPr>
          <w:trHeight w:val="420"/>
        </w:trPr>
        <w:tc>
          <w:tcPr>
            <w:tcW w:w="4246" w:type="dxa"/>
            <w:vAlign w:val="center"/>
          </w:tcPr>
          <w:p w14:paraId="08A3092B" w14:textId="77777777" w:rsidR="00D340AF" w:rsidRPr="0034483F" w:rsidRDefault="00D340AF" w:rsidP="00213788">
            <w:pPr>
              <w:widowControl w:val="0"/>
              <w:tabs>
                <w:tab w:val="center" w:pos="4545"/>
              </w:tabs>
              <w:ind w:right="30"/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</w:pPr>
            <w:r w:rsidRPr="0034483F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 xml:space="preserve">País: </w:t>
            </w:r>
          </w:p>
        </w:tc>
        <w:tc>
          <w:tcPr>
            <w:tcW w:w="5178" w:type="dxa"/>
            <w:vAlign w:val="center"/>
          </w:tcPr>
          <w:p>
            <w:r>
              <w:t>Ecuador</w:t>
            </w:r>
          </w:p>
        </w:tc>
      </w:tr>
    </w:tbl>
    <w:p w14:paraId="753B3CF9" w14:textId="77777777" w:rsidR="00D340AF" w:rsidRPr="0034483F" w:rsidRDefault="00D340AF" w:rsidP="00D340AF">
      <w:pPr>
        <w:tabs>
          <w:tab w:val="center" w:pos="4545"/>
        </w:tabs>
        <w:ind w:left="-15" w:right="30"/>
        <w:jc w:val="center"/>
        <w:rPr>
          <w:rFonts w:ascii="Bookman Old Style" w:hAnsi="Bookman Old Style" w:cs="Arial"/>
          <w:b/>
          <w:bCs/>
          <w:sz w:val="22"/>
          <w:szCs w:val="22"/>
          <w:lang w:val="es-EC"/>
        </w:rPr>
      </w:pPr>
    </w:p>
    <w:p w14:paraId="7C9F074D" w14:textId="77777777" w:rsidR="00D340AF" w:rsidRPr="0034483F" w:rsidRDefault="00D340AF" w:rsidP="00D340AF">
      <w:pPr>
        <w:tabs>
          <w:tab w:val="left" w:pos="3119"/>
          <w:tab w:val="center" w:pos="4545"/>
        </w:tabs>
        <w:ind w:left="-15" w:right="30"/>
        <w:rPr>
          <w:rFonts w:ascii="Arial Narrow" w:hAnsi="Arial Narrow" w:cs="Arial"/>
          <w:b/>
          <w:sz w:val="22"/>
          <w:szCs w:val="22"/>
          <w:lang w:val="es-EC"/>
        </w:rPr>
      </w:pPr>
    </w:p>
    <w:p w14:paraId="7BE81612" w14:textId="77777777" w:rsidR="00D340AF" w:rsidRPr="0034483F" w:rsidRDefault="00D340AF" w:rsidP="00D340AF">
      <w:pPr>
        <w:tabs>
          <w:tab w:val="left" w:pos="3119"/>
          <w:tab w:val="center" w:pos="4545"/>
        </w:tabs>
        <w:ind w:left="-15" w:right="30"/>
        <w:rPr>
          <w:rFonts w:ascii="Arial Narrow" w:hAnsi="Arial Narrow" w:cs="Arial"/>
          <w:b/>
          <w:sz w:val="22"/>
          <w:szCs w:val="22"/>
          <w:lang w:val="es-EC"/>
        </w:rPr>
      </w:pPr>
      <w:r w:rsidRPr="0034483F">
        <w:rPr>
          <w:rFonts w:ascii="Arial Narrow" w:hAnsi="Arial Narrow" w:cs="Arial"/>
          <w:b/>
          <w:sz w:val="22"/>
          <w:szCs w:val="22"/>
          <w:lang w:val="es-EC"/>
        </w:rPr>
        <w:t xml:space="preserve">2. Información Complementaria:      </w:t>
      </w:r>
    </w:p>
    <w:p w14:paraId="11A3AF8C" w14:textId="77777777" w:rsidR="00D340AF" w:rsidRPr="0034483F" w:rsidRDefault="00D340AF" w:rsidP="00D340AF">
      <w:pPr>
        <w:tabs>
          <w:tab w:val="left" w:pos="3119"/>
          <w:tab w:val="center" w:pos="4545"/>
        </w:tabs>
        <w:ind w:left="-15" w:right="30"/>
        <w:rPr>
          <w:rFonts w:ascii="Arial Narrow" w:hAnsi="Arial Narrow" w:cs="Arial"/>
          <w:b/>
          <w:sz w:val="22"/>
          <w:szCs w:val="22"/>
          <w:lang w:val="es-EC"/>
        </w:rPr>
      </w:pPr>
    </w:p>
    <w:tbl>
      <w:tblPr>
        <w:tblpPr w:leftFromText="141" w:rightFromText="141" w:vertAnchor="text" w:horzAnchor="margin" w:tblpY="89"/>
        <w:tblW w:w="9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53"/>
        <w:gridCol w:w="5187"/>
      </w:tblGrid>
      <w:tr w:rsidR="00D340AF" w:rsidRPr="0034483F" w14:paraId="5E8F85F5" w14:textId="77777777" w:rsidTr="00213788">
        <w:trPr>
          <w:trHeight w:val="379"/>
        </w:trPr>
        <w:tc>
          <w:tcPr>
            <w:tcW w:w="4253" w:type="dxa"/>
            <w:vAlign w:val="center"/>
          </w:tcPr>
          <w:p w14:paraId="4F923CD7" w14:textId="77777777" w:rsidR="00D340AF" w:rsidRPr="0034483F" w:rsidRDefault="00D340AF" w:rsidP="00213788">
            <w:pPr>
              <w:widowControl w:val="0"/>
              <w:tabs>
                <w:tab w:val="center" w:pos="4545"/>
              </w:tabs>
              <w:ind w:right="30"/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</w:pPr>
            <w:r w:rsidRPr="0034483F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>¿Cuántos años de experiencia</w:t>
            </w:r>
            <w:r w:rsidR="00CD3CD4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 xml:space="preserve"> tienes en dirección de proyectos tecnológicos</w:t>
            </w:r>
            <w:r w:rsidRPr="0034483F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>?</w:t>
            </w:r>
          </w:p>
        </w:tc>
        <w:tc>
          <w:tcPr>
            <w:tcW w:w="5187" w:type="dxa"/>
            <w:vAlign w:val="center"/>
          </w:tcPr>
          <w:p>
            <w:r>
              <w:t>10 años</w:t>
            </w:r>
          </w:p>
        </w:tc>
      </w:tr>
    </w:tbl>
    <w:p w14:paraId="4312E61D" w14:textId="77777777" w:rsidR="00D340AF" w:rsidRDefault="00D340AF" w:rsidP="00D340AF">
      <w:pPr>
        <w:tabs>
          <w:tab w:val="center" w:pos="4545"/>
        </w:tabs>
        <w:ind w:right="30"/>
        <w:rPr>
          <w:rFonts w:ascii="Bookman Old Style" w:hAnsi="Bookman Old Style" w:cs="Arial"/>
          <w:b/>
          <w:bCs/>
          <w:sz w:val="22"/>
          <w:szCs w:val="22"/>
        </w:rPr>
      </w:pPr>
    </w:p>
    <w:p w14:paraId="4712C5C5" w14:textId="77777777" w:rsidR="00D340AF" w:rsidRDefault="00D340AF" w:rsidP="00C526ED">
      <w:pPr>
        <w:tabs>
          <w:tab w:val="center" w:pos="4545"/>
        </w:tabs>
        <w:ind w:left="-15" w:right="30"/>
        <w:jc w:val="center"/>
        <w:rPr>
          <w:rFonts w:ascii="Bookman Old Style" w:hAnsi="Bookman Old Style" w:cs="Arial"/>
          <w:b/>
          <w:bCs/>
          <w:sz w:val="22"/>
          <w:szCs w:val="22"/>
        </w:rPr>
      </w:pPr>
    </w:p>
    <w:p w14:paraId="3639EB3C" w14:textId="77777777" w:rsidR="00D056B2" w:rsidRDefault="00D340AF" w:rsidP="00ED2AF1">
      <w:pPr>
        <w:tabs>
          <w:tab w:val="left" w:pos="-1575"/>
          <w:tab w:val="left" w:pos="-855"/>
          <w:tab w:val="left" w:pos="-135"/>
          <w:tab w:val="left" w:pos="585"/>
          <w:tab w:val="right" w:pos="9225"/>
        </w:tabs>
        <w:ind w:left="-15" w:right="30"/>
        <w:jc w:val="both"/>
        <w:rPr>
          <w:rFonts w:ascii="Arial Narrow" w:hAnsi="Arial Narrow" w:cs="Arial"/>
          <w:b/>
          <w:sz w:val="22"/>
          <w:szCs w:val="22"/>
        </w:rPr>
      </w:pPr>
      <w:r>
        <w:rPr>
          <w:rFonts w:ascii="Arial Narrow" w:hAnsi="Arial Narrow" w:cs="Arial"/>
          <w:b/>
          <w:sz w:val="22"/>
          <w:szCs w:val="22"/>
        </w:rPr>
        <w:t>3</w:t>
      </w:r>
      <w:r w:rsidR="00BE669D">
        <w:rPr>
          <w:rFonts w:ascii="Arial Narrow" w:hAnsi="Arial Narrow" w:cs="Arial"/>
          <w:b/>
          <w:sz w:val="22"/>
          <w:szCs w:val="22"/>
        </w:rPr>
        <w:t>.</w:t>
      </w:r>
      <w:r w:rsidR="00CD3CD4">
        <w:rPr>
          <w:rFonts w:ascii="Arial Narrow" w:hAnsi="Arial Narrow" w:cs="Arial"/>
          <w:b/>
          <w:sz w:val="22"/>
          <w:szCs w:val="22"/>
        </w:rPr>
        <w:t>Educación</w:t>
      </w:r>
      <w:r w:rsidR="009168AC">
        <w:rPr>
          <w:rFonts w:ascii="Arial Narrow" w:hAnsi="Arial Narrow" w:cs="Arial"/>
          <w:b/>
          <w:sz w:val="22"/>
          <w:szCs w:val="22"/>
        </w:rPr>
        <w:t>:</w:t>
      </w:r>
    </w:p>
    <w:p w14:paraId="67024060" w14:textId="77777777" w:rsidR="009168AC" w:rsidRPr="00AD3FB1" w:rsidRDefault="009168AC" w:rsidP="00ED2AF1">
      <w:pPr>
        <w:tabs>
          <w:tab w:val="left" w:pos="-1575"/>
          <w:tab w:val="left" w:pos="-855"/>
          <w:tab w:val="left" w:pos="-135"/>
          <w:tab w:val="left" w:pos="585"/>
          <w:tab w:val="right" w:pos="9225"/>
        </w:tabs>
        <w:ind w:left="-15" w:right="30"/>
        <w:jc w:val="both"/>
        <w:rPr>
          <w:rFonts w:ascii="Arial Narrow" w:hAnsi="Arial Narrow" w:cs="Arial"/>
          <w:b/>
          <w:sz w:val="22"/>
          <w:szCs w:val="22"/>
        </w:rPr>
      </w:pP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84"/>
        <w:gridCol w:w="2835"/>
        <w:gridCol w:w="2126"/>
        <w:gridCol w:w="3119"/>
      </w:tblGrid>
      <w:tr w:rsidR="00CD3CD4" w:rsidRPr="00CD78BA" w14:paraId="244037D2" w14:textId="77777777" w:rsidTr="00D63DC5">
        <w:trPr>
          <w:trHeight w:val="403"/>
        </w:trPr>
        <w:tc>
          <w:tcPr>
            <w:tcW w:w="1384" w:type="dxa"/>
            <w:shd w:val="clear" w:color="auto" w:fill="B4C6E7"/>
            <w:vAlign w:val="center"/>
          </w:tcPr>
          <w:p w14:paraId="5C6C8C13" w14:textId="77777777" w:rsidR="00CD3CD4" w:rsidRPr="00E65951" w:rsidRDefault="00CD3CD4" w:rsidP="009168AC">
            <w:pPr>
              <w:tabs>
                <w:tab w:val="left" w:pos="-1575"/>
                <w:tab w:val="left" w:pos="-855"/>
                <w:tab w:val="left" w:pos="-135"/>
                <w:tab w:val="left" w:pos="585"/>
                <w:tab w:val="right" w:pos="9225"/>
              </w:tabs>
              <w:snapToGrid w:val="0"/>
              <w:ind w:left="-15" w:right="30"/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 xml:space="preserve">        Nombre</w:t>
            </w:r>
          </w:p>
        </w:tc>
        <w:tc>
          <w:tcPr>
            <w:tcW w:w="2835" w:type="dxa"/>
            <w:shd w:val="clear" w:color="auto" w:fill="B4C6E7"/>
            <w:vAlign w:val="center"/>
          </w:tcPr>
          <w:p w14:paraId="4B468FA4" w14:textId="77777777" w:rsidR="00CD3CD4" w:rsidRPr="00E65951" w:rsidRDefault="00CD3CD4" w:rsidP="00CD3CD4">
            <w:pPr>
              <w:tabs>
                <w:tab w:val="left" w:pos="-1575"/>
                <w:tab w:val="left" w:pos="-855"/>
                <w:tab w:val="left" w:pos="-135"/>
                <w:tab w:val="left" w:pos="585"/>
                <w:tab w:val="right" w:pos="9225"/>
              </w:tabs>
              <w:snapToGrid w:val="0"/>
              <w:ind w:right="30"/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>Universidad</w:t>
            </w:r>
          </w:p>
        </w:tc>
        <w:tc>
          <w:tcPr>
            <w:tcW w:w="2126" w:type="dxa"/>
            <w:shd w:val="clear" w:color="auto" w:fill="B4C6E7"/>
            <w:vAlign w:val="center"/>
          </w:tcPr>
          <w:p w14:paraId="6D015F24" w14:textId="77777777" w:rsidR="00CD3CD4" w:rsidRPr="00E65951" w:rsidRDefault="00CD3CD4" w:rsidP="009168AC">
            <w:pPr>
              <w:tabs>
                <w:tab w:val="left" w:pos="-1575"/>
                <w:tab w:val="left" w:pos="-855"/>
                <w:tab w:val="left" w:pos="-135"/>
                <w:tab w:val="left" w:pos="585"/>
                <w:tab w:val="right" w:pos="9225"/>
              </w:tabs>
              <w:snapToGrid w:val="0"/>
              <w:ind w:right="30"/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>Diploma</w:t>
            </w:r>
          </w:p>
        </w:tc>
        <w:tc>
          <w:tcPr>
            <w:tcW w:w="3119" w:type="dxa"/>
            <w:shd w:val="clear" w:color="auto" w:fill="B4C6E7"/>
            <w:vAlign w:val="center"/>
          </w:tcPr>
          <w:p w14:paraId="68ABDCBD" w14:textId="77777777" w:rsidR="00CD3CD4" w:rsidRPr="00E65951" w:rsidRDefault="00CD3CD4" w:rsidP="00373FB1">
            <w:pPr>
              <w:tabs>
                <w:tab w:val="left" w:pos="-1575"/>
                <w:tab w:val="left" w:pos="-855"/>
                <w:tab w:val="left" w:pos="-135"/>
                <w:tab w:val="left" w:pos="585"/>
                <w:tab w:val="right" w:pos="9225"/>
              </w:tabs>
              <w:snapToGrid w:val="0"/>
              <w:ind w:left="-15" w:right="30"/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 xml:space="preserve">Desde </w:t>
            </w:r>
            <w:r w:rsidRPr="00E65951">
              <w:rPr>
                <w:rFonts w:ascii="Arial Narrow" w:hAnsi="Arial Narrow" w:cs="Arial"/>
                <w:b/>
                <w:sz w:val="20"/>
                <w:szCs w:val="20"/>
              </w:rPr>
              <w:t xml:space="preserve">/ </w:t>
            </w:r>
            <w:r>
              <w:rPr>
                <w:rFonts w:ascii="Arial Narrow" w:hAnsi="Arial Narrow" w:cs="Arial"/>
                <w:b/>
                <w:sz w:val="20"/>
                <w:szCs w:val="20"/>
              </w:rPr>
              <w:t>Hasta</w:t>
            </w:r>
          </w:p>
        </w:tc>
      </w:tr>
      <w:tr w:rsidR="00CD3CD4" w:rsidRPr="00B77859" w14:paraId="5CAFA223" w14:textId="77777777" w:rsidTr="00D63DC5">
        <w:trPr>
          <w:trHeight w:val="201"/>
        </w:trPr>
        <w:tc>
          <w:tcPr>
            <w:tcW w:w="1384" w:type="dxa"/>
            <w:vAlign w:val="center"/>
          </w:tcPr>
          <w:p w14:paraId="4EAA421D" w14:textId="77777777" w:rsidR="00CD3CD4" w:rsidRPr="009168AC" w:rsidRDefault="00CD3CD4" w:rsidP="007E4F99">
            <w:pPr>
              <w:tabs>
                <w:tab w:val="left" w:pos="-1575"/>
                <w:tab w:val="left" w:pos="-855"/>
                <w:tab w:val="left" w:pos="-135"/>
                <w:tab w:val="left" w:pos="585"/>
                <w:tab w:val="right" w:pos="9225"/>
              </w:tabs>
              <w:snapToGrid w:val="0"/>
              <w:ind w:left="-15" w:right="30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9168AC">
              <w:rPr>
                <w:rFonts w:ascii="Arial Narrow" w:hAnsi="Arial Narrow" w:cs="Arial"/>
                <w:b/>
                <w:sz w:val="20"/>
                <w:szCs w:val="20"/>
              </w:rPr>
              <w:t>Universidad:</w:t>
            </w:r>
          </w:p>
        </w:tc>
        <w:tc>
          <w:tcPr>
            <w:tcW w:w="2835" w:type="dxa"/>
            <w:vAlign w:val="center"/>
          </w:tcPr>
          <w:p>
            <w:r>
              <w:t>UTPL</w:t>
            </w:r>
          </w:p>
        </w:tc>
        <w:tc>
          <w:tcPr>
            <w:tcW w:w="2126" w:type="dxa"/>
            <w:vAlign w:val="center"/>
          </w:tcPr>
          <w:p>
            <w:r>
              <w:t>Ingeniero</w:t>
            </w:r>
          </w:p>
        </w:tc>
        <w:tc>
          <w:tcPr>
            <w:tcW w:w="3119" w:type="dxa"/>
          </w:tcPr>
          <w:p>
            <w:r>
              <w:t>2010-2015</w:t>
            </w:r>
          </w:p>
        </w:tc>
      </w:tr>
      <w:tr w:rsidR="00CD3CD4" w:rsidRPr="00CD78BA" w14:paraId="16328C16" w14:textId="77777777" w:rsidTr="00D63DC5">
        <w:trPr>
          <w:trHeight w:val="201"/>
        </w:trPr>
        <w:tc>
          <w:tcPr>
            <w:tcW w:w="1384" w:type="dxa"/>
          </w:tcPr>
          <w:p w14:paraId="58EC0117" w14:textId="77777777" w:rsidR="00CD3CD4" w:rsidRPr="009168AC" w:rsidRDefault="00CD3CD4" w:rsidP="007E4F99">
            <w:pPr>
              <w:tabs>
                <w:tab w:val="left" w:pos="-1575"/>
                <w:tab w:val="left" w:pos="-855"/>
                <w:tab w:val="left" w:pos="-135"/>
                <w:tab w:val="left" w:pos="585"/>
                <w:tab w:val="right" w:pos="9225"/>
              </w:tabs>
              <w:snapToGrid w:val="0"/>
              <w:ind w:right="30"/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 xml:space="preserve">Post-grado/        </w:t>
            </w:r>
            <w:r w:rsidRPr="009168AC">
              <w:rPr>
                <w:rFonts w:ascii="Arial Narrow" w:hAnsi="Arial Narrow" w:cs="Arial"/>
                <w:b/>
                <w:sz w:val="20"/>
                <w:szCs w:val="20"/>
              </w:rPr>
              <w:t>Masterado:</w:t>
            </w:r>
          </w:p>
        </w:tc>
        <w:tc>
          <w:tcPr>
            <w:tcW w:w="2835" w:type="dxa"/>
          </w:tcPr>
          <w:p>
            <w:r>
              <w:t>ESPOL</w:t>
            </w:r>
          </w:p>
        </w:tc>
        <w:tc>
          <w:tcPr>
            <w:tcW w:w="2126" w:type="dxa"/>
          </w:tcPr>
          <w:p>
            <w:r>
              <w:t>Magister</w:t>
            </w:r>
          </w:p>
        </w:tc>
        <w:tc>
          <w:tcPr>
            <w:tcW w:w="3119" w:type="dxa"/>
          </w:tcPr>
          <w:p>
            <w:r>
              <w:t>2016-2018</w:t>
            </w:r>
          </w:p>
        </w:tc>
      </w:tr>
    </w:tbl>
    <w:p w14:paraId="2C34E85B" w14:textId="77777777" w:rsidR="00AD3FB1" w:rsidRDefault="00AD3FB1" w:rsidP="00ED2AF1">
      <w:pPr>
        <w:tabs>
          <w:tab w:val="left" w:pos="552"/>
        </w:tabs>
        <w:ind w:left="-15" w:right="30"/>
        <w:jc w:val="both"/>
        <w:rPr>
          <w:rFonts w:ascii="Arial Narrow" w:hAnsi="Arial Narrow" w:cs="Arial"/>
          <w:b/>
          <w:sz w:val="22"/>
          <w:szCs w:val="22"/>
        </w:rPr>
      </w:pPr>
    </w:p>
    <w:p w14:paraId="04C2C607" w14:textId="77777777" w:rsidR="00D340AF" w:rsidRDefault="00D340AF" w:rsidP="00D340AF">
      <w:pPr>
        <w:tabs>
          <w:tab w:val="left" w:pos="552"/>
        </w:tabs>
        <w:ind w:left="-15" w:right="30"/>
        <w:jc w:val="both"/>
        <w:rPr>
          <w:rFonts w:ascii="Arial Narrow" w:hAnsi="Arial Narrow" w:cs="Arial"/>
          <w:b/>
          <w:sz w:val="22"/>
          <w:szCs w:val="22"/>
          <w:lang w:val="es-EC"/>
        </w:rPr>
      </w:pPr>
    </w:p>
    <w:p w14:paraId="2C886506" w14:textId="77777777" w:rsidR="00D340AF" w:rsidRPr="0034483F" w:rsidRDefault="00D340AF" w:rsidP="00D340AF">
      <w:pPr>
        <w:tabs>
          <w:tab w:val="left" w:pos="552"/>
        </w:tabs>
        <w:ind w:left="-15" w:right="30"/>
        <w:jc w:val="both"/>
        <w:rPr>
          <w:rFonts w:ascii="Arial Narrow" w:hAnsi="Arial Narrow" w:cs="Arial"/>
          <w:b/>
          <w:sz w:val="22"/>
          <w:szCs w:val="22"/>
          <w:lang w:val="es-EC"/>
        </w:rPr>
      </w:pPr>
      <w:r w:rsidRPr="0034483F">
        <w:rPr>
          <w:rFonts w:ascii="Arial Narrow" w:hAnsi="Arial Narrow" w:cs="Arial"/>
          <w:b/>
          <w:sz w:val="22"/>
          <w:szCs w:val="22"/>
          <w:lang w:val="es-EC"/>
        </w:rPr>
        <w:t>4.</w:t>
      </w:r>
      <w:r w:rsidR="00CD3CD4">
        <w:rPr>
          <w:rFonts w:ascii="Arial Narrow" w:hAnsi="Arial Narrow" w:cs="Arial"/>
          <w:b/>
          <w:sz w:val="22"/>
          <w:szCs w:val="22"/>
          <w:lang w:val="es-EC"/>
        </w:rPr>
        <w:t xml:space="preserve"> Otras Certificaciones relativas al cargo</w:t>
      </w:r>
      <w:r w:rsidRPr="0034483F">
        <w:rPr>
          <w:rFonts w:ascii="Arial Narrow" w:hAnsi="Arial Narrow" w:cs="Arial"/>
          <w:b/>
          <w:sz w:val="22"/>
          <w:szCs w:val="22"/>
          <w:lang w:val="es-EC"/>
        </w:rPr>
        <w:t>:</w:t>
      </w:r>
    </w:p>
    <w:p w14:paraId="07987020" w14:textId="77777777" w:rsidR="00D340AF" w:rsidRPr="0034483F" w:rsidRDefault="00D340AF" w:rsidP="00D340AF">
      <w:pPr>
        <w:tabs>
          <w:tab w:val="left" w:pos="552"/>
        </w:tabs>
        <w:ind w:left="-15" w:right="30"/>
        <w:jc w:val="both"/>
        <w:rPr>
          <w:rFonts w:ascii="Arial Narrow" w:hAnsi="Arial Narrow" w:cs="Arial"/>
          <w:b/>
          <w:sz w:val="22"/>
          <w:szCs w:val="22"/>
          <w:lang w:val="es-EC"/>
        </w:rPr>
      </w:pPr>
    </w:p>
    <w:tbl>
      <w:tblPr>
        <w:tblW w:w="9649" w:type="dxa"/>
        <w:tblInd w:w="-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88"/>
        <w:gridCol w:w="1664"/>
        <w:gridCol w:w="1664"/>
        <w:gridCol w:w="2733"/>
      </w:tblGrid>
      <w:tr w:rsidR="00D340AF" w:rsidRPr="0034483F" w14:paraId="55B99A0D" w14:textId="77777777" w:rsidTr="008E794D">
        <w:trPr>
          <w:trHeight w:val="494"/>
        </w:trPr>
        <w:tc>
          <w:tcPr>
            <w:tcW w:w="3588" w:type="dxa"/>
            <w:shd w:val="clear" w:color="auto" w:fill="B4C6E7"/>
            <w:vAlign w:val="center"/>
          </w:tcPr>
          <w:p w14:paraId="7E122009" w14:textId="77777777" w:rsidR="00D340AF" w:rsidRPr="0034483F" w:rsidRDefault="00CD3CD4" w:rsidP="00213788">
            <w:pPr>
              <w:snapToGrid w:val="0"/>
              <w:ind w:left="-15" w:right="30"/>
              <w:jc w:val="center"/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>Certificaciones</w:t>
            </w:r>
          </w:p>
        </w:tc>
        <w:tc>
          <w:tcPr>
            <w:tcW w:w="1664" w:type="dxa"/>
            <w:shd w:val="clear" w:color="auto" w:fill="B4C6E7"/>
          </w:tcPr>
          <w:p w14:paraId="1864041D" w14:textId="77777777" w:rsidR="00D340AF" w:rsidRPr="0034483F" w:rsidRDefault="00D340AF" w:rsidP="00213788">
            <w:pPr>
              <w:snapToGrid w:val="0"/>
              <w:ind w:right="30"/>
              <w:jc w:val="center"/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</w:pPr>
          </w:p>
          <w:p w14:paraId="4FFE9657" w14:textId="77777777" w:rsidR="00D340AF" w:rsidRPr="0034483F" w:rsidRDefault="00D340AF" w:rsidP="00213788">
            <w:pPr>
              <w:snapToGrid w:val="0"/>
              <w:ind w:right="30"/>
              <w:jc w:val="center"/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</w:pPr>
            <w:r w:rsidRPr="0034483F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>Institución</w:t>
            </w:r>
          </w:p>
          <w:p w14:paraId="74DA5E38" w14:textId="77777777" w:rsidR="00D340AF" w:rsidRPr="0034483F" w:rsidRDefault="00D340AF" w:rsidP="00213788">
            <w:pPr>
              <w:snapToGrid w:val="0"/>
              <w:ind w:right="30"/>
              <w:jc w:val="center"/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</w:pPr>
          </w:p>
        </w:tc>
        <w:tc>
          <w:tcPr>
            <w:tcW w:w="1664" w:type="dxa"/>
            <w:shd w:val="clear" w:color="auto" w:fill="B4C6E7"/>
            <w:vAlign w:val="center"/>
          </w:tcPr>
          <w:p w14:paraId="785D89A5" w14:textId="77777777" w:rsidR="00D340AF" w:rsidRPr="0034483F" w:rsidRDefault="00D340AF" w:rsidP="00213788">
            <w:pPr>
              <w:snapToGrid w:val="0"/>
              <w:ind w:left="-15" w:right="30"/>
              <w:jc w:val="center"/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</w:pPr>
            <w:r w:rsidRPr="0034483F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>Horas</w:t>
            </w:r>
          </w:p>
        </w:tc>
        <w:tc>
          <w:tcPr>
            <w:tcW w:w="2733" w:type="dxa"/>
            <w:shd w:val="clear" w:color="auto" w:fill="B4C6E7"/>
            <w:vAlign w:val="center"/>
          </w:tcPr>
          <w:p w14:paraId="37767029" w14:textId="77777777" w:rsidR="00D340AF" w:rsidRPr="0034483F" w:rsidRDefault="00D340AF" w:rsidP="00CD3CD4">
            <w:pPr>
              <w:snapToGrid w:val="0"/>
              <w:ind w:left="-15" w:right="30"/>
              <w:jc w:val="center"/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</w:pPr>
            <w:r w:rsidRPr="0034483F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>Me</w:t>
            </w:r>
            <w:r w:rsidR="00CD3CD4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 xml:space="preserve">s / </w:t>
            </w:r>
            <w:r w:rsidRPr="0034483F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>Año</w:t>
            </w:r>
            <w:r w:rsidR="00CD3CD4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 xml:space="preserve"> de Finalización</w:t>
            </w:r>
          </w:p>
        </w:tc>
      </w:tr>
      <w:tr w:rsidR="00D340AF" w:rsidRPr="0034483F" w14:paraId="081CA6E1" w14:textId="77777777" w:rsidTr="00213788">
        <w:trPr>
          <w:trHeight w:val="245"/>
        </w:trPr>
        <w:tc>
          <w:tcPr>
            <w:tcW w:w="3588" w:type="dxa"/>
            <w:vAlign w:val="center"/>
          </w:tcPr>
          <w:p>
            <w:r>
              <w:t>Cert 1</w:t>
            </w:r>
          </w:p>
        </w:tc>
        <w:tc>
          <w:tcPr>
            <w:tcW w:w="1664" w:type="dxa"/>
          </w:tcPr>
          <w:p>
            <w:r>
              <w:t>Inst 1</w:t>
            </w:r>
          </w:p>
        </w:tc>
        <w:tc>
          <w:tcPr>
            <w:tcW w:w="1664" w:type="dxa"/>
            <w:vAlign w:val="center"/>
          </w:tcPr>
          <w:p>
            <w:r>
              <w:t>40</w:t>
            </w:r>
          </w:p>
        </w:tc>
        <w:tc>
          <w:tcPr>
            <w:tcW w:w="2733" w:type="dxa"/>
            <w:vAlign w:val="center"/>
          </w:tcPr>
          <w:p>
            <w:r>
              <w:t>2020</w:t>
            </w:r>
          </w:p>
        </w:tc>
      </w:tr>
      <w:tr w:rsidR="00D340AF" w:rsidRPr="0034483F" w14:paraId="21ACB0C5" w14:textId="77777777" w:rsidTr="00213788">
        <w:trPr>
          <w:trHeight w:val="245"/>
        </w:trPr>
        <w:tc>
          <w:tcPr>
            <w:tcW w:w="3588" w:type="dxa"/>
            <w:vAlign w:val="center"/>
          </w:tcPr>
          <w:p>
            <w:r>
              <w:t>Cert 2</w:t>
            </w:r>
          </w:p>
        </w:tc>
        <w:tc>
          <w:tcPr>
            <w:tcW w:w="1664" w:type="dxa"/>
          </w:tcPr>
          <w:p>
            <w:r>
              <w:t>Inst 2</w:t>
            </w:r>
          </w:p>
        </w:tc>
        <w:tc>
          <w:tcPr>
            <w:tcW w:w="1664" w:type="dxa"/>
          </w:tcPr>
          <w:p>
            <w:r>
              <w:t>20</w:t>
            </w:r>
          </w:p>
        </w:tc>
        <w:tc>
          <w:tcPr>
            <w:tcW w:w="2733" w:type="dxa"/>
            <w:vAlign w:val="center"/>
          </w:tcPr>
          <w:p>
            <w:r>
              <w:t>2021</w:t>
            </w:r>
          </w:p>
        </w:tc>
      </w:tr>
      <w:tr>
        <w:tc>
          <w:tcPr>
            <w:tcW w:type="dxa" w:w="3588"/>
          </w:tcPr>
          <w:p>
            <w:r>
              <w:t>Cert 3</w:t>
            </w:r>
          </w:p>
        </w:tc>
        <w:tc>
          <w:tcPr>
            <w:tcW w:type="dxa" w:w="1664"/>
          </w:tcPr>
          <w:p>
            <w:r>
              <w:t>Inst 3</w:t>
            </w:r>
          </w:p>
        </w:tc>
        <w:tc>
          <w:tcPr>
            <w:tcW w:type="dxa" w:w="1664"/>
          </w:tcPr>
          <w:p>
            <w:r>
              <w:t>10</w:t>
            </w:r>
          </w:p>
        </w:tc>
        <w:tc>
          <w:tcPr>
            <w:tcW w:type="dxa" w:w="2733"/>
          </w:tcPr>
          <w:p>
            <w:r>
              <w:t>2022</w:t>
            </w:r>
          </w:p>
        </w:tc>
      </w:tr>
    </w:tbl>
    <w:p w14:paraId="79062A3D" w14:textId="77777777" w:rsidR="00D340AF" w:rsidRDefault="00D340AF" w:rsidP="00ED2AF1">
      <w:pPr>
        <w:tabs>
          <w:tab w:val="left" w:pos="552"/>
        </w:tabs>
        <w:ind w:left="-15" w:right="30"/>
        <w:jc w:val="both"/>
        <w:rPr>
          <w:rFonts w:ascii="Arial Narrow" w:hAnsi="Arial Narrow" w:cs="Arial"/>
          <w:b/>
          <w:sz w:val="22"/>
          <w:szCs w:val="22"/>
        </w:rPr>
      </w:pPr>
    </w:p>
    <w:p w14:paraId="7C8F5A98" w14:textId="77777777" w:rsidR="00D340AF" w:rsidRPr="0034483F" w:rsidRDefault="00D340AF" w:rsidP="00D340AF">
      <w:pPr>
        <w:tabs>
          <w:tab w:val="left" w:pos="-858"/>
          <w:tab w:val="left" w:pos="582"/>
        </w:tabs>
        <w:ind w:right="30"/>
        <w:jc w:val="both"/>
        <w:rPr>
          <w:rFonts w:ascii="Arial Narrow" w:hAnsi="Arial Narrow" w:cs="Arial"/>
          <w:b/>
          <w:sz w:val="22"/>
          <w:szCs w:val="22"/>
          <w:lang w:val="es-EC"/>
        </w:rPr>
      </w:pPr>
    </w:p>
    <w:p w14:paraId="229383EA" w14:textId="77777777" w:rsidR="00D340AF" w:rsidRDefault="00D340AF" w:rsidP="00D340AF">
      <w:pPr>
        <w:tabs>
          <w:tab w:val="left" w:pos="-858"/>
          <w:tab w:val="left" w:pos="426"/>
        </w:tabs>
        <w:ind w:right="30"/>
        <w:jc w:val="both"/>
        <w:rPr>
          <w:rFonts w:ascii="Arial Narrow" w:hAnsi="Arial Narrow" w:cs="Arial"/>
          <w:b/>
          <w:sz w:val="22"/>
          <w:szCs w:val="22"/>
        </w:rPr>
      </w:pPr>
      <w:bookmarkStart w:id="0" w:name="_Hlk86321519"/>
      <w:r>
        <w:rPr>
          <w:rFonts w:ascii="Arial Narrow" w:hAnsi="Arial Narrow" w:cs="Arial"/>
          <w:b/>
          <w:sz w:val="22"/>
          <w:szCs w:val="22"/>
        </w:rPr>
        <w:t>5.  Logros</w:t>
      </w:r>
      <w:r w:rsidR="00CD3CD4">
        <w:rPr>
          <w:rFonts w:ascii="Arial Narrow" w:hAnsi="Arial Narrow" w:cs="Arial"/>
          <w:b/>
          <w:sz w:val="22"/>
          <w:szCs w:val="22"/>
        </w:rPr>
        <w:t>:</w:t>
      </w:r>
      <w:r>
        <w:rPr>
          <w:rFonts w:ascii="Arial Narrow" w:hAnsi="Arial Narrow" w:cs="Arial"/>
          <w:b/>
          <w:sz w:val="22"/>
          <w:szCs w:val="22"/>
        </w:rPr>
        <w:t xml:space="preserve">    </w:t>
      </w:r>
    </w:p>
    <w:p w14:paraId="103863E1" w14:textId="77777777" w:rsidR="00D340AF" w:rsidRDefault="00D340AF" w:rsidP="00D340AF">
      <w:pPr>
        <w:tabs>
          <w:tab w:val="left" w:pos="-858"/>
          <w:tab w:val="left" w:pos="426"/>
        </w:tabs>
        <w:ind w:right="30"/>
        <w:jc w:val="both"/>
        <w:rPr>
          <w:rFonts w:ascii="Arial Narrow" w:hAnsi="Arial Narrow" w:cs="Arial"/>
          <w:b/>
          <w:sz w:val="22"/>
          <w:szCs w:val="22"/>
        </w:rPr>
      </w:pPr>
    </w:p>
    <w:tbl>
      <w:tblPr>
        <w:tblW w:w="9557" w:type="dxa"/>
        <w:tblInd w:w="-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53"/>
        <w:gridCol w:w="2649"/>
        <w:gridCol w:w="1648"/>
        <w:gridCol w:w="2707"/>
      </w:tblGrid>
      <w:tr w:rsidR="00D340AF" w:rsidRPr="00AD3FB1" w14:paraId="03A699F8" w14:textId="77777777" w:rsidTr="008E794D">
        <w:trPr>
          <w:trHeight w:val="619"/>
        </w:trPr>
        <w:tc>
          <w:tcPr>
            <w:tcW w:w="2553" w:type="dxa"/>
            <w:shd w:val="clear" w:color="auto" w:fill="B4C6E7"/>
            <w:vAlign w:val="center"/>
          </w:tcPr>
          <w:p w14:paraId="5E5C673C" w14:textId="77777777" w:rsidR="00D340AF" w:rsidRPr="00AD3FB1" w:rsidRDefault="00D340AF" w:rsidP="00213788">
            <w:pPr>
              <w:snapToGrid w:val="0"/>
              <w:ind w:left="-15" w:right="30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Nombre del proyecto</w:t>
            </w:r>
          </w:p>
        </w:tc>
        <w:tc>
          <w:tcPr>
            <w:tcW w:w="2649" w:type="dxa"/>
            <w:shd w:val="clear" w:color="auto" w:fill="B4C6E7"/>
          </w:tcPr>
          <w:p w14:paraId="19F140FD" w14:textId="77777777" w:rsidR="00D340AF" w:rsidRDefault="00D340AF" w:rsidP="00213788">
            <w:pPr>
              <w:snapToGrid w:val="0"/>
              <w:ind w:right="30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</w:p>
          <w:p w14:paraId="5756FBBB" w14:textId="77777777" w:rsidR="00D340AF" w:rsidRDefault="00CD3CD4" w:rsidP="00213788">
            <w:pPr>
              <w:snapToGrid w:val="0"/>
              <w:ind w:right="30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Descripción</w:t>
            </w:r>
          </w:p>
          <w:p w14:paraId="3F041C43" w14:textId="77777777" w:rsidR="00D340AF" w:rsidRPr="00AD3FB1" w:rsidRDefault="00D340AF" w:rsidP="00213788">
            <w:pPr>
              <w:snapToGrid w:val="0"/>
              <w:ind w:right="30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</w:p>
        </w:tc>
        <w:tc>
          <w:tcPr>
            <w:tcW w:w="1648" w:type="dxa"/>
            <w:shd w:val="clear" w:color="auto" w:fill="B4C6E7"/>
            <w:vAlign w:val="center"/>
          </w:tcPr>
          <w:p w14:paraId="1BBCFC53" w14:textId="77777777" w:rsidR="00D340AF" w:rsidRPr="00AD3FB1" w:rsidRDefault="00D340AF" w:rsidP="00213788">
            <w:pPr>
              <w:snapToGrid w:val="0"/>
              <w:ind w:left="-15" w:right="30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AD3FB1">
              <w:rPr>
                <w:rFonts w:ascii="Arial Narrow" w:hAnsi="Arial Narrow" w:cs="Arial"/>
                <w:b/>
                <w:sz w:val="22"/>
                <w:szCs w:val="22"/>
              </w:rPr>
              <w:t>Mes</w:t>
            </w:r>
            <w:r w:rsidR="00CD3CD4">
              <w:rPr>
                <w:rFonts w:ascii="Arial Narrow" w:hAnsi="Arial Narrow" w:cs="Arial"/>
                <w:b/>
                <w:sz w:val="22"/>
                <w:szCs w:val="22"/>
              </w:rPr>
              <w:t>/</w:t>
            </w:r>
            <w:r w:rsidRPr="00AD3FB1">
              <w:rPr>
                <w:rFonts w:ascii="Arial Narrow" w:hAnsi="Arial Narrow" w:cs="Arial"/>
                <w:b/>
                <w:sz w:val="22"/>
                <w:szCs w:val="22"/>
              </w:rPr>
              <w:t>Año</w:t>
            </w:r>
          </w:p>
        </w:tc>
        <w:tc>
          <w:tcPr>
            <w:tcW w:w="2707" w:type="dxa"/>
            <w:shd w:val="clear" w:color="auto" w:fill="B4C6E7"/>
            <w:vAlign w:val="center"/>
          </w:tcPr>
          <w:p w14:paraId="3C28C8A8" w14:textId="77777777" w:rsidR="00D340AF" w:rsidRPr="00AD3FB1" w:rsidRDefault="00CD3CD4" w:rsidP="00213788">
            <w:pPr>
              <w:ind w:left="-15" w:right="30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Herramientas</w:t>
            </w:r>
          </w:p>
        </w:tc>
      </w:tr>
      <w:tr w:rsidR="00D340AF" w:rsidRPr="00AD3FB1" w14:paraId="3A36B28F" w14:textId="77777777" w:rsidTr="00213788">
        <w:trPr>
          <w:trHeight w:val="307"/>
        </w:trPr>
        <w:tc>
          <w:tcPr>
            <w:tcW w:w="2553" w:type="dxa"/>
            <w:vAlign w:val="center"/>
          </w:tcPr>
          <w:p>
            <w:r>
              <w:t>Logro 1</w:t>
            </w:r>
          </w:p>
        </w:tc>
        <w:tc>
          <w:tcPr>
            <w:tcW w:w="2649" w:type="dxa"/>
            <w:vAlign w:val="center"/>
          </w:tcPr>
          <w:p>
            <w:r>
              <w:t>Desc 1</w:t>
            </w:r>
          </w:p>
        </w:tc>
        <w:tc>
          <w:tcPr>
            <w:tcW w:w="1648" w:type="dxa"/>
            <w:vAlign w:val="center"/>
          </w:tcPr>
          <w:p>
            <w:r>
              <w:t>2020</w:t>
            </w:r>
          </w:p>
        </w:tc>
        <w:tc>
          <w:tcPr>
            <w:tcW w:w="2707" w:type="dxa"/>
            <w:vAlign w:val="center"/>
          </w:tcPr>
          <w:p>
            <w:r>
              <w:t>H1</w:t>
            </w:r>
          </w:p>
        </w:tc>
      </w:tr>
      <w:tr w:rsidR="00D340AF" w:rsidRPr="00163DB5" w14:paraId="1870B097" w14:textId="77777777" w:rsidTr="00213788">
        <w:trPr>
          <w:trHeight w:val="307"/>
        </w:trPr>
        <w:tc>
          <w:tcPr>
            <w:tcW w:w="2553" w:type="dxa"/>
            <w:vAlign w:val="center"/>
          </w:tcPr>
          <w:p>
            <w:r>
              <w:t>Logro 2</w:t>
            </w:r>
          </w:p>
        </w:tc>
        <w:tc>
          <w:tcPr>
            <w:tcW w:w="2649" w:type="dxa"/>
            <w:vAlign w:val="center"/>
          </w:tcPr>
          <w:p>
            <w:r>
              <w:t>Desc 2</w:t>
            </w:r>
          </w:p>
        </w:tc>
        <w:tc>
          <w:tcPr>
            <w:tcW w:w="1648" w:type="dxa"/>
            <w:vAlign w:val="center"/>
          </w:tcPr>
          <w:p>
            <w:r>
              <w:t>2021</w:t>
            </w:r>
          </w:p>
        </w:tc>
        <w:tc>
          <w:tcPr>
            <w:tcW w:w="2707" w:type="dxa"/>
            <w:vAlign w:val="center"/>
          </w:tcPr>
          <w:p>
            <w:r>
              <w:t>H2</w:t>
            </w:r>
          </w:p>
        </w:tc>
      </w:tr>
      <w:tr w:rsidR="00D340AF" w:rsidRPr="00163DB5" w14:paraId="26DF9D58" w14:textId="77777777" w:rsidTr="00213788">
        <w:trPr>
          <w:trHeight w:val="307"/>
        </w:trPr>
        <w:tc>
          <w:tcPr>
            <w:tcW w:w="2553" w:type="dxa"/>
            <w:vAlign w:val="center"/>
          </w:tcPr>
          <w:p>
            <w:r>
              <w:t>Logro 3</w:t>
            </w:r>
          </w:p>
        </w:tc>
        <w:tc>
          <w:tcPr>
            <w:tcW w:w="2649" w:type="dxa"/>
            <w:vAlign w:val="center"/>
          </w:tcPr>
          <w:p>
            <w:r>
              <w:t>Desc 3</w:t>
            </w:r>
          </w:p>
        </w:tc>
        <w:tc>
          <w:tcPr>
            <w:tcW w:w="1648" w:type="dxa"/>
            <w:vAlign w:val="center"/>
          </w:tcPr>
          <w:p>
            <w:r>
              <w:t>2022</w:t>
            </w:r>
          </w:p>
        </w:tc>
        <w:tc>
          <w:tcPr>
            <w:tcW w:w="2707" w:type="dxa"/>
            <w:vAlign w:val="center"/>
          </w:tcPr>
          <w:p>
            <w:r>
              <w:t>H3</w:t>
            </w:r>
          </w:p>
        </w:tc>
      </w:tr>
      <w:bookmarkEnd w:id="0"/>
      <w:tr>
        <w:tc>
          <w:tcPr>
            <w:tcW w:type="dxa" w:w="2553"/>
          </w:tcPr>
          <w:p>
            <w:r>
              <w:t>Logro 4</w:t>
            </w:r>
          </w:p>
        </w:tc>
        <w:tc>
          <w:tcPr>
            <w:tcW w:type="dxa" w:w="2649"/>
          </w:tcPr>
          <w:p>
            <w:r>
              <w:t>Desc 4</w:t>
            </w:r>
          </w:p>
        </w:tc>
        <w:tc>
          <w:tcPr>
            <w:tcW w:type="dxa" w:w="1648"/>
          </w:tcPr>
          <w:p>
            <w:r>
              <w:t>2023</w:t>
            </w:r>
          </w:p>
        </w:tc>
        <w:tc>
          <w:tcPr>
            <w:tcW w:type="dxa" w:w="2707"/>
          </w:tcPr>
          <w:p>
            <w:r>
              <w:t>H4</w:t>
            </w:r>
          </w:p>
        </w:tc>
      </w:tr>
    </w:tbl>
    <w:p w14:paraId="6BA3FA61" w14:textId="77777777" w:rsidR="00D340AF" w:rsidRDefault="00D340AF" w:rsidP="00D340AF">
      <w:pPr>
        <w:tabs>
          <w:tab w:val="left" w:pos="-858"/>
          <w:tab w:val="left" w:pos="426"/>
        </w:tabs>
        <w:ind w:right="30"/>
        <w:jc w:val="both"/>
        <w:rPr>
          <w:rFonts w:ascii="Arial Narrow" w:hAnsi="Arial Narrow" w:cs="Arial"/>
          <w:b/>
          <w:sz w:val="22"/>
          <w:szCs w:val="22"/>
          <w:lang w:val="es-EC"/>
        </w:rPr>
      </w:pPr>
    </w:p>
    <w:p w14:paraId="0CC94B09" w14:textId="77777777" w:rsidR="00D340AF" w:rsidRDefault="00D340AF" w:rsidP="00ED2AF1">
      <w:pPr>
        <w:tabs>
          <w:tab w:val="left" w:pos="552"/>
        </w:tabs>
        <w:ind w:left="-15" w:right="30"/>
        <w:jc w:val="both"/>
        <w:rPr>
          <w:rFonts w:ascii="Arial Narrow" w:hAnsi="Arial Narrow" w:cs="Arial"/>
          <w:b/>
          <w:sz w:val="22"/>
          <w:szCs w:val="22"/>
        </w:rPr>
      </w:pPr>
    </w:p>
    <w:p w14:paraId="21504C0C" w14:textId="77777777" w:rsidR="00D340AF" w:rsidRDefault="00D340AF" w:rsidP="00ED2AF1">
      <w:pPr>
        <w:tabs>
          <w:tab w:val="left" w:pos="552"/>
        </w:tabs>
        <w:ind w:left="-15" w:right="30"/>
        <w:jc w:val="both"/>
        <w:rPr>
          <w:rFonts w:ascii="Arial Narrow" w:hAnsi="Arial Narrow" w:cs="Arial"/>
          <w:b/>
          <w:sz w:val="22"/>
          <w:szCs w:val="22"/>
        </w:rPr>
      </w:pPr>
    </w:p>
    <w:p w14:paraId="20822F8B" w14:textId="36AE41A9" w:rsidR="00420CBC" w:rsidRDefault="00D63DC5" w:rsidP="00ED2AF1">
      <w:pPr>
        <w:tabs>
          <w:tab w:val="left" w:pos="552"/>
        </w:tabs>
        <w:ind w:left="-15" w:right="30"/>
        <w:jc w:val="both"/>
        <w:rPr>
          <w:rFonts w:ascii="Arial Narrow" w:hAnsi="Arial Narrow" w:cs="Arial"/>
          <w:b/>
          <w:sz w:val="22"/>
          <w:szCs w:val="22"/>
        </w:rPr>
      </w:pPr>
      <w:r>
        <w:rPr>
          <w:rFonts w:ascii="Arial Narrow" w:hAnsi="Arial Narrow" w:cs="Arial"/>
          <w:b/>
          <w:sz w:val="22"/>
          <w:szCs w:val="22"/>
        </w:rPr>
        <w:br w:type="page"/>
      </w:r>
    </w:p>
    <w:p w14:paraId="3D66B067" w14:textId="77777777" w:rsidR="00D340AF" w:rsidRDefault="00D340AF" w:rsidP="00695F71">
      <w:pPr>
        <w:tabs>
          <w:tab w:val="left" w:pos="552"/>
        </w:tabs>
        <w:ind w:right="30"/>
        <w:jc w:val="both"/>
        <w:rPr>
          <w:rFonts w:ascii="Arial Narrow" w:hAnsi="Arial Narrow" w:cs="Arial"/>
          <w:b/>
          <w:sz w:val="22"/>
          <w:szCs w:val="22"/>
        </w:rPr>
      </w:pPr>
    </w:p>
    <w:p w14:paraId="278A2F25" w14:textId="77777777" w:rsidR="006F7B0D" w:rsidRDefault="00D340AF" w:rsidP="00A97F55">
      <w:pPr>
        <w:tabs>
          <w:tab w:val="left" w:pos="-858"/>
          <w:tab w:val="left" w:pos="426"/>
        </w:tabs>
        <w:ind w:right="30"/>
        <w:jc w:val="both"/>
        <w:rPr>
          <w:rFonts w:ascii="Arial Narrow" w:hAnsi="Arial Narrow" w:cs="Arial"/>
          <w:b/>
          <w:sz w:val="22"/>
          <w:szCs w:val="22"/>
        </w:rPr>
      </w:pPr>
      <w:r>
        <w:rPr>
          <w:rFonts w:ascii="Arial Narrow" w:hAnsi="Arial Narrow" w:cs="Arial"/>
          <w:b/>
          <w:sz w:val="22"/>
          <w:szCs w:val="22"/>
        </w:rPr>
        <w:t>6</w:t>
      </w:r>
      <w:r w:rsidR="00A97F55">
        <w:rPr>
          <w:rFonts w:ascii="Arial Narrow" w:hAnsi="Arial Narrow" w:cs="Arial"/>
          <w:b/>
          <w:sz w:val="22"/>
          <w:szCs w:val="22"/>
        </w:rPr>
        <w:t xml:space="preserve">.    </w:t>
      </w:r>
      <w:r w:rsidR="00A97F55" w:rsidRPr="009072E9">
        <w:rPr>
          <w:rFonts w:ascii="Arial Narrow" w:hAnsi="Arial Narrow" w:cs="Arial"/>
          <w:b/>
          <w:sz w:val="22"/>
          <w:szCs w:val="22"/>
        </w:rPr>
        <w:t>Experiencia</w:t>
      </w:r>
      <w:r w:rsidR="00CD3CD4">
        <w:rPr>
          <w:rFonts w:ascii="Arial Narrow" w:hAnsi="Arial Narrow" w:cs="Arial"/>
          <w:b/>
          <w:sz w:val="22"/>
          <w:szCs w:val="22"/>
        </w:rPr>
        <w:t xml:space="preserve"> laboral</w:t>
      </w:r>
      <w:r w:rsidR="00A97F55" w:rsidRPr="009072E9">
        <w:rPr>
          <w:rFonts w:ascii="Arial Narrow" w:hAnsi="Arial Narrow" w:cs="Arial"/>
          <w:b/>
          <w:sz w:val="22"/>
          <w:szCs w:val="22"/>
        </w:rPr>
        <w:t>:</w:t>
      </w:r>
      <w:r w:rsidR="00A97F55">
        <w:rPr>
          <w:rFonts w:ascii="Arial Narrow" w:hAnsi="Arial Narrow" w:cs="Arial"/>
          <w:b/>
          <w:sz w:val="22"/>
          <w:szCs w:val="22"/>
        </w:rPr>
        <w:t xml:space="preserve"> </w:t>
      </w:r>
    </w:p>
    <w:p w14:paraId="7B3F5C1B" w14:textId="77777777" w:rsidR="00A97F55" w:rsidRPr="009072E9" w:rsidRDefault="00A97F55" w:rsidP="00826B9E">
      <w:pPr>
        <w:tabs>
          <w:tab w:val="left" w:pos="-1575"/>
        </w:tabs>
        <w:ind w:left="-15" w:right="30"/>
        <w:jc w:val="both"/>
        <w:rPr>
          <w:rFonts w:ascii="Arial Narrow" w:hAnsi="Arial Narrow" w:cs="Arial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81"/>
        <w:gridCol w:w="2881"/>
        <w:gridCol w:w="2882"/>
      </w:tblGrid>
      <w:tr w:rsidR="00183893" w:rsidRPr="009072E9" w14:paraId="4CC98B52" w14:textId="77777777" w:rsidTr="00553694">
        <w:tc>
          <w:tcPr>
            <w:tcW w:w="2881" w:type="dxa"/>
            <w:vAlign w:val="center"/>
          </w:tcPr>
          <w:p>
            <w:r>
              <w:t>Nombre de la Institución: Emp 1</w:t>
            </w:r>
          </w:p>
        </w:tc>
        <w:tc>
          <w:tcPr>
            <w:tcW w:w="2881" w:type="dxa"/>
            <w:vAlign w:val="center"/>
          </w:tcPr>
          <w:p>
            <w:r>
              <w:t>Fecha de ingreso: 2015</w:t>
            </w:r>
          </w:p>
        </w:tc>
        <w:tc>
          <w:tcPr>
            <w:tcW w:w="2882" w:type="dxa"/>
            <w:vAlign w:val="center"/>
          </w:tcPr>
          <w:p>
            <w:r>
              <w:t>Fecha de finalización del contrato: 2020</w:t>
            </w:r>
          </w:p>
        </w:tc>
      </w:tr>
      <w:tr w:rsidR="00183893" w:rsidRPr="009072E9" w14:paraId="387E764F" w14:textId="77777777" w:rsidTr="00553694">
        <w:tc>
          <w:tcPr>
            <w:tcW w:w="2881" w:type="dxa"/>
          </w:tcPr>
          <w:p>
            <w:r>
              <w:t>Posición: C1</w:t>
            </w:r>
          </w:p>
        </w:tc>
        <w:tc>
          <w:tcPr>
            <w:tcW w:w="5763" w:type="dxa"/>
            <w:gridSpan w:val="2"/>
          </w:tcPr>
          <w:p w14:paraId="785037ED" w14:textId="77777777" w:rsidR="00183893" w:rsidRPr="009072E9" w:rsidRDefault="00183893" w:rsidP="00553694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183893" w:rsidRPr="009072E9" w14:paraId="2F11B1AA" w14:textId="77777777" w:rsidTr="00553694">
        <w:trPr>
          <w:trHeight w:val="777"/>
        </w:trPr>
        <w:tc>
          <w:tcPr>
            <w:tcW w:w="2881" w:type="dxa"/>
          </w:tcPr>
          <w:p>
            <w:r>
              <w:t>Principales funciones: F1</w:t>
            </w:r>
          </w:p>
        </w:tc>
        <w:tc>
          <w:tcPr>
            <w:tcW w:w="5763" w:type="dxa"/>
            <w:gridSpan w:val="2"/>
          </w:tcPr>
          <w:p w14:paraId="5F969652" w14:textId="77777777" w:rsidR="00183893" w:rsidRPr="009072E9" w:rsidRDefault="00183893" w:rsidP="00553694">
            <w:pPr>
              <w:widowControl w:val="0"/>
              <w:jc w:val="both"/>
              <w:rPr>
                <w:rFonts w:ascii="Arial Narrow" w:hAnsi="Arial Narrow"/>
                <w:sz w:val="22"/>
                <w:szCs w:val="22"/>
              </w:rPr>
            </w:pPr>
          </w:p>
        </w:tc>
      </w:tr>
    </w:tbl>
    <w:p w14:paraId="54D9937C" w14:textId="77777777" w:rsidR="0018382D" w:rsidRDefault="0018382D" w:rsidP="00A2581E">
      <w:pPr>
        <w:tabs>
          <w:tab w:val="left" w:pos="-1575"/>
        </w:tabs>
        <w:ind w:right="30"/>
        <w:jc w:val="both"/>
        <w:rPr>
          <w:rFonts w:ascii="Arial Narrow" w:hAnsi="Arial Narrow" w:cs="Arial"/>
          <w:i/>
          <w:sz w:val="22"/>
          <w:szCs w:val="22"/>
        </w:rPr>
      </w:pPr>
    </w:p>
    <w:p w14:paraId="39FBD5E3" w14:textId="77777777" w:rsidR="00CD3CD4" w:rsidRDefault="00CD3CD4" w:rsidP="00A2581E">
      <w:pPr>
        <w:tabs>
          <w:tab w:val="left" w:pos="-1575"/>
        </w:tabs>
        <w:ind w:right="30"/>
        <w:jc w:val="both"/>
        <w:rPr>
          <w:rFonts w:ascii="Arial Narrow" w:hAnsi="Arial Narrow" w:cs="Arial"/>
          <w:i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81"/>
        <w:gridCol w:w="2881"/>
        <w:gridCol w:w="2882"/>
      </w:tblGrid>
      <w:tr w:rsidR="00CD3CD4" w:rsidRPr="009072E9" w14:paraId="7FDDAC27" w14:textId="77777777" w:rsidTr="006B0863">
        <w:tc>
          <w:tcPr>
            <w:tcW w:w="2881" w:type="dxa"/>
            <w:vAlign w:val="center"/>
          </w:tcPr>
          <w:p>
            <w:r>
              <w:t>Nombre de la Institución: Emp 2</w:t>
            </w:r>
          </w:p>
        </w:tc>
        <w:tc>
          <w:tcPr>
            <w:tcW w:w="2881" w:type="dxa"/>
            <w:vAlign w:val="center"/>
          </w:tcPr>
          <w:p>
            <w:r>
              <w:t>Fecha de ingreso: 2020</w:t>
            </w:r>
          </w:p>
        </w:tc>
        <w:tc>
          <w:tcPr>
            <w:tcW w:w="2882" w:type="dxa"/>
            <w:vAlign w:val="center"/>
          </w:tcPr>
          <w:p>
            <w:r>
              <w:t>Fecha de finalización del contrato: Presente</w:t>
            </w:r>
          </w:p>
        </w:tc>
      </w:tr>
      <w:tr w:rsidR="00CD3CD4" w:rsidRPr="009072E9" w14:paraId="3AD1B022" w14:textId="77777777" w:rsidTr="006B0863">
        <w:tc>
          <w:tcPr>
            <w:tcW w:w="2881" w:type="dxa"/>
          </w:tcPr>
          <w:p>
            <w:r>
              <w:t>Posición: C2</w:t>
            </w:r>
          </w:p>
        </w:tc>
        <w:tc>
          <w:tcPr>
            <w:tcW w:w="5763" w:type="dxa"/>
            <w:gridSpan w:val="2"/>
          </w:tcPr>
          <w:p w14:paraId="1F19C61B" w14:textId="77777777" w:rsidR="00CD3CD4" w:rsidRPr="009072E9" w:rsidRDefault="00CD3CD4" w:rsidP="006B0863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CD3CD4" w:rsidRPr="009072E9" w14:paraId="08258DBC" w14:textId="77777777" w:rsidTr="006B0863">
        <w:trPr>
          <w:trHeight w:val="777"/>
        </w:trPr>
        <w:tc>
          <w:tcPr>
            <w:tcW w:w="2881" w:type="dxa"/>
          </w:tcPr>
          <w:p>
            <w:r>
              <w:t>Principales funciones: F2</w:t>
            </w:r>
          </w:p>
        </w:tc>
        <w:tc>
          <w:tcPr>
            <w:tcW w:w="5763" w:type="dxa"/>
            <w:gridSpan w:val="2"/>
          </w:tcPr>
          <w:p w14:paraId="664F3809" w14:textId="77777777" w:rsidR="00CD3CD4" w:rsidRPr="009072E9" w:rsidRDefault="00CD3CD4" w:rsidP="006B0863">
            <w:pPr>
              <w:widowControl w:val="0"/>
              <w:jc w:val="both"/>
              <w:rPr>
                <w:rFonts w:ascii="Arial Narrow" w:hAnsi="Arial Narrow"/>
                <w:sz w:val="22"/>
                <w:szCs w:val="22"/>
              </w:rPr>
            </w:pPr>
          </w:p>
        </w:tc>
      </w:tr>
    </w:tbl>
    <w:p w14:paraId="23BB1E52" w14:textId="77777777" w:rsidR="00FF5B15" w:rsidRDefault="00FF5B15" w:rsidP="00A2581E">
      <w:pPr>
        <w:tabs>
          <w:tab w:val="left" w:pos="-1575"/>
        </w:tabs>
        <w:ind w:right="30"/>
        <w:jc w:val="both"/>
        <w:rPr>
          <w:rFonts w:ascii="Arial Narrow" w:hAnsi="Arial Narrow" w:cs="Arial"/>
          <w:i/>
          <w:sz w:val="22"/>
          <w:szCs w:val="22"/>
          <w:highlight w:val="yellow"/>
        </w:rPr>
      </w:pPr>
    </w:p>
    <w:p w14:paraId="5B709678" w14:textId="77777777" w:rsidR="009168AC" w:rsidRDefault="009168AC" w:rsidP="009168AC">
      <w:pPr>
        <w:ind w:right="30"/>
        <w:rPr>
          <w:rFonts w:ascii="Arial Narrow" w:hAnsi="Arial Narrow" w:cs="Arial"/>
          <w:sz w:val="22"/>
          <w:szCs w:val="22"/>
        </w:rPr>
      </w:pPr>
    </w:p>
    <w:p w14:paraId="094973A8" w14:textId="77777777" w:rsidR="007C0FB1" w:rsidRDefault="00D340AF" w:rsidP="009168AC">
      <w:pPr>
        <w:ind w:right="30"/>
        <w:rPr>
          <w:rFonts w:ascii="Arial Narrow" w:hAnsi="Arial Narrow" w:cs="Arial"/>
          <w:b/>
          <w:bCs/>
          <w:sz w:val="22"/>
          <w:szCs w:val="22"/>
          <w:lang w:val="es-ES_tradnl"/>
        </w:rPr>
      </w:pPr>
      <w:r>
        <w:rPr>
          <w:rFonts w:ascii="Arial Narrow" w:hAnsi="Arial Narrow" w:cs="Arial"/>
          <w:b/>
          <w:bCs/>
          <w:sz w:val="22"/>
          <w:szCs w:val="22"/>
          <w:lang w:val="es-ES_tradnl"/>
        </w:rPr>
        <w:t>7</w:t>
      </w:r>
      <w:r w:rsidR="00D4231B">
        <w:rPr>
          <w:rFonts w:ascii="Arial Narrow" w:hAnsi="Arial Narrow" w:cs="Arial"/>
          <w:b/>
          <w:bCs/>
          <w:sz w:val="22"/>
          <w:szCs w:val="22"/>
          <w:lang w:val="es-ES_tradnl"/>
        </w:rPr>
        <w:t>.</w:t>
      </w:r>
      <w:r w:rsidR="00A97F55">
        <w:rPr>
          <w:rFonts w:ascii="Arial Narrow" w:hAnsi="Arial Narrow" w:cs="Arial"/>
          <w:b/>
          <w:bCs/>
          <w:sz w:val="22"/>
          <w:szCs w:val="22"/>
          <w:lang w:val="es-ES_tradnl"/>
        </w:rPr>
        <w:t xml:space="preserve">    Autoevaluación</w:t>
      </w:r>
    </w:p>
    <w:p w14:paraId="61E6A362" w14:textId="77777777" w:rsidR="004A2A9F" w:rsidRDefault="007C0FB1" w:rsidP="00A97F55">
      <w:pPr>
        <w:ind w:left="-15" w:right="30"/>
        <w:rPr>
          <w:rFonts w:ascii="Arial Narrow" w:hAnsi="Arial Narrow" w:cs="Arial"/>
          <w:b/>
          <w:bCs/>
          <w:sz w:val="22"/>
          <w:szCs w:val="22"/>
          <w:lang w:val="es-ES_tradnl"/>
        </w:rPr>
      </w:pPr>
      <w:r>
        <w:rPr>
          <w:rFonts w:ascii="Arial Narrow" w:hAnsi="Arial Narrow" w:cs="Arial"/>
          <w:b/>
          <w:bCs/>
          <w:sz w:val="22"/>
          <w:szCs w:val="22"/>
          <w:lang w:val="es-ES_tradnl"/>
        </w:rPr>
        <w:t>En una escala del 1 al 10 (siendo 1 la menor y 10 la máxima calificación) auto califique su dominio de las siguientes herramientas:</w:t>
      </w:r>
    </w:p>
    <w:p w14:paraId="6816DF02" w14:textId="77777777" w:rsidR="00F50521" w:rsidRDefault="00F50521" w:rsidP="00A97F55">
      <w:pPr>
        <w:ind w:left="-15" w:right="30"/>
        <w:rPr>
          <w:rFonts w:ascii="Arial Narrow" w:hAnsi="Arial Narrow" w:cs="Arial"/>
          <w:b/>
          <w:bCs/>
          <w:sz w:val="22"/>
          <w:szCs w:val="22"/>
          <w:lang w:val="es-ES_tradnl"/>
        </w:rPr>
      </w:pPr>
    </w:p>
    <w:p w14:paraId="50764BF5" w14:textId="77777777" w:rsidR="00397790" w:rsidRDefault="00397790" w:rsidP="00397790">
      <w:pPr>
        <w:rPr>
          <w:rFonts w:ascii="Arial Narrow" w:hAnsi="Arial Narrow"/>
          <w:sz w:val="22"/>
          <w:szCs w:val="22"/>
        </w:rPr>
      </w:pPr>
    </w:p>
    <w:tbl>
      <w:tblPr>
        <w:tblW w:w="62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8"/>
        <w:gridCol w:w="1224"/>
        <w:gridCol w:w="1262"/>
        <w:gridCol w:w="1262"/>
        <w:gridCol w:w="1262"/>
      </w:tblGrid>
      <w:tr w:rsidR="00EF1DBB" w:rsidRPr="00502240" w14:paraId="5BAC6E4D" w14:textId="77777777" w:rsidTr="00976E3D">
        <w:trPr>
          <w:trHeight w:val="507"/>
          <w:jc w:val="center"/>
        </w:trPr>
        <w:tc>
          <w:tcPr>
            <w:tcW w:w="1208" w:type="dxa"/>
            <w:shd w:val="clear" w:color="auto" w:fill="B4C6E7"/>
            <w:vAlign w:val="center"/>
            <w:hideMark/>
          </w:tcPr>
          <w:p w14:paraId="654CD5FC" w14:textId="77777777" w:rsidR="00EF1DBB" w:rsidRPr="008E794D" w:rsidRDefault="00EF1DBB" w:rsidP="00BA1B30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Gestión de proyectos tecnológicos</w:t>
            </w:r>
          </w:p>
        </w:tc>
        <w:tc>
          <w:tcPr>
            <w:tcW w:w="1224" w:type="dxa"/>
            <w:shd w:val="clear" w:color="auto" w:fill="B4C6E7"/>
            <w:vAlign w:val="center"/>
            <w:hideMark/>
          </w:tcPr>
          <w:p w14:paraId="4FBA1889" w14:textId="77777777" w:rsidR="00EF1DBB" w:rsidRPr="008E794D" w:rsidRDefault="00EF1DBB" w:rsidP="00BA1B30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CD3CD4"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Conocimiento en mitigación de riesgos</w:t>
            </w:r>
          </w:p>
        </w:tc>
        <w:tc>
          <w:tcPr>
            <w:tcW w:w="1262" w:type="dxa"/>
            <w:shd w:val="clear" w:color="auto" w:fill="B4C6E7"/>
            <w:vAlign w:val="center"/>
            <w:hideMark/>
          </w:tcPr>
          <w:p w14:paraId="314C2081" w14:textId="77777777" w:rsidR="00EF1DBB" w:rsidRPr="008E794D" w:rsidRDefault="00EF1DBB" w:rsidP="00BA1B30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Metodologías ágiles</w:t>
            </w:r>
          </w:p>
        </w:tc>
        <w:tc>
          <w:tcPr>
            <w:tcW w:w="1262" w:type="dxa"/>
            <w:shd w:val="clear" w:color="auto" w:fill="B4C6E7"/>
            <w:vAlign w:val="center"/>
          </w:tcPr>
          <w:p w14:paraId="5087BB72" w14:textId="77777777" w:rsidR="00EF1DBB" w:rsidRDefault="00EF1DBB" w:rsidP="00BA1B30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Gestión de proyectos en la nube</w:t>
            </w:r>
          </w:p>
        </w:tc>
        <w:tc>
          <w:tcPr>
            <w:tcW w:w="1262" w:type="dxa"/>
            <w:shd w:val="clear" w:color="auto" w:fill="B4C6E7"/>
            <w:vAlign w:val="center"/>
          </w:tcPr>
          <w:p w14:paraId="022EE24E" w14:textId="77777777" w:rsidR="00EF1DBB" w:rsidRDefault="00EF1DBB" w:rsidP="00BA1B30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Ingeniería de procesos</w:t>
            </w:r>
          </w:p>
        </w:tc>
      </w:tr>
      <w:tr w:rsidR="00EF1DBB" w:rsidRPr="00502240" w14:paraId="266AEB08" w14:textId="77777777" w:rsidTr="00EF1DBB">
        <w:trPr>
          <w:trHeight w:val="300"/>
          <w:jc w:val="center"/>
        </w:trPr>
        <w:tc>
          <w:tcPr>
            <w:tcW w:w="1208" w:type="dxa"/>
            <w:noWrap/>
            <w:vAlign w:val="bottom"/>
          </w:tcPr>
          <w:p>
            <w:r>
              <w:t>N/E</w:t>
            </w:r>
          </w:p>
        </w:tc>
        <w:tc>
          <w:tcPr>
            <w:tcW w:w="1224" w:type="dxa"/>
            <w:noWrap/>
            <w:vAlign w:val="bottom"/>
          </w:tcPr>
          <w:p>
            <w:r>
              <w:t>N/E</w:t>
            </w:r>
          </w:p>
        </w:tc>
        <w:tc>
          <w:tcPr>
            <w:tcW w:w="1262" w:type="dxa"/>
            <w:noWrap/>
            <w:vAlign w:val="bottom"/>
          </w:tcPr>
          <w:p>
            <w:r>
              <w:t>N/E</w:t>
            </w:r>
          </w:p>
        </w:tc>
        <w:tc>
          <w:tcPr>
            <w:tcW w:w="1262" w:type="dxa"/>
          </w:tcPr>
          <w:p>
            <w:r>
              <w:t>N/E</w:t>
            </w:r>
          </w:p>
        </w:tc>
        <w:tc>
          <w:tcPr>
            <w:tcW w:w="1262" w:type="dxa"/>
          </w:tcPr>
          <w:p>
            <w:r>
              <w:t>N/E</w:t>
            </w:r>
          </w:p>
        </w:tc>
      </w:tr>
    </w:tbl>
    <w:p w14:paraId="6EC757E3" w14:textId="77777777" w:rsidR="000C0BCC" w:rsidRPr="00C2024A" w:rsidRDefault="000C0BCC" w:rsidP="000C0BCC">
      <w:pPr>
        <w:rPr>
          <w:rFonts w:ascii="Arial Narrow" w:hAnsi="Arial Narrow"/>
          <w:sz w:val="22"/>
          <w:szCs w:val="22"/>
        </w:rPr>
      </w:pPr>
    </w:p>
    <w:tbl>
      <w:tblPr>
        <w:tblW w:w="758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95"/>
        <w:gridCol w:w="1018"/>
        <w:gridCol w:w="1102"/>
        <w:gridCol w:w="1114"/>
        <w:gridCol w:w="1105"/>
        <w:gridCol w:w="1077"/>
        <w:gridCol w:w="1077"/>
      </w:tblGrid>
      <w:tr w:rsidR="00782787" w:rsidRPr="008E794D" w14:paraId="4B4A0B29" w14:textId="6D7480D5" w:rsidTr="00782787">
        <w:trPr>
          <w:trHeight w:val="675"/>
          <w:jc w:val="center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  <w:hideMark/>
          </w:tcPr>
          <w:p w14:paraId="70839254" w14:textId="77777777" w:rsidR="00782787" w:rsidRPr="008E794D" w:rsidRDefault="00782787" w:rsidP="006B0863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MS Project</w:t>
            </w:r>
          </w:p>
        </w:tc>
        <w:tc>
          <w:tcPr>
            <w:tcW w:w="10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  <w:hideMark/>
          </w:tcPr>
          <w:p w14:paraId="02918BE4" w14:textId="77777777" w:rsidR="00782787" w:rsidRPr="008E794D" w:rsidRDefault="00782787" w:rsidP="006B0863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Jira</w:t>
            </w:r>
          </w:p>
        </w:tc>
        <w:tc>
          <w:tcPr>
            <w:tcW w:w="1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  <w:hideMark/>
          </w:tcPr>
          <w:p w14:paraId="24B0688C" w14:textId="77777777" w:rsidR="00782787" w:rsidRPr="008E794D" w:rsidRDefault="00782787" w:rsidP="006B0863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Planner</w:t>
            </w:r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</w:tcPr>
          <w:p w14:paraId="1EA7779D" w14:textId="77777777" w:rsidR="00782787" w:rsidRDefault="00782787" w:rsidP="00695F71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Scrum</w:t>
            </w: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</w:tcPr>
          <w:p w14:paraId="19A487B9" w14:textId="2C431502" w:rsidR="00782787" w:rsidRDefault="00782787" w:rsidP="00BA1B30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Gestión de procesos de negocios</w:t>
            </w:r>
          </w:p>
        </w:tc>
        <w:tc>
          <w:tcPr>
            <w:tcW w:w="1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</w:tcPr>
          <w:p w14:paraId="57F774D6" w14:textId="77777777" w:rsidR="00782787" w:rsidRDefault="00782787" w:rsidP="00BA1B30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Power BI</w:t>
            </w:r>
          </w:p>
        </w:tc>
        <w:tc>
          <w:tcPr>
            <w:tcW w:w="1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/>
          </w:tcPr>
          <w:p w14:paraId="59FA96E8" w14:textId="77777777" w:rsidR="00782787" w:rsidRDefault="00782787" w:rsidP="00BA1B30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  <w:p w14:paraId="297F63F1" w14:textId="517FD3CB" w:rsidR="00782787" w:rsidRDefault="00782787" w:rsidP="00782787">
            <w:pP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Gestión de relaciones con el cliente</w:t>
            </w:r>
          </w:p>
        </w:tc>
      </w:tr>
      <w:tr w:rsidR="00782787" w:rsidRPr="008E794D" w14:paraId="49F743E7" w14:textId="1729D212" w:rsidTr="00782787">
        <w:trPr>
          <w:trHeight w:val="260"/>
          <w:jc w:val="center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N/E</w:t>
            </w:r>
          </w:p>
        </w:tc>
        <w:tc>
          <w:tcPr>
            <w:tcW w:w="10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N/E</w:t>
            </w:r>
          </w:p>
        </w:tc>
        <w:tc>
          <w:tcPr>
            <w:tcW w:w="1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N/E</w:t>
            </w:r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r>
              <w:t>N/E</w:t>
            </w: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r>
              <w:t>N/E</w:t>
            </w:r>
          </w:p>
        </w:tc>
        <w:tc>
          <w:tcPr>
            <w:tcW w:w="1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r>
              <w:t>N/E</w:t>
            </w:r>
          </w:p>
        </w:tc>
        <w:tc>
          <w:tcPr>
            <w:tcW w:w="1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r>
              <w:t>N/E</w:t>
            </w:r>
          </w:p>
        </w:tc>
      </w:tr>
    </w:tbl>
    <w:p w14:paraId="69C4D4BF" w14:textId="77777777" w:rsidR="00782787" w:rsidRDefault="00782787" w:rsidP="0018382D">
      <w:pPr>
        <w:rPr>
          <w:rFonts w:ascii="Arial Narrow" w:hAnsi="Arial Narrow"/>
          <w:sz w:val="22"/>
          <w:szCs w:val="22"/>
        </w:rPr>
      </w:pPr>
    </w:p>
    <w:p w14:paraId="1DFED60B" w14:textId="77777777" w:rsidR="00782787" w:rsidRDefault="00782787" w:rsidP="0018382D">
      <w:pPr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   </w:t>
      </w:r>
    </w:p>
    <w:tbl>
      <w:tblPr>
        <w:tblW w:w="48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89"/>
        <w:gridCol w:w="1189"/>
        <w:gridCol w:w="1394"/>
        <w:gridCol w:w="1066"/>
      </w:tblGrid>
      <w:tr w:rsidR="00DA17FB" w:rsidRPr="008E794D" w14:paraId="4075E2BC" w14:textId="77777777" w:rsidTr="00DA17FB">
        <w:trPr>
          <w:trHeight w:val="675"/>
          <w:jc w:val="center"/>
        </w:trPr>
        <w:tc>
          <w:tcPr>
            <w:tcW w:w="1189" w:type="dxa"/>
            <w:shd w:val="clear" w:color="auto" w:fill="B4C6E7"/>
            <w:vAlign w:val="center"/>
          </w:tcPr>
          <w:p w14:paraId="7283422E" w14:textId="0FC1B9E5" w:rsidR="00DA17FB" w:rsidRDefault="00DA17FB" w:rsidP="00DA17FB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Soluciones en Salesforce</w:t>
            </w:r>
          </w:p>
        </w:tc>
        <w:tc>
          <w:tcPr>
            <w:tcW w:w="1189" w:type="dxa"/>
            <w:shd w:val="clear" w:color="auto" w:fill="B4C6E7"/>
            <w:vAlign w:val="center"/>
            <w:hideMark/>
          </w:tcPr>
          <w:p w14:paraId="008EA44D" w14:textId="1CDCB9F7" w:rsidR="00DA17FB" w:rsidRDefault="00DA17FB" w:rsidP="00DA17FB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 xml:space="preserve">Workflow </w:t>
            </w:r>
          </w:p>
          <w:p w14:paraId="6EAA4B94" w14:textId="6DF64993" w:rsidR="00DA17FB" w:rsidRPr="008E794D" w:rsidRDefault="00DA17FB" w:rsidP="00DA17FB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Automatización de procesos</w:t>
            </w:r>
          </w:p>
        </w:tc>
        <w:tc>
          <w:tcPr>
            <w:tcW w:w="1394" w:type="dxa"/>
            <w:shd w:val="clear" w:color="auto" w:fill="B4C6E7"/>
            <w:vAlign w:val="center"/>
            <w:hideMark/>
          </w:tcPr>
          <w:p w14:paraId="16226840" w14:textId="724AB6DB" w:rsidR="00DA17FB" w:rsidRPr="008E794D" w:rsidRDefault="00DA17FB" w:rsidP="00DA17FB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IBM Filenet(gestión documental)</w:t>
            </w:r>
          </w:p>
        </w:tc>
        <w:tc>
          <w:tcPr>
            <w:tcW w:w="1066" w:type="dxa"/>
            <w:shd w:val="clear" w:color="auto" w:fill="B4C6E7"/>
            <w:vAlign w:val="center"/>
          </w:tcPr>
          <w:p w14:paraId="2303247C" w14:textId="3F2C38C1" w:rsidR="00DA17FB" w:rsidRDefault="00DA17FB" w:rsidP="00DA17FB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Gestión de stakeholders</w:t>
            </w:r>
          </w:p>
        </w:tc>
      </w:tr>
      <w:tr w:rsidR="00DA17FB" w:rsidRPr="0087565A" w14:paraId="7DD105EE" w14:textId="77777777" w:rsidTr="00DA17FB">
        <w:trPr>
          <w:trHeight w:val="260"/>
          <w:jc w:val="center"/>
        </w:trPr>
        <w:tc>
          <w:tcPr>
            <w:tcW w:w="1189" w:type="dxa"/>
            <w:vAlign w:val="center"/>
          </w:tcPr>
          <w:p>
            <w:r>
              <w:t>N/E</w:t>
            </w:r>
          </w:p>
        </w:tc>
        <w:tc>
          <w:tcPr>
            <w:tcW w:w="1189" w:type="dxa"/>
            <w:vAlign w:val="center"/>
          </w:tcPr>
          <w:p>
            <w:r>
              <w:t>N/E / N/E</w:t>
            </w:r>
          </w:p>
        </w:tc>
        <w:tc>
          <w:tcPr>
            <w:tcW w:w="1394" w:type="dxa"/>
            <w:vAlign w:val="center"/>
          </w:tcPr>
          <w:p>
            <w:r>
              <w:t>N/E</w:t>
            </w:r>
          </w:p>
        </w:tc>
        <w:tc>
          <w:tcPr>
            <w:tcW w:w="1066" w:type="dxa"/>
          </w:tcPr>
          <w:p>
            <w:r>
              <w:t>N/E</w:t>
            </w:r>
          </w:p>
        </w:tc>
      </w:tr>
    </w:tbl>
    <w:p w14:paraId="2B6F919F" w14:textId="1C63068B" w:rsidR="00782787" w:rsidRDefault="00782787" w:rsidP="0018382D">
      <w:pPr>
        <w:rPr>
          <w:rFonts w:ascii="Arial Narrow" w:hAnsi="Arial Narrow"/>
          <w:sz w:val="22"/>
          <w:szCs w:val="22"/>
        </w:rPr>
      </w:pPr>
    </w:p>
    <w:sectPr w:rsidR="00782787" w:rsidSect="00203EE4">
      <w:headerReference w:type="default" r:id="rId10"/>
      <w:footerReference w:type="default" r:id="rId11"/>
      <w:pgSz w:w="11905" w:h="16837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4B76F" w14:textId="77777777" w:rsidR="00C84FC5" w:rsidRDefault="00C84FC5">
      <w:r>
        <w:separator/>
      </w:r>
    </w:p>
  </w:endnote>
  <w:endnote w:type="continuationSeparator" w:id="0">
    <w:p w14:paraId="59517EBA" w14:textId="77777777" w:rsidR="00C84FC5" w:rsidRDefault="00C84F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@MS Mincho">
    <w:altName w:val="@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ulmer BT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0DF06" w14:textId="77777777" w:rsidR="00FA7B32" w:rsidRDefault="00FA7B32"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Página </w:t>
    </w:r>
    <w:r>
      <w:fldChar w:fldCharType="begin"/>
    </w:r>
    <w:r>
      <w:instrText xml:space="preserve"> PAGE </w:instrText>
    </w:r>
    <w:r>
      <w:fldChar w:fldCharType="separate"/>
    </w:r>
    <w:r w:rsidR="00993146">
      <w:rPr>
        <w:noProof/>
      </w:rPr>
      <w:t>6</w:t>
    </w:r>
    <w:r>
      <w:fldChar w:fldCharType="end"/>
    </w:r>
    <w:r>
      <w:t xml:space="preserve"> de </w:t>
    </w:r>
    <w:r>
      <w:fldChar w:fldCharType="begin"/>
    </w:r>
    <w:r>
      <w:instrText xml:space="preserve"> NUMPAGES  </w:instrText>
    </w:r>
    <w:r>
      <w:fldChar w:fldCharType="separate"/>
    </w:r>
    <w:r w:rsidR="00993146">
      <w:rPr>
        <w:noProof/>
      </w:rPr>
      <w:t>7</w:t>
    </w:r>
    <w:r>
      <w:fldChar w:fldCharType="end"/>
    </w:r>
  </w:p>
  <w:p w14:paraId="7E58DA2B" w14:textId="77777777" w:rsidR="00FA7B32" w:rsidRDefault="00FA7B3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14940" w14:textId="77777777" w:rsidR="00C84FC5" w:rsidRDefault="00C84FC5">
      <w:r>
        <w:separator/>
      </w:r>
    </w:p>
  </w:footnote>
  <w:footnote w:type="continuationSeparator" w:id="0">
    <w:p w14:paraId="23D2D19F" w14:textId="77777777" w:rsidR="00C84FC5" w:rsidRDefault="00C84F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26505" w14:textId="77777777" w:rsidR="00387A7A" w:rsidRPr="00C728D7" w:rsidRDefault="00C84FC5" w:rsidP="00387A7A">
    <w:pPr>
      <w:pStyle w:val="Encabezado"/>
      <w:jc w:val="right"/>
      <w:rPr>
        <w:sz w:val="24"/>
        <w:szCs w:val="24"/>
        <w:lang w:val="es-ES"/>
      </w:rPr>
    </w:pPr>
    <w:r>
      <w:rPr>
        <w:noProof/>
      </w:rPr>
      <w:pict w14:anchorId="1A83A1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28" type="#_x0000_t75" style="position:absolute;left:0;text-align:left;margin-left:0;margin-top:0;width:724.85pt;height:4.9pt;z-index:251657728;visibility:visible;mso-position-horizontal:center;mso-position-horizontal-relative:margin;mso-position-vertical:top;mso-position-vertical-relative:margin">
          <v:imagedata r:id="rId1" o:title=""/>
          <w10:wrap type="square" anchorx="margin" anchory="margin"/>
        </v:shape>
      </w:pict>
    </w:r>
    <w:r>
      <w:pict w14:anchorId="46CCE7B1">
        <v:shape id="_x0000_i1025" type="#_x0000_t75" style="width:137.4pt;height:39.6pt">
          <v:imagedata r:id="rId2" o:title=""/>
        </v:shape>
      </w:pict>
    </w:r>
  </w:p>
  <w:p w14:paraId="215A4244" w14:textId="77777777" w:rsidR="00D056B2" w:rsidRPr="00C728D7" w:rsidRDefault="00D056B2" w:rsidP="00C728D7">
    <w:pPr>
      <w:pStyle w:val="Encabezado"/>
      <w:jc w:val="right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  <w:rPr>
        <w:rFonts w:cs="Times New Roman"/>
      </w:r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  <w:rPr>
        <w:rFonts w:cs="Times New Roman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1" w15:restartNumberingAfterBreak="0">
    <w:nsid w:val="00000002"/>
    <w:multiLevelType w:val="singleLevel"/>
    <w:tmpl w:val="00000002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</w:rPr>
    </w:lvl>
  </w:abstractNum>
  <w:abstractNum w:abstractNumId="2" w15:restartNumberingAfterBreak="0">
    <w:nsid w:val="00000003"/>
    <w:multiLevelType w:val="multi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cs="Times New Roman"/>
      </w:rPr>
    </w:lvl>
  </w:abstractNum>
  <w:abstractNum w:abstractNumId="3" w15:restartNumberingAfterBreak="0">
    <w:nsid w:val="00000004"/>
    <w:multiLevelType w:val="singleLevel"/>
    <w:tmpl w:val="00000004"/>
    <w:name w:val="WW8Num5"/>
    <w:lvl w:ilvl="0">
      <w:start w:val="1"/>
      <w:numFmt w:val="lowerLetter"/>
      <w:lvlText w:val="%1)"/>
      <w:lvlJc w:val="left"/>
      <w:pPr>
        <w:tabs>
          <w:tab w:val="num" w:pos="624"/>
        </w:tabs>
        <w:ind w:left="624" w:hanging="340"/>
      </w:pPr>
      <w:rPr>
        <w:rFonts w:ascii="Symbol" w:hAnsi="Symbol" w:cs="Times New Roman"/>
      </w:rPr>
    </w:lvl>
  </w:abstractNum>
  <w:abstractNum w:abstractNumId="4" w15:restartNumberingAfterBreak="0">
    <w:nsid w:val="00000005"/>
    <w:multiLevelType w:val="singleLevel"/>
    <w:tmpl w:val="00000005"/>
    <w:name w:val="WW8Num6"/>
    <w:lvl w:ilvl="0">
      <w:start w:val="1"/>
      <w:numFmt w:val="lowerLetter"/>
      <w:lvlText w:val="%1)"/>
      <w:lvlJc w:val="left"/>
      <w:pPr>
        <w:tabs>
          <w:tab w:val="num" w:pos="624"/>
        </w:tabs>
        <w:ind w:left="624" w:hanging="340"/>
      </w:pPr>
      <w:rPr>
        <w:rFonts w:cs="Times New Roman"/>
      </w:rPr>
    </w:lvl>
  </w:abstractNum>
  <w:abstractNum w:abstractNumId="5" w15:restartNumberingAfterBreak="0">
    <w:nsid w:val="00000006"/>
    <w:multiLevelType w:val="singleLevel"/>
    <w:tmpl w:val="00000006"/>
    <w:name w:val="WW8Num7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</w:rPr>
    </w:lvl>
  </w:abstractNum>
  <w:abstractNum w:abstractNumId="6" w15:restartNumberingAfterBreak="0">
    <w:nsid w:val="00000007"/>
    <w:multiLevelType w:val="multilevel"/>
    <w:tmpl w:val="00000007"/>
    <w:name w:val="WW8Num8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Times New Roman"/>
      </w:rPr>
    </w:lvl>
  </w:abstractNum>
  <w:abstractNum w:abstractNumId="7" w15:restartNumberingAfterBreak="0">
    <w:nsid w:val="00000008"/>
    <w:multiLevelType w:val="multilevel"/>
    <w:tmpl w:val="00000008"/>
    <w:name w:val="WW8Num9"/>
    <w:lvl w:ilvl="0">
      <w:start w:val="1"/>
      <w:numFmt w:val="lowerLetter"/>
      <w:lvlText w:val="%1)"/>
      <w:lvlJc w:val="left"/>
      <w:pPr>
        <w:tabs>
          <w:tab w:val="num" w:pos="765"/>
        </w:tabs>
        <w:ind w:left="765" w:hanging="405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Times New Roman"/>
      </w:rPr>
    </w:lvl>
  </w:abstractNum>
  <w:abstractNum w:abstractNumId="8" w15:restartNumberingAfterBreak="0">
    <w:nsid w:val="00000009"/>
    <w:multiLevelType w:val="multilevel"/>
    <w:tmpl w:val="00000009"/>
    <w:name w:val="WW8Num1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3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  <w:rPr>
        <w:rFonts w:cs="Times New Roman"/>
      </w:rPr>
    </w:lvl>
  </w:abstractNum>
  <w:abstractNum w:abstractNumId="9" w15:restartNumberingAfterBreak="0">
    <w:nsid w:val="0000000A"/>
    <w:multiLevelType w:val="multilevel"/>
    <w:tmpl w:val="0000000A"/>
    <w:name w:val="WW8Num1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Times New Roman"/>
      </w:rPr>
    </w:lvl>
  </w:abstractNum>
  <w:abstractNum w:abstractNumId="10" w15:restartNumberingAfterBreak="0">
    <w:nsid w:val="0000000B"/>
    <w:multiLevelType w:val="multilevel"/>
    <w:tmpl w:val="0000000B"/>
    <w:name w:val="WW8Num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Times New Roman"/>
      </w:rPr>
    </w:lvl>
  </w:abstractNum>
  <w:abstractNum w:abstractNumId="11" w15:restartNumberingAfterBreak="0">
    <w:nsid w:val="0000000C"/>
    <w:multiLevelType w:val="singleLevel"/>
    <w:tmpl w:val="0000000C"/>
    <w:name w:val="WW8Num13"/>
    <w:lvl w:ilvl="0">
      <w:start w:val="1"/>
      <w:numFmt w:val="decimal"/>
      <w:lvlText w:val="%1."/>
      <w:lvlJc w:val="left"/>
      <w:pPr>
        <w:tabs>
          <w:tab w:val="num" w:pos="0"/>
        </w:tabs>
      </w:pPr>
      <w:rPr>
        <w:rFonts w:cs="Times New Roman"/>
        <w:b/>
      </w:rPr>
    </w:lvl>
  </w:abstractNum>
  <w:abstractNum w:abstractNumId="12" w15:restartNumberingAfterBreak="0">
    <w:nsid w:val="0000000D"/>
    <w:multiLevelType w:val="singleLevel"/>
    <w:tmpl w:val="0000000D"/>
    <w:name w:val="WW8Num14"/>
    <w:lvl w:ilvl="0">
      <w:start w:val="1"/>
      <w:numFmt w:val="decimal"/>
      <w:lvlText w:val="%1."/>
      <w:lvlJc w:val="left"/>
      <w:pPr>
        <w:tabs>
          <w:tab w:val="num" w:pos="0"/>
        </w:tabs>
      </w:pPr>
      <w:rPr>
        <w:rFonts w:cs="Times New Roman"/>
      </w:rPr>
    </w:lvl>
  </w:abstractNum>
  <w:abstractNum w:abstractNumId="13" w15:restartNumberingAfterBreak="0">
    <w:nsid w:val="0000000E"/>
    <w:multiLevelType w:val="singleLevel"/>
    <w:tmpl w:val="0000000E"/>
    <w:name w:val="WW8Num15"/>
    <w:lvl w:ilvl="0">
      <w:start w:val="2"/>
      <w:numFmt w:val="decimal"/>
      <w:lvlText w:val="%1."/>
      <w:lvlJc w:val="left"/>
      <w:pPr>
        <w:tabs>
          <w:tab w:val="num" w:pos="0"/>
        </w:tabs>
      </w:pPr>
      <w:rPr>
        <w:rFonts w:ascii="Symbol" w:hAnsi="Symbol" w:cs="Times New Roman"/>
      </w:rPr>
    </w:lvl>
  </w:abstractNum>
  <w:abstractNum w:abstractNumId="14" w15:restartNumberingAfterBreak="0">
    <w:nsid w:val="026876D1"/>
    <w:multiLevelType w:val="hybridMultilevel"/>
    <w:tmpl w:val="20F48DA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0CD911BB"/>
    <w:multiLevelType w:val="hybridMultilevel"/>
    <w:tmpl w:val="C268897E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30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0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0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0F0607DB"/>
    <w:multiLevelType w:val="hybridMultilevel"/>
    <w:tmpl w:val="1AB26DFC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149830D2"/>
    <w:multiLevelType w:val="multilevel"/>
    <w:tmpl w:val="4F7241F2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/>
      </w:rPr>
    </w:lvl>
    <w:lvl w:ilvl="1">
      <w:start w:val="1"/>
      <w:numFmt w:val="decimal"/>
      <w:isLgl/>
      <w:lvlText w:val="%1.%2."/>
      <w:lvlJc w:val="left"/>
      <w:pPr>
        <w:ind w:left="540" w:hanging="360"/>
      </w:pPr>
      <w:rPr>
        <w:rFonts w:cs="Times New Roman" w:hint="default"/>
        <w:b/>
      </w:rPr>
    </w:lvl>
    <w:lvl w:ilvl="2">
      <w:start w:val="1"/>
      <w:numFmt w:val="decimal"/>
      <w:isLgl/>
      <w:lvlText w:val="%1.%2.%3."/>
      <w:lvlJc w:val="left"/>
      <w:pPr>
        <w:ind w:left="213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835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390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4605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567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6375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7440" w:hanging="1800"/>
      </w:pPr>
      <w:rPr>
        <w:rFonts w:cs="Times New Roman" w:hint="default"/>
      </w:rPr>
    </w:lvl>
  </w:abstractNum>
  <w:abstractNum w:abstractNumId="18" w15:restartNumberingAfterBreak="0">
    <w:nsid w:val="155A459E"/>
    <w:multiLevelType w:val="hybridMultilevel"/>
    <w:tmpl w:val="F418C87A"/>
    <w:lvl w:ilvl="0" w:tplc="300A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hint="default"/>
      </w:rPr>
    </w:lvl>
    <w:lvl w:ilvl="2" w:tplc="300A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hint="default"/>
      </w:rPr>
    </w:lvl>
    <w:lvl w:ilvl="5" w:tplc="300A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hint="default"/>
      </w:rPr>
    </w:lvl>
    <w:lvl w:ilvl="8" w:tplc="300A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9" w15:restartNumberingAfterBreak="0">
    <w:nsid w:val="16E209D0"/>
    <w:multiLevelType w:val="hybridMultilevel"/>
    <w:tmpl w:val="6352C914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0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0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1B7B7F95"/>
    <w:multiLevelType w:val="hybridMultilevel"/>
    <w:tmpl w:val="71A0747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FFE08D3"/>
    <w:multiLevelType w:val="hybridMultilevel"/>
    <w:tmpl w:val="505EA27A"/>
    <w:lvl w:ilvl="0" w:tplc="3050CD58">
      <w:start w:val="8"/>
      <w:numFmt w:val="decimal"/>
      <w:lvlText w:val="%1."/>
      <w:lvlJc w:val="left"/>
      <w:pPr>
        <w:tabs>
          <w:tab w:val="num" w:pos="345"/>
        </w:tabs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65"/>
        </w:tabs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85"/>
        </w:tabs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05"/>
        </w:tabs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25"/>
        </w:tabs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45"/>
        </w:tabs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65"/>
        </w:tabs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85"/>
        </w:tabs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05"/>
        </w:tabs>
        <w:ind w:left="6105" w:hanging="180"/>
      </w:pPr>
    </w:lvl>
  </w:abstractNum>
  <w:abstractNum w:abstractNumId="22" w15:restartNumberingAfterBreak="0">
    <w:nsid w:val="232B6E14"/>
    <w:multiLevelType w:val="hybridMultilevel"/>
    <w:tmpl w:val="82D0CCFC"/>
    <w:lvl w:ilvl="0" w:tplc="1F729C28">
      <w:start w:val="2"/>
      <w:numFmt w:val="lowerLetter"/>
      <w:lvlText w:val="%1."/>
      <w:lvlJc w:val="left"/>
      <w:pPr>
        <w:ind w:left="720" w:hanging="360"/>
      </w:pPr>
      <w:rPr>
        <w:rFonts w:cs="Calibri"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0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0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 w15:restartNumberingAfterBreak="0">
    <w:nsid w:val="23D1515D"/>
    <w:multiLevelType w:val="hybridMultilevel"/>
    <w:tmpl w:val="E09AF352"/>
    <w:lvl w:ilvl="0" w:tplc="C34814B6">
      <w:start w:val="1"/>
      <w:numFmt w:val="lowerLetter"/>
      <w:lvlText w:val="%1)"/>
      <w:lvlJc w:val="left"/>
      <w:pPr>
        <w:ind w:left="345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065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1785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505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225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3945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4665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385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105" w:hanging="180"/>
      </w:pPr>
      <w:rPr>
        <w:rFonts w:cs="Times New Roman"/>
      </w:rPr>
    </w:lvl>
  </w:abstractNum>
  <w:abstractNum w:abstractNumId="24" w15:restartNumberingAfterBreak="0">
    <w:nsid w:val="24811B56"/>
    <w:multiLevelType w:val="hybridMultilevel"/>
    <w:tmpl w:val="FEBE48FE"/>
    <w:lvl w:ilvl="0" w:tplc="0C0A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AF1894"/>
    <w:multiLevelType w:val="hybridMultilevel"/>
    <w:tmpl w:val="8AE4E4D2"/>
    <w:lvl w:ilvl="0" w:tplc="DE5E7E0E">
      <w:start w:val="7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410F2ACB"/>
    <w:multiLevelType w:val="hybridMultilevel"/>
    <w:tmpl w:val="D930A2C8"/>
    <w:lvl w:ilvl="0" w:tplc="D2BABA5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28" w15:restartNumberingAfterBreak="0">
    <w:nsid w:val="67C963A3"/>
    <w:multiLevelType w:val="hybridMultilevel"/>
    <w:tmpl w:val="6B889E4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" w15:restartNumberingAfterBreak="0">
    <w:nsid w:val="685F45AE"/>
    <w:multiLevelType w:val="hybridMultilevel"/>
    <w:tmpl w:val="0E58B4F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3E03B18"/>
    <w:multiLevelType w:val="hybridMultilevel"/>
    <w:tmpl w:val="8A3A7148"/>
    <w:lvl w:ilvl="0" w:tplc="300A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hint="default"/>
      </w:rPr>
    </w:lvl>
    <w:lvl w:ilvl="2" w:tplc="300A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hint="default"/>
      </w:rPr>
    </w:lvl>
    <w:lvl w:ilvl="5" w:tplc="300A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hint="default"/>
      </w:rPr>
    </w:lvl>
    <w:lvl w:ilvl="8" w:tplc="300A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1" w15:restartNumberingAfterBreak="0">
    <w:nsid w:val="7B622E87"/>
    <w:multiLevelType w:val="hybridMultilevel"/>
    <w:tmpl w:val="AC70D7C4"/>
    <w:lvl w:ilvl="0" w:tplc="F6AA6F88">
      <w:start w:val="7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32" w15:restartNumberingAfterBreak="0">
    <w:nsid w:val="7E7063B1"/>
    <w:multiLevelType w:val="hybridMultilevel"/>
    <w:tmpl w:val="77928430"/>
    <w:lvl w:ilvl="0" w:tplc="300A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300A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300A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300A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300A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300A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300A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300A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300A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num w:numId="1" w16cid:durableId="1130243941">
    <w:abstractNumId w:val="0"/>
  </w:num>
  <w:num w:numId="2" w16cid:durableId="249391900">
    <w:abstractNumId w:val="1"/>
  </w:num>
  <w:num w:numId="3" w16cid:durableId="1465852250">
    <w:abstractNumId w:val="2"/>
  </w:num>
  <w:num w:numId="4" w16cid:durableId="775247182">
    <w:abstractNumId w:val="3"/>
  </w:num>
  <w:num w:numId="5" w16cid:durableId="1610576731">
    <w:abstractNumId w:val="4"/>
  </w:num>
  <w:num w:numId="6" w16cid:durableId="1216969805">
    <w:abstractNumId w:val="5"/>
  </w:num>
  <w:num w:numId="7" w16cid:durableId="1534884196">
    <w:abstractNumId w:val="6"/>
  </w:num>
  <w:num w:numId="8" w16cid:durableId="881214661">
    <w:abstractNumId w:val="7"/>
  </w:num>
  <w:num w:numId="9" w16cid:durableId="223419043">
    <w:abstractNumId w:val="8"/>
  </w:num>
  <w:num w:numId="10" w16cid:durableId="440488924">
    <w:abstractNumId w:val="9"/>
  </w:num>
  <w:num w:numId="11" w16cid:durableId="1872498736">
    <w:abstractNumId w:val="10"/>
  </w:num>
  <w:num w:numId="12" w16cid:durableId="575015759">
    <w:abstractNumId w:val="11"/>
  </w:num>
  <w:num w:numId="13" w16cid:durableId="417752979">
    <w:abstractNumId w:val="12"/>
  </w:num>
  <w:num w:numId="14" w16cid:durableId="888301707">
    <w:abstractNumId w:val="13"/>
  </w:num>
  <w:num w:numId="15" w16cid:durableId="1806772550">
    <w:abstractNumId w:val="23"/>
  </w:num>
  <w:num w:numId="16" w16cid:durableId="253905302">
    <w:abstractNumId w:val="16"/>
  </w:num>
  <w:num w:numId="17" w16cid:durableId="932477234">
    <w:abstractNumId w:val="14"/>
  </w:num>
  <w:num w:numId="18" w16cid:durableId="970863437">
    <w:abstractNumId w:val="29"/>
  </w:num>
  <w:num w:numId="19" w16cid:durableId="1535657489">
    <w:abstractNumId w:val="30"/>
  </w:num>
  <w:num w:numId="20" w16cid:durableId="1350913430">
    <w:abstractNumId w:val="18"/>
  </w:num>
  <w:num w:numId="21" w16cid:durableId="1051928450">
    <w:abstractNumId w:val="17"/>
  </w:num>
  <w:num w:numId="22" w16cid:durableId="1644506092">
    <w:abstractNumId w:val="28"/>
  </w:num>
  <w:num w:numId="23" w16cid:durableId="1182934072">
    <w:abstractNumId w:val="20"/>
  </w:num>
  <w:num w:numId="24" w16cid:durableId="757025008">
    <w:abstractNumId w:val="26"/>
  </w:num>
  <w:num w:numId="25" w16cid:durableId="1581913971">
    <w:abstractNumId w:val="22"/>
  </w:num>
  <w:num w:numId="26" w16cid:durableId="1588466682">
    <w:abstractNumId w:val="19"/>
  </w:num>
  <w:num w:numId="27" w16cid:durableId="36786839">
    <w:abstractNumId w:val="15"/>
  </w:num>
  <w:num w:numId="28" w16cid:durableId="623655844">
    <w:abstractNumId w:val="32"/>
  </w:num>
  <w:num w:numId="29" w16cid:durableId="914823088">
    <w:abstractNumId w:val="31"/>
  </w:num>
  <w:num w:numId="30" w16cid:durableId="1614630768">
    <w:abstractNumId w:val="27"/>
  </w:num>
  <w:num w:numId="31" w16cid:durableId="980812284">
    <w:abstractNumId w:val="21"/>
  </w:num>
  <w:num w:numId="32" w16cid:durableId="1593853726">
    <w:abstractNumId w:val="25"/>
  </w:num>
  <w:num w:numId="33" w16cid:durableId="23451770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69A3"/>
    <w:rsid w:val="00020271"/>
    <w:rsid w:val="00021535"/>
    <w:rsid w:val="00031429"/>
    <w:rsid w:val="000325B4"/>
    <w:rsid w:val="000341F3"/>
    <w:rsid w:val="0004044F"/>
    <w:rsid w:val="000436F9"/>
    <w:rsid w:val="000530D5"/>
    <w:rsid w:val="000559B7"/>
    <w:rsid w:val="00073CDB"/>
    <w:rsid w:val="000928A7"/>
    <w:rsid w:val="0009598B"/>
    <w:rsid w:val="000A3292"/>
    <w:rsid w:val="000A364B"/>
    <w:rsid w:val="000B2C89"/>
    <w:rsid w:val="000C0BCC"/>
    <w:rsid w:val="000C0BD2"/>
    <w:rsid w:val="000C1E84"/>
    <w:rsid w:val="000E0082"/>
    <w:rsid w:val="000E2470"/>
    <w:rsid w:val="000E5744"/>
    <w:rsid w:val="000F04A1"/>
    <w:rsid w:val="000F2BB7"/>
    <w:rsid w:val="000F74C4"/>
    <w:rsid w:val="000F763E"/>
    <w:rsid w:val="001024D4"/>
    <w:rsid w:val="00105058"/>
    <w:rsid w:val="00111733"/>
    <w:rsid w:val="0011644C"/>
    <w:rsid w:val="00116A1D"/>
    <w:rsid w:val="00123519"/>
    <w:rsid w:val="00125DF9"/>
    <w:rsid w:val="001355F1"/>
    <w:rsid w:val="00145C68"/>
    <w:rsid w:val="00147F7A"/>
    <w:rsid w:val="001504A6"/>
    <w:rsid w:val="001504F5"/>
    <w:rsid w:val="0016034F"/>
    <w:rsid w:val="00163C5D"/>
    <w:rsid w:val="00163E58"/>
    <w:rsid w:val="00172219"/>
    <w:rsid w:val="00173878"/>
    <w:rsid w:val="00176239"/>
    <w:rsid w:val="00176D7C"/>
    <w:rsid w:val="00177E71"/>
    <w:rsid w:val="00181ED6"/>
    <w:rsid w:val="00182D70"/>
    <w:rsid w:val="0018382D"/>
    <w:rsid w:val="00183893"/>
    <w:rsid w:val="00193954"/>
    <w:rsid w:val="00194AE1"/>
    <w:rsid w:val="0019574A"/>
    <w:rsid w:val="001A2F41"/>
    <w:rsid w:val="001A6969"/>
    <w:rsid w:val="001B7D5C"/>
    <w:rsid w:val="001C2B8E"/>
    <w:rsid w:val="001C4457"/>
    <w:rsid w:val="001D1D1E"/>
    <w:rsid w:val="001D5F62"/>
    <w:rsid w:val="001E4174"/>
    <w:rsid w:val="001F7533"/>
    <w:rsid w:val="00201204"/>
    <w:rsid w:val="00203EE4"/>
    <w:rsid w:val="0020585A"/>
    <w:rsid w:val="00210C09"/>
    <w:rsid w:val="00213788"/>
    <w:rsid w:val="0021601A"/>
    <w:rsid w:val="00222AD0"/>
    <w:rsid w:val="00224777"/>
    <w:rsid w:val="00225BD8"/>
    <w:rsid w:val="0023256D"/>
    <w:rsid w:val="002501E0"/>
    <w:rsid w:val="0025056A"/>
    <w:rsid w:val="002538F1"/>
    <w:rsid w:val="002569A3"/>
    <w:rsid w:val="00260815"/>
    <w:rsid w:val="00262014"/>
    <w:rsid w:val="00262DB3"/>
    <w:rsid w:val="002636FD"/>
    <w:rsid w:val="0026435C"/>
    <w:rsid w:val="00273BDC"/>
    <w:rsid w:val="00286F93"/>
    <w:rsid w:val="0029134E"/>
    <w:rsid w:val="00293619"/>
    <w:rsid w:val="002A6677"/>
    <w:rsid w:val="002B54CA"/>
    <w:rsid w:val="002B5A62"/>
    <w:rsid w:val="002D1723"/>
    <w:rsid w:val="002D1A67"/>
    <w:rsid w:val="002D2D29"/>
    <w:rsid w:val="002E1B9D"/>
    <w:rsid w:val="002E6ECF"/>
    <w:rsid w:val="002F3634"/>
    <w:rsid w:val="002F4C19"/>
    <w:rsid w:val="002F65AB"/>
    <w:rsid w:val="00300A21"/>
    <w:rsid w:val="00301373"/>
    <w:rsid w:val="00303E7A"/>
    <w:rsid w:val="00310256"/>
    <w:rsid w:val="00311B17"/>
    <w:rsid w:val="00317232"/>
    <w:rsid w:val="00317693"/>
    <w:rsid w:val="00322014"/>
    <w:rsid w:val="00337B0D"/>
    <w:rsid w:val="00351FC4"/>
    <w:rsid w:val="003654C5"/>
    <w:rsid w:val="00373DCD"/>
    <w:rsid w:val="00373FB1"/>
    <w:rsid w:val="0037562E"/>
    <w:rsid w:val="00380197"/>
    <w:rsid w:val="00382955"/>
    <w:rsid w:val="00382CF6"/>
    <w:rsid w:val="003833B9"/>
    <w:rsid w:val="00385FB1"/>
    <w:rsid w:val="00387A7A"/>
    <w:rsid w:val="00391839"/>
    <w:rsid w:val="0039363C"/>
    <w:rsid w:val="00397790"/>
    <w:rsid w:val="003A2072"/>
    <w:rsid w:val="003B2D59"/>
    <w:rsid w:val="003B51EC"/>
    <w:rsid w:val="003B6A42"/>
    <w:rsid w:val="003C2C99"/>
    <w:rsid w:val="003C7F99"/>
    <w:rsid w:val="003D017C"/>
    <w:rsid w:val="003D14A7"/>
    <w:rsid w:val="003D1D64"/>
    <w:rsid w:val="003D1E5D"/>
    <w:rsid w:val="003D49E0"/>
    <w:rsid w:val="003D52F9"/>
    <w:rsid w:val="003E318B"/>
    <w:rsid w:val="003E3744"/>
    <w:rsid w:val="003E4196"/>
    <w:rsid w:val="003E7630"/>
    <w:rsid w:val="003F52A6"/>
    <w:rsid w:val="003F5602"/>
    <w:rsid w:val="003F685B"/>
    <w:rsid w:val="00406E36"/>
    <w:rsid w:val="004155F1"/>
    <w:rsid w:val="004164BA"/>
    <w:rsid w:val="00420CBC"/>
    <w:rsid w:val="00424FBC"/>
    <w:rsid w:val="00426A43"/>
    <w:rsid w:val="0043697A"/>
    <w:rsid w:val="004550EF"/>
    <w:rsid w:val="00457AD0"/>
    <w:rsid w:val="004614CA"/>
    <w:rsid w:val="004628B0"/>
    <w:rsid w:val="00464DA9"/>
    <w:rsid w:val="004673FE"/>
    <w:rsid w:val="00470285"/>
    <w:rsid w:val="00474BBD"/>
    <w:rsid w:val="004776FD"/>
    <w:rsid w:val="004839DB"/>
    <w:rsid w:val="00485407"/>
    <w:rsid w:val="00491D53"/>
    <w:rsid w:val="00492429"/>
    <w:rsid w:val="00495945"/>
    <w:rsid w:val="00496431"/>
    <w:rsid w:val="004A2A9F"/>
    <w:rsid w:val="004B6FBE"/>
    <w:rsid w:val="004C0715"/>
    <w:rsid w:val="004C0EAC"/>
    <w:rsid w:val="004C61B4"/>
    <w:rsid w:val="004C6C8C"/>
    <w:rsid w:val="004C6CCC"/>
    <w:rsid w:val="004E2C46"/>
    <w:rsid w:val="004F1AA7"/>
    <w:rsid w:val="004F557F"/>
    <w:rsid w:val="004F74B2"/>
    <w:rsid w:val="004F7E3E"/>
    <w:rsid w:val="005008F2"/>
    <w:rsid w:val="00502F03"/>
    <w:rsid w:val="00520D69"/>
    <w:rsid w:val="005212A6"/>
    <w:rsid w:val="005442F1"/>
    <w:rsid w:val="00544B30"/>
    <w:rsid w:val="00552B48"/>
    <w:rsid w:val="00553694"/>
    <w:rsid w:val="00554AC3"/>
    <w:rsid w:val="005568CD"/>
    <w:rsid w:val="00565938"/>
    <w:rsid w:val="00566A41"/>
    <w:rsid w:val="0056730B"/>
    <w:rsid w:val="0059011D"/>
    <w:rsid w:val="005921D7"/>
    <w:rsid w:val="00592579"/>
    <w:rsid w:val="0059326F"/>
    <w:rsid w:val="00597F88"/>
    <w:rsid w:val="005A3EA2"/>
    <w:rsid w:val="005A5094"/>
    <w:rsid w:val="005A5CC8"/>
    <w:rsid w:val="005B1C4C"/>
    <w:rsid w:val="005D4344"/>
    <w:rsid w:val="005E0DD3"/>
    <w:rsid w:val="005F1EAE"/>
    <w:rsid w:val="005F5B99"/>
    <w:rsid w:val="005F7C7D"/>
    <w:rsid w:val="00610020"/>
    <w:rsid w:val="00611DDF"/>
    <w:rsid w:val="00613317"/>
    <w:rsid w:val="00614EBD"/>
    <w:rsid w:val="00634E1C"/>
    <w:rsid w:val="006375CA"/>
    <w:rsid w:val="006445F7"/>
    <w:rsid w:val="00645E28"/>
    <w:rsid w:val="006534F7"/>
    <w:rsid w:val="006618ED"/>
    <w:rsid w:val="00664B3B"/>
    <w:rsid w:val="00667ECD"/>
    <w:rsid w:val="00667FF3"/>
    <w:rsid w:val="00670989"/>
    <w:rsid w:val="00674917"/>
    <w:rsid w:val="00674DA2"/>
    <w:rsid w:val="00682F3A"/>
    <w:rsid w:val="00685451"/>
    <w:rsid w:val="00686B2E"/>
    <w:rsid w:val="0068723F"/>
    <w:rsid w:val="006877C3"/>
    <w:rsid w:val="00692199"/>
    <w:rsid w:val="00693C55"/>
    <w:rsid w:val="006949CB"/>
    <w:rsid w:val="00694C16"/>
    <w:rsid w:val="00695F71"/>
    <w:rsid w:val="006A1CE5"/>
    <w:rsid w:val="006A2F4A"/>
    <w:rsid w:val="006B0863"/>
    <w:rsid w:val="006B6B8E"/>
    <w:rsid w:val="006C4C4D"/>
    <w:rsid w:val="006D4BC9"/>
    <w:rsid w:val="006D6846"/>
    <w:rsid w:val="006E0E02"/>
    <w:rsid w:val="006E3510"/>
    <w:rsid w:val="006F23B1"/>
    <w:rsid w:val="006F5304"/>
    <w:rsid w:val="006F7239"/>
    <w:rsid w:val="006F7B0D"/>
    <w:rsid w:val="00702B47"/>
    <w:rsid w:val="00702E7A"/>
    <w:rsid w:val="007112B3"/>
    <w:rsid w:val="00712528"/>
    <w:rsid w:val="007132C7"/>
    <w:rsid w:val="00715F77"/>
    <w:rsid w:val="0072113D"/>
    <w:rsid w:val="00730304"/>
    <w:rsid w:val="00734F01"/>
    <w:rsid w:val="0073754E"/>
    <w:rsid w:val="007402AF"/>
    <w:rsid w:val="00740306"/>
    <w:rsid w:val="00740857"/>
    <w:rsid w:val="007411DE"/>
    <w:rsid w:val="00761379"/>
    <w:rsid w:val="00771432"/>
    <w:rsid w:val="0078145B"/>
    <w:rsid w:val="00782787"/>
    <w:rsid w:val="00783256"/>
    <w:rsid w:val="00790727"/>
    <w:rsid w:val="00792208"/>
    <w:rsid w:val="00793DC6"/>
    <w:rsid w:val="00795A17"/>
    <w:rsid w:val="007A044D"/>
    <w:rsid w:val="007A0CB7"/>
    <w:rsid w:val="007A6743"/>
    <w:rsid w:val="007B1D3A"/>
    <w:rsid w:val="007B22BD"/>
    <w:rsid w:val="007B5204"/>
    <w:rsid w:val="007B5EA7"/>
    <w:rsid w:val="007C0FB1"/>
    <w:rsid w:val="007C78D4"/>
    <w:rsid w:val="007D06E9"/>
    <w:rsid w:val="007D5076"/>
    <w:rsid w:val="007D6249"/>
    <w:rsid w:val="007E4F99"/>
    <w:rsid w:val="007F2E9F"/>
    <w:rsid w:val="007F7744"/>
    <w:rsid w:val="007F7BCA"/>
    <w:rsid w:val="00804C39"/>
    <w:rsid w:val="0080557A"/>
    <w:rsid w:val="00806377"/>
    <w:rsid w:val="00812B8D"/>
    <w:rsid w:val="0082164D"/>
    <w:rsid w:val="00822FEB"/>
    <w:rsid w:val="00823E7B"/>
    <w:rsid w:val="00826B9E"/>
    <w:rsid w:val="008342E0"/>
    <w:rsid w:val="0083719E"/>
    <w:rsid w:val="00840C2B"/>
    <w:rsid w:val="00841488"/>
    <w:rsid w:val="00842C6F"/>
    <w:rsid w:val="00843741"/>
    <w:rsid w:val="00844CAE"/>
    <w:rsid w:val="0084794C"/>
    <w:rsid w:val="008530C1"/>
    <w:rsid w:val="0086118C"/>
    <w:rsid w:val="00872572"/>
    <w:rsid w:val="0087565A"/>
    <w:rsid w:val="00882FB3"/>
    <w:rsid w:val="008874E0"/>
    <w:rsid w:val="00895AD7"/>
    <w:rsid w:val="008C17C6"/>
    <w:rsid w:val="008C1B0B"/>
    <w:rsid w:val="008C63E5"/>
    <w:rsid w:val="008D410A"/>
    <w:rsid w:val="008E1553"/>
    <w:rsid w:val="008E1650"/>
    <w:rsid w:val="008E1923"/>
    <w:rsid w:val="008E1E45"/>
    <w:rsid w:val="008E3A77"/>
    <w:rsid w:val="008E6E97"/>
    <w:rsid w:val="008E794D"/>
    <w:rsid w:val="008F3780"/>
    <w:rsid w:val="009072E9"/>
    <w:rsid w:val="00911825"/>
    <w:rsid w:val="009168AC"/>
    <w:rsid w:val="00920274"/>
    <w:rsid w:val="00920E08"/>
    <w:rsid w:val="00923E76"/>
    <w:rsid w:val="00924AA0"/>
    <w:rsid w:val="00926626"/>
    <w:rsid w:val="009268F9"/>
    <w:rsid w:val="009302E7"/>
    <w:rsid w:val="00931301"/>
    <w:rsid w:val="00934C8F"/>
    <w:rsid w:val="009371EC"/>
    <w:rsid w:val="00946E6B"/>
    <w:rsid w:val="00957961"/>
    <w:rsid w:val="00961B42"/>
    <w:rsid w:val="00963443"/>
    <w:rsid w:val="00965950"/>
    <w:rsid w:val="00967437"/>
    <w:rsid w:val="009714DF"/>
    <w:rsid w:val="00976E3D"/>
    <w:rsid w:val="0098471F"/>
    <w:rsid w:val="00990FE9"/>
    <w:rsid w:val="00993146"/>
    <w:rsid w:val="009A3D20"/>
    <w:rsid w:val="009B641E"/>
    <w:rsid w:val="009C0005"/>
    <w:rsid w:val="009D074E"/>
    <w:rsid w:val="009D0E42"/>
    <w:rsid w:val="009E01E8"/>
    <w:rsid w:val="009E07BB"/>
    <w:rsid w:val="009E6867"/>
    <w:rsid w:val="009E6B44"/>
    <w:rsid w:val="00A0075F"/>
    <w:rsid w:val="00A008E1"/>
    <w:rsid w:val="00A16E82"/>
    <w:rsid w:val="00A23E88"/>
    <w:rsid w:val="00A2581E"/>
    <w:rsid w:val="00A33EAD"/>
    <w:rsid w:val="00A4037C"/>
    <w:rsid w:val="00A459A4"/>
    <w:rsid w:val="00A45C3E"/>
    <w:rsid w:val="00A50836"/>
    <w:rsid w:val="00A55B32"/>
    <w:rsid w:val="00A61C4D"/>
    <w:rsid w:val="00A62563"/>
    <w:rsid w:val="00A66F66"/>
    <w:rsid w:val="00A673F5"/>
    <w:rsid w:val="00A828B4"/>
    <w:rsid w:val="00A860CE"/>
    <w:rsid w:val="00A93019"/>
    <w:rsid w:val="00A9396A"/>
    <w:rsid w:val="00A9580B"/>
    <w:rsid w:val="00A97AD2"/>
    <w:rsid w:val="00A97F55"/>
    <w:rsid w:val="00AA16E5"/>
    <w:rsid w:val="00AA3B84"/>
    <w:rsid w:val="00AB27D5"/>
    <w:rsid w:val="00AB7E3B"/>
    <w:rsid w:val="00AC59D9"/>
    <w:rsid w:val="00AC5F3F"/>
    <w:rsid w:val="00AD3FB1"/>
    <w:rsid w:val="00AD4EA1"/>
    <w:rsid w:val="00AE26F1"/>
    <w:rsid w:val="00AE7949"/>
    <w:rsid w:val="00AF57F1"/>
    <w:rsid w:val="00B03474"/>
    <w:rsid w:val="00B140B4"/>
    <w:rsid w:val="00B141CD"/>
    <w:rsid w:val="00B226D5"/>
    <w:rsid w:val="00B32A72"/>
    <w:rsid w:val="00B50873"/>
    <w:rsid w:val="00B51AF5"/>
    <w:rsid w:val="00B53348"/>
    <w:rsid w:val="00B7310B"/>
    <w:rsid w:val="00B77859"/>
    <w:rsid w:val="00B85611"/>
    <w:rsid w:val="00B909A1"/>
    <w:rsid w:val="00B9247E"/>
    <w:rsid w:val="00B93683"/>
    <w:rsid w:val="00BA1B30"/>
    <w:rsid w:val="00BA279E"/>
    <w:rsid w:val="00BA6EDD"/>
    <w:rsid w:val="00BA70E9"/>
    <w:rsid w:val="00BB05F8"/>
    <w:rsid w:val="00BB12DD"/>
    <w:rsid w:val="00BB2B64"/>
    <w:rsid w:val="00BC30D9"/>
    <w:rsid w:val="00BD20CD"/>
    <w:rsid w:val="00BD3930"/>
    <w:rsid w:val="00BD63EB"/>
    <w:rsid w:val="00BE669D"/>
    <w:rsid w:val="00BE6B53"/>
    <w:rsid w:val="00BF27D0"/>
    <w:rsid w:val="00C079DB"/>
    <w:rsid w:val="00C07B5C"/>
    <w:rsid w:val="00C2024A"/>
    <w:rsid w:val="00C210F3"/>
    <w:rsid w:val="00C214B2"/>
    <w:rsid w:val="00C26EB4"/>
    <w:rsid w:val="00C30471"/>
    <w:rsid w:val="00C310B3"/>
    <w:rsid w:val="00C31532"/>
    <w:rsid w:val="00C32093"/>
    <w:rsid w:val="00C34D63"/>
    <w:rsid w:val="00C37604"/>
    <w:rsid w:val="00C50CF5"/>
    <w:rsid w:val="00C52426"/>
    <w:rsid w:val="00C526ED"/>
    <w:rsid w:val="00C5404D"/>
    <w:rsid w:val="00C570EF"/>
    <w:rsid w:val="00C651DF"/>
    <w:rsid w:val="00C728D7"/>
    <w:rsid w:val="00C746CA"/>
    <w:rsid w:val="00C762FC"/>
    <w:rsid w:val="00C84FC5"/>
    <w:rsid w:val="00C85EDB"/>
    <w:rsid w:val="00C92522"/>
    <w:rsid w:val="00CA4ED8"/>
    <w:rsid w:val="00CA7E05"/>
    <w:rsid w:val="00CB4DC9"/>
    <w:rsid w:val="00CB4F26"/>
    <w:rsid w:val="00CC1F17"/>
    <w:rsid w:val="00CD33F9"/>
    <w:rsid w:val="00CD3CD4"/>
    <w:rsid w:val="00CD78BA"/>
    <w:rsid w:val="00CE18CF"/>
    <w:rsid w:val="00CE2C84"/>
    <w:rsid w:val="00CE42E6"/>
    <w:rsid w:val="00CE7792"/>
    <w:rsid w:val="00CF0A04"/>
    <w:rsid w:val="00CF16FE"/>
    <w:rsid w:val="00CF1DEE"/>
    <w:rsid w:val="00CF6A40"/>
    <w:rsid w:val="00D00E16"/>
    <w:rsid w:val="00D056B2"/>
    <w:rsid w:val="00D10FF9"/>
    <w:rsid w:val="00D16F19"/>
    <w:rsid w:val="00D20259"/>
    <w:rsid w:val="00D27D22"/>
    <w:rsid w:val="00D340AF"/>
    <w:rsid w:val="00D4231B"/>
    <w:rsid w:val="00D543AD"/>
    <w:rsid w:val="00D54BA3"/>
    <w:rsid w:val="00D63DC5"/>
    <w:rsid w:val="00D648A0"/>
    <w:rsid w:val="00D75130"/>
    <w:rsid w:val="00D75374"/>
    <w:rsid w:val="00D82D53"/>
    <w:rsid w:val="00D83049"/>
    <w:rsid w:val="00D857DD"/>
    <w:rsid w:val="00D93B69"/>
    <w:rsid w:val="00D948AB"/>
    <w:rsid w:val="00D950C0"/>
    <w:rsid w:val="00DA0951"/>
    <w:rsid w:val="00DA17FB"/>
    <w:rsid w:val="00DA40A9"/>
    <w:rsid w:val="00DA4CB3"/>
    <w:rsid w:val="00DA5EC6"/>
    <w:rsid w:val="00DA7AE3"/>
    <w:rsid w:val="00DC0156"/>
    <w:rsid w:val="00DC7AB5"/>
    <w:rsid w:val="00DD2473"/>
    <w:rsid w:val="00DE474A"/>
    <w:rsid w:val="00DE6878"/>
    <w:rsid w:val="00E02B4E"/>
    <w:rsid w:val="00E10993"/>
    <w:rsid w:val="00E11C0A"/>
    <w:rsid w:val="00E11C95"/>
    <w:rsid w:val="00E40937"/>
    <w:rsid w:val="00E45069"/>
    <w:rsid w:val="00E51181"/>
    <w:rsid w:val="00E547DC"/>
    <w:rsid w:val="00E630D6"/>
    <w:rsid w:val="00E6337E"/>
    <w:rsid w:val="00E658FB"/>
    <w:rsid w:val="00E65951"/>
    <w:rsid w:val="00E71B62"/>
    <w:rsid w:val="00E76A80"/>
    <w:rsid w:val="00E86266"/>
    <w:rsid w:val="00EA06FF"/>
    <w:rsid w:val="00EA1F3C"/>
    <w:rsid w:val="00EA51BF"/>
    <w:rsid w:val="00EA59B7"/>
    <w:rsid w:val="00EB794D"/>
    <w:rsid w:val="00EC1236"/>
    <w:rsid w:val="00EC1D29"/>
    <w:rsid w:val="00ED252C"/>
    <w:rsid w:val="00ED2AF1"/>
    <w:rsid w:val="00EE39F5"/>
    <w:rsid w:val="00EE47C2"/>
    <w:rsid w:val="00EE5D5E"/>
    <w:rsid w:val="00EF059B"/>
    <w:rsid w:val="00EF1DBB"/>
    <w:rsid w:val="00EF2C25"/>
    <w:rsid w:val="00EF3219"/>
    <w:rsid w:val="00EF50A2"/>
    <w:rsid w:val="00EF64BC"/>
    <w:rsid w:val="00F14D86"/>
    <w:rsid w:val="00F1743D"/>
    <w:rsid w:val="00F216B7"/>
    <w:rsid w:val="00F22CFD"/>
    <w:rsid w:val="00F33E56"/>
    <w:rsid w:val="00F4389D"/>
    <w:rsid w:val="00F45CAF"/>
    <w:rsid w:val="00F50521"/>
    <w:rsid w:val="00F50DD7"/>
    <w:rsid w:val="00F62C4A"/>
    <w:rsid w:val="00F67639"/>
    <w:rsid w:val="00F729BA"/>
    <w:rsid w:val="00F75342"/>
    <w:rsid w:val="00F80422"/>
    <w:rsid w:val="00FA1BE3"/>
    <w:rsid w:val="00FA54C4"/>
    <w:rsid w:val="00FA7B32"/>
    <w:rsid w:val="00FB74E2"/>
    <w:rsid w:val="00FE1FCD"/>
    <w:rsid w:val="00FF2422"/>
    <w:rsid w:val="00FF3063"/>
    <w:rsid w:val="00FF48B5"/>
    <w:rsid w:val="00FF5B15"/>
    <w:rsid w:val="00FF5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537EAD6"/>
  <w15:chartTrackingRefBased/>
  <w15:docId w15:val="{98559E14-5AAC-48D2-BF3A-FE8048335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header" w:locked="1"/>
    <w:lsdException w:name="footer" w:locked="1"/>
    <w:lsdException w:name="caption" w:locked="1" w:semiHidden="1" w:unhideWhenUsed="1" w:qFormat="1"/>
    <w:lsdException w:name="Title" w:locked="1" w:qFormat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No List" w:lock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03EE4"/>
    <w:pPr>
      <w:suppressAutoHyphens/>
    </w:pPr>
    <w:rPr>
      <w:rFonts w:cs="Calibri"/>
      <w:sz w:val="24"/>
      <w:szCs w:val="24"/>
      <w:lang w:val="es-ES" w:eastAsia="ar-SA"/>
    </w:rPr>
  </w:style>
  <w:style w:type="paragraph" w:styleId="Ttulo1">
    <w:name w:val="heading 1"/>
    <w:basedOn w:val="Normal"/>
    <w:next w:val="Normal"/>
    <w:qFormat/>
    <w:rsid w:val="00203EE4"/>
    <w:pPr>
      <w:keepNext/>
      <w:keepLines/>
      <w:widowControl w:val="0"/>
      <w:tabs>
        <w:tab w:val="num" w:pos="432"/>
        <w:tab w:val="left" w:pos="7632"/>
      </w:tabs>
      <w:autoSpaceDE w:val="0"/>
      <w:ind w:left="720"/>
      <w:jc w:val="both"/>
      <w:outlineLvl w:val="0"/>
    </w:pPr>
    <w:rPr>
      <w:rFonts w:ascii="@MS Mincho" w:eastAsia="@MS Mincho" w:hAnsi="@MS Mincho" w:cs="@MS Mincho"/>
      <w:lang w:val="es-ES_tradnl"/>
    </w:rPr>
  </w:style>
  <w:style w:type="paragraph" w:styleId="Ttulo2">
    <w:name w:val="heading 2"/>
    <w:basedOn w:val="Normal"/>
    <w:next w:val="Normal"/>
    <w:qFormat/>
    <w:rsid w:val="00203EE4"/>
    <w:pPr>
      <w:keepNext/>
      <w:tabs>
        <w:tab w:val="num" w:pos="576"/>
        <w:tab w:val="left" w:pos="1728"/>
      </w:tabs>
      <w:ind w:left="576" w:hanging="576"/>
      <w:jc w:val="center"/>
      <w:outlineLvl w:val="1"/>
    </w:pPr>
    <w:rPr>
      <w:rFonts w:ascii="Arial" w:hAnsi="Arial" w:cs="Arial"/>
      <w:b/>
      <w:bCs/>
      <w:color w:val="000000"/>
      <w:u w:val="single"/>
      <w:lang w:val="es-ES_tradnl"/>
    </w:rPr>
  </w:style>
  <w:style w:type="paragraph" w:styleId="Ttulo3">
    <w:name w:val="heading 3"/>
    <w:basedOn w:val="Normal"/>
    <w:next w:val="Normal"/>
    <w:qFormat/>
    <w:rsid w:val="00203EE4"/>
    <w:pPr>
      <w:keepNext/>
      <w:tabs>
        <w:tab w:val="num" w:pos="720"/>
        <w:tab w:val="left" w:pos="29520"/>
      </w:tabs>
      <w:ind w:left="2880"/>
      <w:jc w:val="both"/>
      <w:outlineLvl w:val="2"/>
    </w:pPr>
    <w:rPr>
      <w:rFonts w:ascii="Arial" w:hAnsi="Arial" w:cs="Arial"/>
      <w:b/>
      <w:bCs/>
      <w:color w:val="000000"/>
      <w:sz w:val="20"/>
      <w:szCs w:val="20"/>
      <w:u w:val="single"/>
      <w:lang w:val="es-ES_tradnl"/>
    </w:rPr>
  </w:style>
  <w:style w:type="paragraph" w:styleId="Ttulo4">
    <w:name w:val="heading 4"/>
    <w:basedOn w:val="Normal"/>
    <w:next w:val="Normal"/>
    <w:qFormat/>
    <w:rsid w:val="00203EE4"/>
    <w:pPr>
      <w:keepNext/>
      <w:widowControl w:val="0"/>
      <w:tabs>
        <w:tab w:val="num" w:pos="864"/>
        <w:tab w:val="left" w:pos="2592"/>
      </w:tabs>
      <w:autoSpaceDE w:val="0"/>
      <w:spacing w:before="240" w:after="60"/>
      <w:ind w:left="864" w:hanging="864"/>
      <w:outlineLvl w:val="3"/>
    </w:pPr>
    <w:rPr>
      <w:b/>
      <w:bCs/>
      <w:sz w:val="28"/>
      <w:szCs w:val="28"/>
      <w:lang w:val="en-US"/>
    </w:rPr>
  </w:style>
  <w:style w:type="paragraph" w:styleId="Ttulo5">
    <w:name w:val="heading 5"/>
    <w:basedOn w:val="Normal"/>
    <w:next w:val="Normal"/>
    <w:qFormat/>
    <w:rsid w:val="00203EE4"/>
    <w:pPr>
      <w:keepNext/>
      <w:widowControl w:val="0"/>
      <w:tabs>
        <w:tab w:val="num" w:pos="1008"/>
        <w:tab w:val="left" w:pos="7472"/>
      </w:tabs>
      <w:autoSpaceDE w:val="0"/>
      <w:ind w:left="7200" w:hanging="4320"/>
      <w:jc w:val="both"/>
      <w:outlineLvl w:val="4"/>
    </w:pPr>
    <w:rPr>
      <w:lang w:val="es-ES_tradnl"/>
    </w:rPr>
  </w:style>
  <w:style w:type="paragraph" w:styleId="Ttulo6">
    <w:name w:val="heading 6"/>
    <w:basedOn w:val="Normal"/>
    <w:next w:val="Normal"/>
    <w:qFormat/>
    <w:rsid w:val="00203EE4"/>
    <w:pPr>
      <w:keepNext/>
      <w:widowControl w:val="0"/>
      <w:tabs>
        <w:tab w:val="num" w:pos="1152"/>
        <w:tab w:val="left" w:pos="22016"/>
      </w:tabs>
      <w:autoSpaceDE w:val="0"/>
      <w:ind w:left="8640" w:hanging="7200"/>
      <w:jc w:val="both"/>
      <w:outlineLvl w:val="5"/>
    </w:pPr>
    <w:rPr>
      <w:lang w:val="es-ES_tradnl"/>
    </w:rPr>
  </w:style>
  <w:style w:type="paragraph" w:styleId="Ttulo7">
    <w:name w:val="heading 7"/>
    <w:basedOn w:val="Normal"/>
    <w:next w:val="Normal"/>
    <w:qFormat/>
    <w:rsid w:val="00203EE4"/>
    <w:pPr>
      <w:keepNext/>
      <w:widowControl w:val="0"/>
      <w:tabs>
        <w:tab w:val="num" w:pos="1296"/>
        <w:tab w:val="left" w:pos="15696"/>
      </w:tabs>
      <w:autoSpaceDE w:val="0"/>
      <w:ind w:left="1440"/>
      <w:jc w:val="both"/>
      <w:outlineLvl w:val="6"/>
    </w:pPr>
    <w:rPr>
      <w:lang w:val="es-ES_tradnl"/>
    </w:rPr>
  </w:style>
  <w:style w:type="paragraph" w:styleId="Ttulo8">
    <w:name w:val="heading 8"/>
    <w:basedOn w:val="Normal"/>
    <w:next w:val="Normal"/>
    <w:qFormat/>
    <w:rsid w:val="00203EE4"/>
    <w:pPr>
      <w:keepNext/>
      <w:widowControl w:val="0"/>
      <w:tabs>
        <w:tab w:val="left" w:pos="1440"/>
      </w:tabs>
      <w:autoSpaceDE w:val="0"/>
      <w:ind w:firstLine="1440"/>
      <w:jc w:val="both"/>
      <w:outlineLvl w:val="7"/>
    </w:pPr>
    <w:rPr>
      <w:lang w:val="es-ES_tradnl"/>
    </w:rPr>
  </w:style>
  <w:style w:type="paragraph" w:styleId="Ttulo9">
    <w:name w:val="heading 9"/>
    <w:basedOn w:val="Normal"/>
    <w:next w:val="Normal"/>
    <w:qFormat/>
    <w:rsid w:val="00203EE4"/>
    <w:pPr>
      <w:keepNext/>
      <w:tabs>
        <w:tab w:val="num" w:pos="1584"/>
        <w:tab w:val="left" w:pos="4752"/>
      </w:tabs>
      <w:ind w:left="1584" w:hanging="1584"/>
      <w:jc w:val="both"/>
      <w:outlineLvl w:val="8"/>
    </w:pPr>
    <w:rPr>
      <w:rFonts w:ascii="Arial" w:hAnsi="Arial" w:cs="Arial"/>
      <w:b/>
      <w:bCs/>
      <w:sz w:val="19"/>
      <w:szCs w:val="19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4z0">
    <w:name w:val="WW8Num4z0"/>
    <w:rsid w:val="00203EE4"/>
  </w:style>
  <w:style w:type="character" w:customStyle="1" w:styleId="WW8Num5z0">
    <w:name w:val="WW8Num5z0"/>
    <w:rsid w:val="00203EE4"/>
    <w:rPr>
      <w:rFonts w:ascii="Symbol" w:hAnsi="Symbol"/>
    </w:rPr>
  </w:style>
  <w:style w:type="character" w:customStyle="1" w:styleId="WW8Num6z0">
    <w:name w:val="WW8Num6z0"/>
    <w:rsid w:val="00203EE4"/>
  </w:style>
  <w:style w:type="character" w:customStyle="1" w:styleId="WW8Num9z0">
    <w:name w:val="WW8Num9z0"/>
    <w:rsid w:val="00203EE4"/>
  </w:style>
  <w:style w:type="character" w:customStyle="1" w:styleId="WW8Num13z0">
    <w:name w:val="WW8Num13z0"/>
    <w:rsid w:val="00203EE4"/>
    <w:rPr>
      <w:b/>
    </w:rPr>
  </w:style>
  <w:style w:type="character" w:customStyle="1" w:styleId="WW8Num15z0">
    <w:name w:val="WW8Num15z0"/>
    <w:rsid w:val="00203EE4"/>
    <w:rPr>
      <w:rFonts w:ascii="Symbol" w:hAnsi="Symbol"/>
    </w:rPr>
  </w:style>
  <w:style w:type="character" w:customStyle="1" w:styleId="Absatz-Standardschriftart">
    <w:name w:val="Absatz-Standardschriftart"/>
    <w:rsid w:val="00203EE4"/>
  </w:style>
  <w:style w:type="character" w:customStyle="1" w:styleId="WW-Absatz-Standardschriftart">
    <w:name w:val="WW-Absatz-Standardschriftart"/>
    <w:rsid w:val="00203EE4"/>
  </w:style>
  <w:style w:type="character" w:customStyle="1" w:styleId="WW-Absatz-Standardschriftart1">
    <w:name w:val="WW-Absatz-Standardschriftart1"/>
    <w:rsid w:val="00203EE4"/>
  </w:style>
  <w:style w:type="character" w:customStyle="1" w:styleId="WW-Absatz-Standardschriftart11">
    <w:name w:val="WW-Absatz-Standardschriftart11"/>
    <w:rsid w:val="00203EE4"/>
  </w:style>
  <w:style w:type="character" w:customStyle="1" w:styleId="WW8Num10z0">
    <w:name w:val="WW8Num10z0"/>
    <w:rsid w:val="00203EE4"/>
  </w:style>
  <w:style w:type="character" w:customStyle="1" w:styleId="WW8Num14z0">
    <w:name w:val="WW8Num14z0"/>
    <w:rsid w:val="00203EE4"/>
  </w:style>
  <w:style w:type="character" w:customStyle="1" w:styleId="WW8Num14z1">
    <w:name w:val="WW8Num14z1"/>
    <w:rsid w:val="00203EE4"/>
    <w:rPr>
      <w:rFonts w:ascii="OpenSymbol" w:eastAsia="OpenSymbol"/>
    </w:rPr>
  </w:style>
  <w:style w:type="character" w:customStyle="1" w:styleId="WW8Num16z0">
    <w:name w:val="WW8Num16z0"/>
    <w:rsid w:val="00203EE4"/>
  </w:style>
  <w:style w:type="character" w:customStyle="1" w:styleId="WW8Num17z0">
    <w:name w:val="WW8Num17z0"/>
    <w:rsid w:val="00203EE4"/>
    <w:rPr>
      <w:sz w:val="24"/>
    </w:rPr>
  </w:style>
  <w:style w:type="character" w:customStyle="1" w:styleId="WW8NumSt18z0">
    <w:name w:val="WW8NumSt18z0"/>
    <w:rsid w:val="00203EE4"/>
    <w:rPr>
      <w:rFonts w:ascii="Arial" w:hAnsi="Arial"/>
    </w:rPr>
  </w:style>
  <w:style w:type="character" w:customStyle="1" w:styleId="Fuentedeprrafopredeter7">
    <w:name w:val="Fuente de párrafo predeter.7"/>
    <w:rsid w:val="00203EE4"/>
  </w:style>
  <w:style w:type="character" w:customStyle="1" w:styleId="WW8Num8z0">
    <w:name w:val="WW8Num8z0"/>
    <w:rsid w:val="00203EE4"/>
  </w:style>
  <w:style w:type="character" w:customStyle="1" w:styleId="WW-Absatz-Standardschriftart111">
    <w:name w:val="WW-Absatz-Standardschriftart111"/>
    <w:rsid w:val="00203EE4"/>
  </w:style>
  <w:style w:type="character" w:customStyle="1" w:styleId="WW8Num6z1">
    <w:name w:val="WW8Num6z1"/>
    <w:rsid w:val="00203EE4"/>
    <w:rPr>
      <w:rFonts w:ascii="Courier New" w:hAnsi="Courier New"/>
    </w:rPr>
  </w:style>
  <w:style w:type="character" w:customStyle="1" w:styleId="WW8Num6z2">
    <w:name w:val="WW8Num6z2"/>
    <w:rsid w:val="00203EE4"/>
    <w:rPr>
      <w:rFonts w:ascii="Wingdings" w:hAnsi="Wingdings"/>
    </w:rPr>
  </w:style>
  <w:style w:type="character" w:customStyle="1" w:styleId="WW8Num7z0">
    <w:name w:val="WW8Num7z0"/>
    <w:rsid w:val="00203EE4"/>
  </w:style>
  <w:style w:type="character" w:customStyle="1" w:styleId="WW8Num11z0">
    <w:name w:val="WW8Num11z0"/>
    <w:rsid w:val="00203EE4"/>
  </w:style>
  <w:style w:type="character" w:customStyle="1" w:styleId="WW-Absatz-Standardschriftart1111">
    <w:name w:val="WW-Absatz-Standardschriftart1111"/>
    <w:rsid w:val="00203EE4"/>
  </w:style>
  <w:style w:type="character" w:customStyle="1" w:styleId="WW8Num12z0">
    <w:name w:val="WW8Num12z0"/>
    <w:rsid w:val="00203EE4"/>
  </w:style>
  <w:style w:type="character" w:customStyle="1" w:styleId="Fuentedeprrafopredeter6">
    <w:name w:val="Fuente de párrafo predeter.6"/>
    <w:rsid w:val="00203EE4"/>
  </w:style>
  <w:style w:type="character" w:customStyle="1" w:styleId="WW8Num2z0">
    <w:name w:val="WW8Num2z0"/>
    <w:rsid w:val="00203EE4"/>
  </w:style>
  <w:style w:type="character" w:customStyle="1" w:styleId="WW8Num11z1">
    <w:name w:val="WW8Num11z1"/>
    <w:rsid w:val="00203EE4"/>
    <w:rPr>
      <w:rFonts w:ascii="Courier New" w:hAnsi="Courier New"/>
    </w:rPr>
  </w:style>
  <w:style w:type="character" w:customStyle="1" w:styleId="WW8Num11z2">
    <w:name w:val="WW8Num11z2"/>
    <w:rsid w:val="00203EE4"/>
    <w:rPr>
      <w:rFonts w:ascii="Wingdings" w:hAnsi="Wingdings"/>
    </w:rPr>
  </w:style>
  <w:style w:type="character" w:customStyle="1" w:styleId="WW8Num18z0">
    <w:name w:val="WW8Num18z0"/>
    <w:rsid w:val="00203EE4"/>
    <w:rPr>
      <w:rFonts w:ascii="Bookman Old Style" w:hAnsi="Bookman Old Style"/>
    </w:rPr>
  </w:style>
  <w:style w:type="character" w:customStyle="1" w:styleId="Fuentedeprrafopredeter5">
    <w:name w:val="Fuente de párrafo predeter.5"/>
    <w:rsid w:val="00203EE4"/>
  </w:style>
  <w:style w:type="character" w:customStyle="1" w:styleId="WW8Num1z0">
    <w:name w:val="WW8Num1z0"/>
    <w:rsid w:val="00203EE4"/>
    <w:rPr>
      <w:rFonts w:ascii="Symbol" w:hAnsi="Symbol"/>
    </w:rPr>
  </w:style>
  <w:style w:type="character" w:customStyle="1" w:styleId="WW8Num3z0">
    <w:name w:val="WW8Num3z0"/>
    <w:rsid w:val="00203EE4"/>
  </w:style>
  <w:style w:type="character" w:customStyle="1" w:styleId="WW8Num18z1">
    <w:name w:val="WW8Num18z1"/>
    <w:rsid w:val="00203EE4"/>
    <w:rPr>
      <w:b/>
    </w:rPr>
  </w:style>
  <w:style w:type="character" w:customStyle="1" w:styleId="WW8Num19z0">
    <w:name w:val="WW8Num19z0"/>
    <w:rsid w:val="00203EE4"/>
  </w:style>
  <w:style w:type="character" w:customStyle="1" w:styleId="WW8Num20z0">
    <w:name w:val="WW8Num20z0"/>
    <w:rsid w:val="00203EE4"/>
  </w:style>
  <w:style w:type="character" w:customStyle="1" w:styleId="WW8Num21z0">
    <w:name w:val="WW8Num21z0"/>
    <w:rsid w:val="00203EE4"/>
  </w:style>
  <w:style w:type="character" w:customStyle="1" w:styleId="WW8Num22z0">
    <w:name w:val="WW8Num22z0"/>
    <w:rsid w:val="00203EE4"/>
  </w:style>
  <w:style w:type="character" w:customStyle="1" w:styleId="WW8Num23z0">
    <w:name w:val="WW8Num23z0"/>
    <w:rsid w:val="00203EE4"/>
  </w:style>
  <w:style w:type="character" w:customStyle="1" w:styleId="WW8Num24z0">
    <w:name w:val="WW8Num24z0"/>
    <w:rsid w:val="00203EE4"/>
  </w:style>
  <w:style w:type="character" w:customStyle="1" w:styleId="WW8Num25z0">
    <w:name w:val="WW8Num25z0"/>
    <w:rsid w:val="00203EE4"/>
  </w:style>
  <w:style w:type="character" w:customStyle="1" w:styleId="WW8Num26z0">
    <w:name w:val="WW8Num26z0"/>
    <w:rsid w:val="00203EE4"/>
  </w:style>
  <w:style w:type="character" w:customStyle="1" w:styleId="WW8Num27z0">
    <w:name w:val="WW8Num27z0"/>
    <w:rsid w:val="00203EE4"/>
    <w:rPr>
      <w:rFonts w:ascii="Symbol" w:hAnsi="Symbol"/>
    </w:rPr>
  </w:style>
  <w:style w:type="character" w:customStyle="1" w:styleId="WW8Num27z1">
    <w:name w:val="WW8Num27z1"/>
    <w:rsid w:val="00203EE4"/>
    <w:rPr>
      <w:rFonts w:ascii="Courier New" w:hAnsi="Courier New"/>
    </w:rPr>
  </w:style>
  <w:style w:type="character" w:customStyle="1" w:styleId="WW8Num27z2">
    <w:name w:val="WW8Num27z2"/>
    <w:rsid w:val="00203EE4"/>
    <w:rPr>
      <w:rFonts w:ascii="Wingdings" w:hAnsi="Wingdings"/>
    </w:rPr>
  </w:style>
  <w:style w:type="character" w:customStyle="1" w:styleId="WW8Num28z0">
    <w:name w:val="WW8Num28z0"/>
    <w:rsid w:val="00203EE4"/>
  </w:style>
  <w:style w:type="character" w:customStyle="1" w:styleId="WW8Num29z0">
    <w:name w:val="WW8Num29z0"/>
    <w:rsid w:val="00203EE4"/>
  </w:style>
  <w:style w:type="character" w:customStyle="1" w:styleId="WW8Num30z0">
    <w:name w:val="WW8Num30z0"/>
    <w:rsid w:val="00203EE4"/>
  </w:style>
  <w:style w:type="character" w:customStyle="1" w:styleId="WW8Num31z0">
    <w:name w:val="WW8Num31z0"/>
    <w:rsid w:val="00203EE4"/>
  </w:style>
  <w:style w:type="character" w:customStyle="1" w:styleId="WW8Num32z0">
    <w:name w:val="WW8Num32z0"/>
    <w:rsid w:val="00203EE4"/>
    <w:rPr>
      <w:rFonts w:ascii="Symbol" w:hAnsi="Symbol"/>
    </w:rPr>
  </w:style>
  <w:style w:type="character" w:customStyle="1" w:styleId="WW8Num32z1">
    <w:name w:val="WW8Num32z1"/>
    <w:rsid w:val="00203EE4"/>
    <w:rPr>
      <w:rFonts w:ascii="Courier New" w:hAnsi="Courier New"/>
    </w:rPr>
  </w:style>
  <w:style w:type="character" w:customStyle="1" w:styleId="WW8Num32z2">
    <w:name w:val="WW8Num32z2"/>
    <w:rsid w:val="00203EE4"/>
    <w:rPr>
      <w:rFonts w:ascii="Wingdings" w:hAnsi="Wingdings"/>
    </w:rPr>
  </w:style>
  <w:style w:type="character" w:customStyle="1" w:styleId="Fuentedeprrafopredeter4">
    <w:name w:val="Fuente de párrafo predeter.4"/>
    <w:rsid w:val="00203EE4"/>
  </w:style>
  <w:style w:type="character" w:customStyle="1" w:styleId="Ttulo1Car">
    <w:name w:val="Título 1 Car"/>
    <w:rsid w:val="00203EE4"/>
    <w:rPr>
      <w:rFonts w:ascii="@MS Mincho" w:eastAsia="@MS Mincho" w:hAnsi="@MS Mincho" w:cs="@MS Mincho"/>
      <w:sz w:val="24"/>
      <w:szCs w:val="24"/>
      <w:lang w:val="es-ES_tradnl" w:eastAsia="ar-SA" w:bidi="ar-SA"/>
    </w:rPr>
  </w:style>
  <w:style w:type="character" w:customStyle="1" w:styleId="Ttulo2Car">
    <w:name w:val="Título 2 Car"/>
    <w:rsid w:val="00203EE4"/>
    <w:rPr>
      <w:rFonts w:ascii="Arial" w:hAnsi="Arial" w:cs="Arial"/>
      <w:b/>
      <w:bCs/>
      <w:color w:val="000000"/>
      <w:sz w:val="24"/>
      <w:szCs w:val="24"/>
      <w:u w:val="single"/>
      <w:lang w:val="es-ES_tradnl" w:eastAsia="ar-SA" w:bidi="ar-SA"/>
    </w:rPr>
  </w:style>
  <w:style w:type="character" w:customStyle="1" w:styleId="Ttulo3Car">
    <w:name w:val="Título 3 Car"/>
    <w:rsid w:val="00203EE4"/>
    <w:rPr>
      <w:rFonts w:ascii="Arial" w:hAnsi="Arial" w:cs="Arial"/>
      <w:b/>
      <w:bCs/>
      <w:color w:val="000000"/>
      <w:sz w:val="24"/>
      <w:szCs w:val="24"/>
      <w:u w:val="single"/>
      <w:lang w:val="es-ES_tradnl" w:eastAsia="ar-SA" w:bidi="ar-SA"/>
    </w:rPr>
  </w:style>
  <w:style w:type="character" w:customStyle="1" w:styleId="Ttulo4Car">
    <w:name w:val="Título 4 Car"/>
    <w:rsid w:val="00203EE4"/>
    <w:rPr>
      <w:rFonts w:ascii="Times New Roman" w:hAnsi="Times New Roman" w:cs="Times New Roman"/>
      <w:b/>
      <w:bCs/>
      <w:sz w:val="28"/>
      <w:szCs w:val="28"/>
      <w:lang w:val="en-US" w:eastAsia="ar-SA" w:bidi="ar-SA"/>
    </w:rPr>
  </w:style>
  <w:style w:type="character" w:customStyle="1" w:styleId="Ttulo5Car">
    <w:name w:val="Título 5 Car"/>
    <w:rsid w:val="00203EE4"/>
    <w:rPr>
      <w:rFonts w:ascii="Times New Roman" w:hAnsi="Times New Roman" w:cs="Times New Roman"/>
      <w:sz w:val="24"/>
      <w:szCs w:val="24"/>
      <w:lang w:val="es-ES_tradnl" w:eastAsia="ar-SA" w:bidi="ar-SA"/>
    </w:rPr>
  </w:style>
  <w:style w:type="character" w:customStyle="1" w:styleId="Ttulo6Car">
    <w:name w:val="Título 6 Car"/>
    <w:rsid w:val="00203EE4"/>
    <w:rPr>
      <w:rFonts w:ascii="Times New Roman" w:hAnsi="Times New Roman" w:cs="Times New Roman"/>
      <w:sz w:val="24"/>
      <w:szCs w:val="24"/>
      <w:lang w:val="es-ES_tradnl" w:eastAsia="ar-SA" w:bidi="ar-SA"/>
    </w:rPr>
  </w:style>
  <w:style w:type="character" w:customStyle="1" w:styleId="Ttulo7Car">
    <w:name w:val="Título 7 Car"/>
    <w:rsid w:val="00203EE4"/>
    <w:rPr>
      <w:rFonts w:ascii="Times New Roman" w:hAnsi="Times New Roman" w:cs="Times New Roman"/>
      <w:sz w:val="24"/>
      <w:szCs w:val="24"/>
      <w:lang w:val="es-ES_tradnl" w:eastAsia="ar-SA" w:bidi="ar-SA"/>
    </w:rPr>
  </w:style>
  <w:style w:type="character" w:customStyle="1" w:styleId="Ttulo8Car">
    <w:name w:val="Título 8 Car"/>
    <w:rsid w:val="00203EE4"/>
    <w:rPr>
      <w:rFonts w:ascii="Times New Roman" w:hAnsi="Times New Roman" w:cs="Times New Roman"/>
      <w:sz w:val="24"/>
      <w:szCs w:val="24"/>
      <w:lang w:val="es-ES_tradnl" w:eastAsia="ar-SA" w:bidi="ar-SA"/>
    </w:rPr>
  </w:style>
  <w:style w:type="character" w:customStyle="1" w:styleId="Ttulo9Car">
    <w:name w:val="Título 9 Car"/>
    <w:rsid w:val="00203EE4"/>
    <w:rPr>
      <w:rFonts w:ascii="Arial" w:hAnsi="Arial" w:cs="Arial"/>
      <w:b/>
      <w:bCs/>
      <w:sz w:val="19"/>
      <w:szCs w:val="19"/>
      <w:lang w:val="es-ES_tradnl" w:eastAsia="ar-SA" w:bidi="ar-SA"/>
    </w:rPr>
  </w:style>
  <w:style w:type="character" w:customStyle="1" w:styleId="TextonotapieCar">
    <w:name w:val="Texto nota pie Car"/>
    <w:rsid w:val="00203EE4"/>
    <w:rPr>
      <w:rFonts w:ascii="Times New Roman" w:hAnsi="Times New Roman" w:cs="Times New Roman"/>
      <w:sz w:val="20"/>
      <w:szCs w:val="20"/>
      <w:lang w:val="x-none" w:eastAsia="ar-SA" w:bidi="ar-SA"/>
    </w:rPr>
  </w:style>
  <w:style w:type="character" w:customStyle="1" w:styleId="EncabezadoCar">
    <w:name w:val="Encabezado Car"/>
    <w:rsid w:val="00203EE4"/>
    <w:rPr>
      <w:rFonts w:ascii="Times New Roman" w:hAnsi="Times New Roman" w:cs="Times New Roman"/>
      <w:sz w:val="24"/>
      <w:szCs w:val="24"/>
      <w:lang w:val="en-US" w:eastAsia="ar-SA" w:bidi="ar-SA"/>
    </w:rPr>
  </w:style>
  <w:style w:type="character" w:customStyle="1" w:styleId="PiedepginaCar">
    <w:name w:val="Pie de página Car"/>
    <w:rsid w:val="00203EE4"/>
    <w:rPr>
      <w:rFonts w:ascii="Times New Roman" w:hAnsi="Times New Roman" w:cs="Times New Roman"/>
      <w:sz w:val="24"/>
      <w:szCs w:val="24"/>
      <w:lang w:val="x-none" w:eastAsia="ar-SA" w:bidi="ar-SA"/>
    </w:rPr>
  </w:style>
  <w:style w:type="character" w:customStyle="1" w:styleId="TextoindependienteCar">
    <w:name w:val="Texto independiente Car"/>
    <w:rsid w:val="00203EE4"/>
    <w:rPr>
      <w:rFonts w:ascii="Times New Roman" w:hAnsi="Times New Roman" w:cs="Times New Roman"/>
      <w:b/>
      <w:bCs/>
      <w:sz w:val="19"/>
      <w:szCs w:val="19"/>
      <w:lang w:val="es-ES_tradnl" w:eastAsia="ar-SA" w:bidi="ar-SA"/>
    </w:rPr>
  </w:style>
  <w:style w:type="character" w:customStyle="1" w:styleId="SangradetextonormalCar">
    <w:name w:val="Sangría de texto normal Car"/>
    <w:rsid w:val="00203EE4"/>
    <w:rPr>
      <w:rFonts w:ascii="Times New Roman" w:hAnsi="Times New Roman" w:cs="Times New Roman"/>
      <w:sz w:val="24"/>
      <w:szCs w:val="24"/>
      <w:lang w:val="es-ES_tradnl" w:eastAsia="ar-SA" w:bidi="ar-SA"/>
    </w:rPr>
  </w:style>
  <w:style w:type="character" w:customStyle="1" w:styleId="TextodegloboCar">
    <w:name w:val="Texto de globo Car"/>
    <w:rsid w:val="00203EE4"/>
    <w:rPr>
      <w:rFonts w:ascii="Tahoma" w:hAnsi="Tahoma" w:cs="Tahoma"/>
      <w:sz w:val="16"/>
      <w:szCs w:val="16"/>
      <w:lang w:val="x-none" w:eastAsia="ar-SA" w:bidi="ar-SA"/>
    </w:rPr>
  </w:style>
  <w:style w:type="character" w:customStyle="1" w:styleId="WW8Num5z1">
    <w:name w:val="WW8Num5z1"/>
    <w:rsid w:val="00203EE4"/>
    <w:rPr>
      <w:rFonts w:ascii="Courier New" w:hAnsi="Courier New"/>
    </w:rPr>
  </w:style>
  <w:style w:type="character" w:customStyle="1" w:styleId="WW8Num7z2">
    <w:name w:val="WW8Num7z2"/>
    <w:rsid w:val="00203EE4"/>
    <w:rPr>
      <w:b/>
    </w:rPr>
  </w:style>
  <w:style w:type="character" w:customStyle="1" w:styleId="Fuentedeprrafopredeter3">
    <w:name w:val="Fuente de párrafo predeter.3"/>
    <w:rsid w:val="00203EE4"/>
  </w:style>
  <w:style w:type="character" w:customStyle="1" w:styleId="Fuentedeprrafopredeter2">
    <w:name w:val="Fuente de párrafo predeter.2"/>
    <w:rsid w:val="00203EE4"/>
  </w:style>
  <w:style w:type="character" w:customStyle="1" w:styleId="WW8Num1z1">
    <w:name w:val="WW8Num1z1"/>
    <w:rsid w:val="00203EE4"/>
    <w:rPr>
      <w:rFonts w:ascii="Courier New" w:hAnsi="Courier New"/>
    </w:rPr>
  </w:style>
  <w:style w:type="character" w:customStyle="1" w:styleId="WW8Num1z2">
    <w:name w:val="WW8Num1z2"/>
    <w:rsid w:val="00203EE4"/>
    <w:rPr>
      <w:rFonts w:ascii="Wingdings" w:hAnsi="Wingdings"/>
    </w:rPr>
  </w:style>
  <w:style w:type="character" w:customStyle="1" w:styleId="WW8Num5z2">
    <w:name w:val="WW8Num5z2"/>
    <w:rsid w:val="00203EE4"/>
    <w:rPr>
      <w:rFonts w:ascii="Wingdings" w:hAnsi="Wingdings"/>
    </w:rPr>
  </w:style>
  <w:style w:type="character" w:customStyle="1" w:styleId="WW8Num13z1">
    <w:name w:val="WW8Num13z1"/>
    <w:rsid w:val="00203EE4"/>
    <w:rPr>
      <w:b/>
      <w:lang w:val="es-EC" w:eastAsia="x-none"/>
    </w:rPr>
  </w:style>
  <w:style w:type="character" w:customStyle="1" w:styleId="WW8Num16z1">
    <w:name w:val="WW8Num16z1"/>
    <w:rsid w:val="00203EE4"/>
    <w:rPr>
      <w:b/>
    </w:rPr>
  </w:style>
  <w:style w:type="character" w:customStyle="1" w:styleId="WW8Num20z1">
    <w:name w:val="WW8Num20z1"/>
    <w:rsid w:val="00203EE4"/>
    <w:rPr>
      <w:rFonts w:ascii="Symbol" w:hAnsi="Symbol"/>
    </w:rPr>
  </w:style>
  <w:style w:type="character" w:customStyle="1" w:styleId="WW8Num21z2">
    <w:name w:val="WW8Num21z2"/>
    <w:rsid w:val="00203EE4"/>
    <w:rPr>
      <w:b/>
    </w:rPr>
  </w:style>
  <w:style w:type="character" w:customStyle="1" w:styleId="WW8Num34z0">
    <w:name w:val="WW8Num34z0"/>
    <w:rsid w:val="00203EE4"/>
    <w:rPr>
      <w:b/>
    </w:rPr>
  </w:style>
  <w:style w:type="character" w:customStyle="1" w:styleId="WW8Num38z0">
    <w:name w:val="WW8Num38z0"/>
    <w:rsid w:val="00203EE4"/>
    <w:rPr>
      <w:rFonts w:ascii="Symbol" w:hAnsi="Symbol"/>
    </w:rPr>
  </w:style>
  <w:style w:type="character" w:customStyle="1" w:styleId="WW8Num38z1">
    <w:name w:val="WW8Num38z1"/>
    <w:rsid w:val="00203EE4"/>
    <w:rPr>
      <w:rFonts w:ascii="Courier New" w:hAnsi="Courier New"/>
    </w:rPr>
  </w:style>
  <w:style w:type="character" w:customStyle="1" w:styleId="WW8Num38z2">
    <w:name w:val="WW8Num38z2"/>
    <w:rsid w:val="00203EE4"/>
    <w:rPr>
      <w:rFonts w:ascii="Wingdings" w:hAnsi="Wingdings"/>
    </w:rPr>
  </w:style>
  <w:style w:type="character" w:customStyle="1" w:styleId="WW8Num40z2">
    <w:name w:val="WW8Num40z2"/>
    <w:rsid w:val="00203EE4"/>
    <w:rPr>
      <w:rFonts w:ascii="Arial" w:hAnsi="Arial"/>
    </w:rPr>
  </w:style>
  <w:style w:type="character" w:customStyle="1" w:styleId="WW8Num41z0">
    <w:name w:val="WW8Num41z0"/>
    <w:rsid w:val="00203EE4"/>
    <w:rPr>
      <w:rFonts w:ascii="Symbol" w:hAnsi="Symbol"/>
    </w:rPr>
  </w:style>
  <w:style w:type="character" w:customStyle="1" w:styleId="WW8Num41z1">
    <w:name w:val="WW8Num41z1"/>
    <w:rsid w:val="00203EE4"/>
    <w:rPr>
      <w:rFonts w:ascii="Courier New" w:hAnsi="Courier New"/>
    </w:rPr>
  </w:style>
  <w:style w:type="character" w:customStyle="1" w:styleId="WW8Num41z2">
    <w:name w:val="WW8Num41z2"/>
    <w:rsid w:val="00203EE4"/>
    <w:rPr>
      <w:rFonts w:ascii="Wingdings" w:hAnsi="Wingdings"/>
    </w:rPr>
  </w:style>
  <w:style w:type="character" w:customStyle="1" w:styleId="WW8Num45z2">
    <w:name w:val="WW8Num45z2"/>
    <w:rsid w:val="00203EE4"/>
    <w:rPr>
      <w:b/>
    </w:rPr>
  </w:style>
  <w:style w:type="character" w:customStyle="1" w:styleId="WW8Num46z0">
    <w:name w:val="WW8Num46z0"/>
    <w:rsid w:val="00203EE4"/>
    <w:rPr>
      <w:rFonts w:ascii="Symbol" w:hAnsi="Symbol"/>
    </w:rPr>
  </w:style>
  <w:style w:type="character" w:customStyle="1" w:styleId="WW8Num46z1">
    <w:name w:val="WW8Num46z1"/>
    <w:rsid w:val="00203EE4"/>
    <w:rPr>
      <w:rFonts w:ascii="Courier New" w:hAnsi="Courier New"/>
    </w:rPr>
  </w:style>
  <w:style w:type="character" w:customStyle="1" w:styleId="WW8Num46z2">
    <w:name w:val="WW8Num46z2"/>
    <w:rsid w:val="00203EE4"/>
    <w:rPr>
      <w:rFonts w:ascii="Wingdings" w:hAnsi="Wingdings"/>
    </w:rPr>
  </w:style>
  <w:style w:type="character" w:customStyle="1" w:styleId="Fuentedeprrafopredeter1">
    <w:name w:val="Fuente de párrafo predeter.1"/>
    <w:rsid w:val="00203EE4"/>
  </w:style>
  <w:style w:type="character" w:customStyle="1" w:styleId="1">
    <w:name w:val="1"/>
    <w:rsid w:val="00203EE4"/>
    <w:rPr>
      <w:rFonts w:ascii="@MS Mincho" w:eastAsia="@MS Mincho" w:hAnsi="@MS Mincho"/>
      <w:sz w:val="24"/>
    </w:rPr>
  </w:style>
  <w:style w:type="character" w:customStyle="1" w:styleId="Refdecomentario1">
    <w:name w:val="Ref. de comentario1"/>
    <w:rsid w:val="00203EE4"/>
    <w:rPr>
      <w:rFonts w:cs="Times New Roman"/>
      <w:sz w:val="16"/>
      <w:szCs w:val="16"/>
    </w:rPr>
  </w:style>
  <w:style w:type="character" w:customStyle="1" w:styleId="Smbolodenotaalpie">
    <w:name w:val="Símbolo de nota al pie"/>
    <w:rsid w:val="00203EE4"/>
    <w:rPr>
      <w:rFonts w:cs="Times New Roman"/>
      <w:vertAlign w:val="superscript"/>
    </w:rPr>
  </w:style>
  <w:style w:type="character" w:customStyle="1" w:styleId="eacep1">
    <w:name w:val="eacep1"/>
    <w:rsid w:val="00203EE4"/>
    <w:rPr>
      <w:rFonts w:cs="Times New Roman"/>
      <w:color w:val="000000"/>
    </w:rPr>
  </w:style>
  <w:style w:type="character" w:customStyle="1" w:styleId="Carcterdenumeracin">
    <w:name w:val="Carácter de numeración"/>
    <w:rsid w:val="00203EE4"/>
  </w:style>
  <w:style w:type="character" w:customStyle="1" w:styleId="Vietas">
    <w:name w:val="Viñetas"/>
    <w:rsid w:val="00203EE4"/>
    <w:rPr>
      <w:rFonts w:ascii="OpenSymbol" w:eastAsia="OpenSymbol"/>
    </w:rPr>
  </w:style>
  <w:style w:type="character" w:customStyle="1" w:styleId="Refdenotaalpie1">
    <w:name w:val="Ref. de nota al pie1"/>
    <w:rsid w:val="00203EE4"/>
    <w:rPr>
      <w:rFonts w:cs="Times New Roman"/>
      <w:vertAlign w:val="superscript"/>
    </w:rPr>
  </w:style>
  <w:style w:type="character" w:customStyle="1" w:styleId="Smbolodenotafinal">
    <w:name w:val="Símbolo de nota final"/>
    <w:rsid w:val="00203EE4"/>
  </w:style>
  <w:style w:type="character" w:styleId="Hipervnculovisitado">
    <w:name w:val="FollowedHyperlink"/>
    <w:rsid w:val="00203EE4"/>
    <w:rPr>
      <w:rFonts w:cs="Times New Roman"/>
      <w:color w:val="800080"/>
      <w:u w:val="single"/>
    </w:rPr>
  </w:style>
  <w:style w:type="character" w:styleId="Hipervnculo">
    <w:name w:val="Hyperlink"/>
    <w:rsid w:val="00203EE4"/>
    <w:rPr>
      <w:rFonts w:cs="Times New Roman"/>
      <w:color w:val="0000FF"/>
      <w:u w:val="single"/>
    </w:rPr>
  </w:style>
  <w:style w:type="character" w:customStyle="1" w:styleId="TextocomentarioCar">
    <w:name w:val="Texto comentario Car"/>
    <w:rsid w:val="00203EE4"/>
    <w:rPr>
      <w:rFonts w:ascii="Times New Roman" w:hAnsi="Times New Roman" w:cs="Times New Roman"/>
      <w:sz w:val="20"/>
      <w:szCs w:val="20"/>
      <w:lang w:val="x-none" w:eastAsia="ar-SA" w:bidi="ar-SA"/>
    </w:rPr>
  </w:style>
  <w:style w:type="character" w:customStyle="1" w:styleId="AsuntodelcomentarioCar">
    <w:name w:val="Asunto del comentario Car"/>
    <w:rsid w:val="00203EE4"/>
    <w:rPr>
      <w:rFonts w:ascii="Times New Roman" w:hAnsi="Times New Roman" w:cs="Times New Roman"/>
      <w:b/>
      <w:bCs/>
      <w:sz w:val="20"/>
      <w:szCs w:val="20"/>
      <w:lang w:val="x-none" w:eastAsia="ar-SA" w:bidi="ar-SA"/>
    </w:rPr>
  </w:style>
  <w:style w:type="character" w:customStyle="1" w:styleId="Textoennegrita">
    <w:name w:val="Texto en negrita"/>
    <w:qFormat/>
    <w:rsid w:val="00203EE4"/>
    <w:rPr>
      <w:rFonts w:cs="Times New Roman"/>
      <w:b/>
      <w:bCs/>
    </w:rPr>
  </w:style>
  <w:style w:type="character" w:customStyle="1" w:styleId="Refdecomentario2">
    <w:name w:val="Ref. de comentario2"/>
    <w:rsid w:val="00203EE4"/>
    <w:rPr>
      <w:rFonts w:cs="Times New Roman"/>
      <w:sz w:val="16"/>
      <w:szCs w:val="16"/>
    </w:rPr>
  </w:style>
  <w:style w:type="character" w:customStyle="1" w:styleId="TextonotaalfinalCar">
    <w:name w:val="Texto nota al final Car"/>
    <w:rsid w:val="00203EE4"/>
    <w:rPr>
      <w:rFonts w:ascii="Times New Roman" w:hAnsi="Times New Roman" w:cs="Times New Roman"/>
      <w:sz w:val="20"/>
      <w:szCs w:val="20"/>
      <w:lang w:val="x-none" w:eastAsia="ar-SA" w:bidi="ar-SA"/>
    </w:rPr>
  </w:style>
  <w:style w:type="character" w:customStyle="1" w:styleId="Refdenotaalfinal1">
    <w:name w:val="Ref. de nota al final1"/>
    <w:rsid w:val="00203EE4"/>
    <w:rPr>
      <w:rFonts w:cs="Times New Roman"/>
      <w:vertAlign w:val="superscript"/>
    </w:rPr>
  </w:style>
  <w:style w:type="character" w:customStyle="1" w:styleId="Textoindependiente3Car">
    <w:name w:val="Texto independiente 3 Car"/>
    <w:rsid w:val="00203EE4"/>
    <w:rPr>
      <w:rFonts w:ascii="Times New Roman" w:hAnsi="Times New Roman" w:cs="Times New Roman"/>
      <w:sz w:val="16"/>
      <w:szCs w:val="16"/>
      <w:lang w:val="x-none" w:eastAsia="ar-SA" w:bidi="ar-SA"/>
    </w:rPr>
  </w:style>
  <w:style w:type="character" w:customStyle="1" w:styleId="Refdenotaalpie2">
    <w:name w:val="Ref. de nota al pie2"/>
    <w:rsid w:val="00203EE4"/>
    <w:rPr>
      <w:vertAlign w:val="superscript"/>
    </w:rPr>
  </w:style>
  <w:style w:type="character" w:customStyle="1" w:styleId="Refdenotaalpie3">
    <w:name w:val="Ref. de nota al pie3"/>
    <w:rsid w:val="00203EE4"/>
    <w:rPr>
      <w:vertAlign w:val="superscript"/>
    </w:rPr>
  </w:style>
  <w:style w:type="character" w:customStyle="1" w:styleId="Refdenotaalfinal2">
    <w:name w:val="Ref. de nota al final2"/>
    <w:rsid w:val="00203EE4"/>
    <w:rPr>
      <w:vertAlign w:val="superscript"/>
    </w:rPr>
  </w:style>
  <w:style w:type="character" w:styleId="Refdenotaalpie">
    <w:name w:val="footnote reference"/>
    <w:semiHidden/>
    <w:rsid w:val="00203EE4"/>
    <w:rPr>
      <w:rFonts w:cs="Times New Roman"/>
      <w:vertAlign w:val="superscript"/>
    </w:rPr>
  </w:style>
  <w:style w:type="character" w:styleId="Refdenotaalfinal">
    <w:name w:val="endnote reference"/>
    <w:semiHidden/>
    <w:rsid w:val="00203EE4"/>
    <w:rPr>
      <w:rFonts w:cs="Times New Roman"/>
      <w:vertAlign w:val="superscript"/>
    </w:rPr>
  </w:style>
  <w:style w:type="paragraph" w:customStyle="1" w:styleId="Encabezado7">
    <w:name w:val="Encabezado7"/>
    <w:basedOn w:val="Normal"/>
    <w:next w:val="Textoindependiente"/>
    <w:rsid w:val="00203EE4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Textoindependiente">
    <w:name w:val="Body Text"/>
    <w:basedOn w:val="Normal"/>
    <w:rsid w:val="00203EE4"/>
    <w:pPr>
      <w:widowControl w:val="0"/>
      <w:autoSpaceDE w:val="0"/>
      <w:jc w:val="both"/>
    </w:pPr>
    <w:rPr>
      <w:b/>
      <w:bCs/>
      <w:sz w:val="19"/>
      <w:szCs w:val="19"/>
      <w:lang w:val="es-ES_tradnl"/>
    </w:rPr>
  </w:style>
  <w:style w:type="paragraph" w:styleId="Lista">
    <w:name w:val="List"/>
    <w:basedOn w:val="Textoindependiente"/>
    <w:rsid w:val="00203EE4"/>
  </w:style>
  <w:style w:type="paragraph" w:customStyle="1" w:styleId="Etiqueta">
    <w:name w:val="Etiqueta"/>
    <w:basedOn w:val="Normal"/>
    <w:rsid w:val="00203EE4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rsid w:val="00203EE4"/>
    <w:pPr>
      <w:suppressLineNumbers/>
    </w:pPr>
  </w:style>
  <w:style w:type="paragraph" w:customStyle="1" w:styleId="Encabezado6">
    <w:name w:val="Encabezado6"/>
    <w:basedOn w:val="Normal"/>
    <w:next w:val="Textoindependiente"/>
    <w:rsid w:val="00203EE4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Encabezado5">
    <w:name w:val="Encabezado5"/>
    <w:basedOn w:val="Normal"/>
    <w:next w:val="Textoindependiente"/>
    <w:rsid w:val="00203EE4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Encabezado4">
    <w:name w:val="Encabezado4"/>
    <w:basedOn w:val="Normal"/>
    <w:next w:val="Textoindependiente"/>
    <w:rsid w:val="00203EE4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NormalWeb">
    <w:name w:val="Normal (Web)"/>
    <w:basedOn w:val="Normal"/>
    <w:rsid w:val="00203EE4"/>
    <w:pPr>
      <w:spacing w:before="280" w:after="280"/>
    </w:pPr>
    <w:rPr>
      <w:lang w:val="en-US"/>
    </w:rPr>
  </w:style>
  <w:style w:type="paragraph" w:styleId="Textonotapie">
    <w:name w:val="footnote text"/>
    <w:basedOn w:val="Normal"/>
    <w:semiHidden/>
    <w:rsid w:val="00203EE4"/>
    <w:rPr>
      <w:sz w:val="20"/>
      <w:szCs w:val="20"/>
    </w:rPr>
  </w:style>
  <w:style w:type="paragraph" w:styleId="Encabezado">
    <w:name w:val="header"/>
    <w:basedOn w:val="Normal"/>
    <w:rsid w:val="00203EE4"/>
    <w:pPr>
      <w:widowControl w:val="0"/>
      <w:autoSpaceDE w:val="0"/>
    </w:pPr>
    <w:rPr>
      <w:sz w:val="20"/>
      <w:szCs w:val="20"/>
      <w:lang w:val="en-US"/>
    </w:rPr>
  </w:style>
  <w:style w:type="paragraph" w:styleId="Piedepgina">
    <w:name w:val="footer"/>
    <w:basedOn w:val="Normal"/>
    <w:rsid w:val="00203EE4"/>
  </w:style>
  <w:style w:type="paragraph" w:styleId="Sangradetextonormal">
    <w:name w:val="Body Text Indent"/>
    <w:basedOn w:val="Normal"/>
    <w:rsid w:val="00203EE4"/>
    <w:pPr>
      <w:widowControl w:val="0"/>
      <w:autoSpaceDE w:val="0"/>
      <w:ind w:left="1440" w:hanging="1440"/>
      <w:jc w:val="both"/>
    </w:pPr>
    <w:rPr>
      <w:lang w:val="es-ES_tradnl"/>
    </w:rPr>
  </w:style>
  <w:style w:type="paragraph" w:styleId="Textodeglobo">
    <w:name w:val="Balloon Text"/>
    <w:basedOn w:val="Normal"/>
    <w:rsid w:val="00203EE4"/>
    <w:rPr>
      <w:rFonts w:ascii="Tahoma" w:hAnsi="Tahoma" w:cs="Tahoma"/>
      <w:sz w:val="16"/>
      <w:szCs w:val="16"/>
    </w:rPr>
  </w:style>
  <w:style w:type="paragraph" w:customStyle="1" w:styleId="Encabezado3">
    <w:name w:val="Encabezado3"/>
    <w:basedOn w:val="Normal"/>
    <w:next w:val="Textoindependiente"/>
    <w:rsid w:val="00203EE4"/>
    <w:pPr>
      <w:keepNext/>
      <w:spacing w:before="240" w:after="120"/>
    </w:pPr>
    <w:rPr>
      <w:rFonts w:ascii="Arial" w:eastAsia="MS Mincho" w:hAnsi="Arial" w:cs="Arial"/>
      <w:sz w:val="28"/>
      <w:szCs w:val="28"/>
    </w:rPr>
  </w:style>
  <w:style w:type="paragraph" w:customStyle="1" w:styleId="Encabezado2">
    <w:name w:val="Encabezado2"/>
    <w:basedOn w:val="Normal"/>
    <w:next w:val="Textoindependiente"/>
    <w:rsid w:val="00203EE4"/>
    <w:pPr>
      <w:keepNext/>
      <w:spacing w:before="240" w:after="120"/>
    </w:pPr>
    <w:rPr>
      <w:rFonts w:ascii="Arial" w:eastAsia="MS Mincho" w:hAnsi="Arial" w:cs="Arial"/>
      <w:sz w:val="28"/>
      <w:szCs w:val="28"/>
    </w:rPr>
  </w:style>
  <w:style w:type="paragraph" w:customStyle="1" w:styleId="Encabezado1">
    <w:name w:val="Encabezado1"/>
    <w:basedOn w:val="Normal"/>
    <w:next w:val="Textoindependiente"/>
    <w:rsid w:val="00203EE4"/>
    <w:pPr>
      <w:keepNext/>
      <w:spacing w:before="240" w:after="120"/>
    </w:pPr>
    <w:rPr>
      <w:rFonts w:ascii="Arial" w:eastAsia="MS Mincho" w:hAnsi="Arial" w:cs="Arial"/>
      <w:sz w:val="28"/>
      <w:szCs w:val="28"/>
    </w:rPr>
  </w:style>
  <w:style w:type="paragraph" w:customStyle="1" w:styleId="Prrafodelista1">
    <w:name w:val="Párrafo de lista1"/>
    <w:basedOn w:val="Normal"/>
    <w:rsid w:val="00203EE4"/>
    <w:pPr>
      <w:spacing w:after="200" w:line="276" w:lineRule="auto"/>
      <w:ind w:left="720"/>
    </w:pPr>
    <w:rPr>
      <w:rFonts w:ascii="Calibri" w:hAnsi="Calibri"/>
      <w:sz w:val="22"/>
      <w:szCs w:val="22"/>
      <w:lang w:val="en-US"/>
    </w:rPr>
  </w:style>
  <w:style w:type="paragraph" w:customStyle="1" w:styleId="Textoindependiente32">
    <w:name w:val="Texto independiente 32"/>
    <w:basedOn w:val="Normal"/>
    <w:rsid w:val="00203EE4"/>
    <w:pPr>
      <w:jc w:val="both"/>
    </w:pPr>
    <w:rPr>
      <w:rFonts w:ascii="Arial" w:hAnsi="Arial" w:cs="Arial"/>
      <w:sz w:val="20"/>
      <w:szCs w:val="20"/>
      <w:lang w:val="es-ES_tradnl"/>
    </w:rPr>
  </w:style>
  <w:style w:type="paragraph" w:customStyle="1" w:styleId="Textoindependiente21">
    <w:name w:val="Texto independiente 21"/>
    <w:basedOn w:val="Normal"/>
    <w:rsid w:val="00203EE4"/>
    <w:rPr>
      <w:rFonts w:ascii="Arial" w:hAnsi="Arial" w:cs="Arial"/>
      <w:sz w:val="20"/>
      <w:szCs w:val="20"/>
      <w:lang w:val="es-ES_tradnl"/>
    </w:rPr>
  </w:style>
  <w:style w:type="paragraph" w:customStyle="1" w:styleId="Textodebloque1">
    <w:name w:val="Texto de bloque1"/>
    <w:basedOn w:val="Normal"/>
    <w:rsid w:val="00203EE4"/>
    <w:pPr>
      <w:widowControl w:val="0"/>
      <w:shd w:val="clear" w:color="auto" w:fill="E5E5E5"/>
      <w:autoSpaceDE w:val="0"/>
      <w:ind w:left="720" w:right="720"/>
      <w:jc w:val="both"/>
    </w:pPr>
    <w:rPr>
      <w:rFonts w:ascii="Bulmer BT" w:hAnsi="Bulmer BT" w:cs="Bulmer BT"/>
      <w:b/>
      <w:bCs/>
      <w:sz w:val="20"/>
      <w:szCs w:val="20"/>
      <w:lang w:val="es-ES_tradnl"/>
    </w:rPr>
  </w:style>
  <w:style w:type="paragraph" w:customStyle="1" w:styleId="Sangra2detindependiente1">
    <w:name w:val="Sangría 2 de t. independiente1"/>
    <w:basedOn w:val="Normal"/>
    <w:rsid w:val="00203EE4"/>
    <w:pPr>
      <w:spacing w:after="120" w:line="480" w:lineRule="auto"/>
      <w:ind w:left="283"/>
    </w:pPr>
  </w:style>
  <w:style w:type="paragraph" w:customStyle="1" w:styleId="Sangra3detindependiente1">
    <w:name w:val="Sangría 3 de t. independiente1"/>
    <w:basedOn w:val="Normal"/>
    <w:rsid w:val="00203EE4"/>
    <w:pPr>
      <w:spacing w:after="120"/>
      <w:ind w:left="360"/>
    </w:pPr>
    <w:rPr>
      <w:sz w:val="16"/>
      <w:szCs w:val="16"/>
    </w:rPr>
  </w:style>
  <w:style w:type="paragraph" w:customStyle="1" w:styleId="xl74">
    <w:name w:val="xl74"/>
    <w:basedOn w:val="Normal"/>
    <w:rsid w:val="00203EE4"/>
    <w:pPr>
      <w:spacing w:before="280" w:after="280"/>
      <w:jc w:val="center"/>
    </w:pPr>
    <w:rPr>
      <w:rFonts w:ascii="Arial" w:hAnsi="Arial" w:cs="Arial"/>
      <w:b/>
      <w:bCs/>
    </w:rPr>
  </w:style>
  <w:style w:type="paragraph" w:customStyle="1" w:styleId="Textoindependiente31">
    <w:name w:val="Texto independiente 31"/>
    <w:basedOn w:val="Normal"/>
    <w:rsid w:val="00203EE4"/>
    <w:pPr>
      <w:widowControl w:val="0"/>
      <w:overflowPunct w:val="0"/>
      <w:autoSpaceDE w:val="0"/>
      <w:jc w:val="both"/>
    </w:pPr>
    <w:rPr>
      <w:rFonts w:ascii="Arial" w:hAnsi="Arial" w:cs="Arial"/>
      <w:spacing w:val="-2"/>
      <w:sz w:val="22"/>
      <w:szCs w:val="22"/>
      <w:lang w:val="es-EC"/>
    </w:rPr>
  </w:style>
  <w:style w:type="paragraph" w:customStyle="1" w:styleId="Prrafodelista2">
    <w:name w:val="Párrafo de lista2"/>
    <w:basedOn w:val="Normal"/>
    <w:rsid w:val="00203EE4"/>
    <w:pPr>
      <w:ind w:left="708"/>
    </w:pPr>
  </w:style>
  <w:style w:type="paragraph" w:customStyle="1" w:styleId="Textocomentario1">
    <w:name w:val="Texto comentario1"/>
    <w:basedOn w:val="Normal"/>
    <w:rsid w:val="00203EE4"/>
    <w:rPr>
      <w:sz w:val="20"/>
      <w:szCs w:val="20"/>
    </w:rPr>
  </w:style>
  <w:style w:type="paragraph" w:customStyle="1" w:styleId="Contenidodelatabla">
    <w:name w:val="Contenido de la tabla"/>
    <w:basedOn w:val="Normal"/>
    <w:rsid w:val="00203EE4"/>
    <w:pPr>
      <w:suppressLineNumbers/>
    </w:pPr>
  </w:style>
  <w:style w:type="paragraph" w:customStyle="1" w:styleId="Encabezadodelatabla">
    <w:name w:val="Encabezado de la tabla"/>
    <w:basedOn w:val="Contenidodelatabla"/>
    <w:rsid w:val="00203EE4"/>
    <w:pPr>
      <w:jc w:val="center"/>
    </w:pPr>
    <w:rPr>
      <w:b/>
      <w:bCs/>
    </w:rPr>
  </w:style>
  <w:style w:type="paragraph" w:customStyle="1" w:styleId="Contenidodelmarco">
    <w:name w:val="Contenido del marco"/>
    <w:basedOn w:val="Textoindependiente"/>
    <w:rsid w:val="00203EE4"/>
  </w:style>
  <w:style w:type="paragraph" w:customStyle="1" w:styleId="Textocomentario2">
    <w:name w:val="Texto comentario2"/>
    <w:basedOn w:val="Normal"/>
    <w:rsid w:val="00203EE4"/>
    <w:rPr>
      <w:sz w:val="20"/>
      <w:szCs w:val="20"/>
    </w:rPr>
  </w:style>
  <w:style w:type="paragraph" w:styleId="Textocomentario">
    <w:name w:val="annotation text"/>
    <w:basedOn w:val="Normal"/>
    <w:semiHidden/>
    <w:rPr>
      <w:sz w:val="20"/>
      <w:szCs w:val="20"/>
    </w:rPr>
  </w:style>
  <w:style w:type="paragraph" w:styleId="Asuntodelcomentario">
    <w:name w:val="annotation subject"/>
    <w:basedOn w:val="Textocomentario1"/>
    <w:next w:val="Textocomentario1"/>
    <w:rsid w:val="00203EE4"/>
    <w:rPr>
      <w:b/>
      <w:bCs/>
    </w:rPr>
  </w:style>
  <w:style w:type="paragraph" w:customStyle="1" w:styleId="p4">
    <w:name w:val="p4"/>
    <w:basedOn w:val="Normal"/>
    <w:rsid w:val="00203EE4"/>
    <w:pPr>
      <w:widowControl w:val="0"/>
      <w:tabs>
        <w:tab w:val="left" w:pos="720"/>
      </w:tabs>
      <w:autoSpaceDE w:val="0"/>
      <w:spacing w:line="240" w:lineRule="atLeast"/>
      <w:jc w:val="both"/>
    </w:pPr>
    <w:rPr>
      <w:rFonts w:ascii="Courier New" w:hAnsi="Courier New" w:cs="Courier New"/>
      <w:sz w:val="20"/>
      <w:szCs w:val="20"/>
    </w:rPr>
  </w:style>
  <w:style w:type="paragraph" w:customStyle="1" w:styleId="TextoArtculo">
    <w:name w:val="Texto Artículo"/>
    <w:next w:val="Normal"/>
    <w:rsid w:val="00203EE4"/>
    <w:pPr>
      <w:suppressAutoHyphens/>
      <w:autoSpaceDE w:val="0"/>
      <w:ind w:left="90" w:right="1"/>
      <w:jc w:val="both"/>
    </w:pPr>
    <w:rPr>
      <w:rFonts w:ascii="Verdana" w:hAnsi="Verdana" w:cs="Verdana"/>
      <w:color w:val="000000"/>
      <w:shd w:val="clear" w:color="auto" w:fill="FFFFFF"/>
      <w:lang w:val="es-ES" w:eastAsia="ar-SA"/>
    </w:rPr>
  </w:style>
  <w:style w:type="paragraph" w:customStyle="1" w:styleId="Style2">
    <w:name w:val="Style 2"/>
    <w:basedOn w:val="Normal"/>
    <w:rsid w:val="00203EE4"/>
    <w:pPr>
      <w:widowControl w:val="0"/>
      <w:autoSpaceDE w:val="0"/>
      <w:ind w:left="288" w:right="72" w:hanging="288"/>
      <w:jc w:val="both"/>
    </w:pPr>
    <w:rPr>
      <w:lang w:val="en-US"/>
    </w:rPr>
  </w:style>
  <w:style w:type="paragraph" w:customStyle="1" w:styleId="Textoindependiente33">
    <w:name w:val="Texto independiente 33"/>
    <w:basedOn w:val="Normal"/>
    <w:rsid w:val="00203EE4"/>
    <w:pPr>
      <w:spacing w:after="120"/>
    </w:pPr>
    <w:rPr>
      <w:sz w:val="16"/>
      <w:szCs w:val="16"/>
    </w:rPr>
  </w:style>
  <w:style w:type="paragraph" w:customStyle="1" w:styleId="xl25">
    <w:name w:val="xl25"/>
    <w:basedOn w:val="Normal"/>
    <w:rsid w:val="00203EE4"/>
    <w:pPr>
      <w:shd w:val="clear" w:color="auto" w:fill="FFFFFF"/>
      <w:spacing w:before="280" w:after="280"/>
    </w:pPr>
    <w:rPr>
      <w:rFonts w:ascii="Arial" w:hAnsi="Arial"/>
      <w:b/>
      <w:bCs/>
    </w:rPr>
  </w:style>
  <w:style w:type="paragraph" w:customStyle="1" w:styleId="ListParagraph1">
    <w:name w:val="List Paragraph1"/>
    <w:basedOn w:val="Normal"/>
    <w:rsid w:val="003D017C"/>
    <w:pPr>
      <w:suppressAutoHyphens w:val="0"/>
      <w:ind w:left="720"/>
      <w:contextualSpacing/>
    </w:pPr>
    <w:rPr>
      <w:rFonts w:ascii="Arial" w:hAnsi="Arial" w:cs="Times New Roman"/>
      <w:szCs w:val="22"/>
      <w:lang w:eastAsia="en-US"/>
    </w:rPr>
  </w:style>
  <w:style w:type="paragraph" w:customStyle="1" w:styleId="vspace">
    <w:name w:val="vspace"/>
    <w:basedOn w:val="Normal"/>
    <w:rsid w:val="00C07B5C"/>
    <w:pPr>
      <w:suppressAutoHyphens w:val="0"/>
      <w:spacing w:before="100" w:beforeAutospacing="1" w:after="100" w:afterAutospacing="1"/>
    </w:pPr>
    <w:rPr>
      <w:rFonts w:cs="Times New Roman"/>
      <w:lang w:val="es-EC" w:eastAsia="es-EC"/>
    </w:rPr>
  </w:style>
  <w:style w:type="table" w:styleId="Tablaconcuadrcula">
    <w:name w:val="Table Grid"/>
    <w:basedOn w:val="Tablanormal"/>
    <w:rsid w:val="00A2581E"/>
    <w:pPr>
      <w:widowControl w:val="0"/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hievement">
    <w:name w:val="Achievement"/>
    <w:basedOn w:val="Textoindependiente"/>
    <w:rsid w:val="00A2581E"/>
    <w:pPr>
      <w:widowControl/>
      <w:numPr>
        <w:numId w:val="30"/>
      </w:numPr>
      <w:tabs>
        <w:tab w:val="clear" w:pos="360"/>
      </w:tabs>
      <w:suppressAutoHyphens w:val="0"/>
      <w:autoSpaceDE/>
      <w:spacing w:after="60" w:line="220" w:lineRule="atLeast"/>
      <w:jc w:val="left"/>
    </w:pPr>
    <w:rPr>
      <w:rFonts w:ascii="Arial" w:hAnsi="Arial" w:cs="Times New Roman"/>
      <w:b w:val="0"/>
      <w:bCs w:val="0"/>
      <w:spacing w:val="-5"/>
      <w:sz w:val="20"/>
      <w:szCs w:val="20"/>
      <w:lang w:val="es-ES" w:eastAsia="en-US"/>
    </w:rPr>
  </w:style>
  <w:style w:type="table" w:styleId="Tablaconcuadrcula5">
    <w:name w:val="Table Grid 5"/>
    <w:basedOn w:val="Tablanormal"/>
    <w:rsid w:val="00923E76"/>
    <w:pPr>
      <w:suppressAutoHyphens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character" w:customStyle="1" w:styleId="apple-converted-space">
    <w:name w:val="apple-converted-space"/>
    <w:rsid w:val="003F52A6"/>
  </w:style>
  <w:style w:type="table" w:styleId="Cuadrculamedia3-nfasis1">
    <w:name w:val="Medium Grid 3 Accent 1"/>
    <w:basedOn w:val="Tablanormal"/>
    <w:uiPriority w:val="69"/>
    <w:rsid w:val="00BA279E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Cuadrculamedia1-nfasis3">
    <w:name w:val="Medium Grid 1 Accent 3"/>
    <w:basedOn w:val="Tablanormal"/>
    <w:uiPriority w:val="67"/>
    <w:rsid w:val="00BA279E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uadrculamedia3-nfasis3">
    <w:name w:val="Medium Grid 3 Accent 3"/>
    <w:basedOn w:val="Tablanormal"/>
    <w:uiPriority w:val="69"/>
    <w:rsid w:val="00BA279E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Cuadrculamedia3-nfasis6">
    <w:name w:val="Medium Grid 3 Accent 6"/>
    <w:basedOn w:val="Tablanormal"/>
    <w:uiPriority w:val="69"/>
    <w:rsid w:val="00BA279E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Cuadrculamedia3-nfasis2">
    <w:name w:val="Medium Grid 3 Accent 2"/>
    <w:basedOn w:val="Tablanormal"/>
    <w:uiPriority w:val="69"/>
    <w:rsid w:val="00702B47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Cuadrculamedia3-nfasis4">
    <w:name w:val="Medium Grid 3 Accent 4"/>
    <w:basedOn w:val="Tablanormal"/>
    <w:uiPriority w:val="69"/>
    <w:rsid w:val="00702B47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Cuadrculamedia3-nfasis5">
    <w:name w:val="Medium Grid 3 Accent 5"/>
    <w:basedOn w:val="Tablanormal"/>
    <w:uiPriority w:val="69"/>
    <w:rsid w:val="00DA0951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Cuadrculamedia3">
    <w:name w:val="Medium Grid 3"/>
    <w:basedOn w:val="Tablanormal"/>
    <w:uiPriority w:val="69"/>
    <w:rsid w:val="00DA0951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Tablabsica3">
    <w:name w:val="Table Simple 3"/>
    <w:basedOn w:val="Tablanormal"/>
    <w:rsid w:val="00181ED6"/>
    <w:pPr>
      <w:suppressAutoHyphens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profesional">
    <w:name w:val="Table Professional"/>
    <w:basedOn w:val="Tablanormal"/>
    <w:rsid w:val="00181ED6"/>
    <w:pPr>
      <w:suppressAutoHyphens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6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2f9f69f-8905-4d36-a4dd-63be13aae6cf" xsi:nil="true"/>
    <lcf76f155ced4ddcb4097134ff3c332f xmlns="4c246fde-f714-469f-adb8-d668bcc6d43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8C86F7B665C674BA7338A12D64F7C71" ma:contentTypeVersion="18" ma:contentTypeDescription="Crear nuevo documento." ma:contentTypeScope="" ma:versionID="24e7410bc067af318792d28b7923e6d3">
  <xsd:schema xmlns:xsd="http://www.w3.org/2001/XMLSchema" xmlns:xs="http://www.w3.org/2001/XMLSchema" xmlns:p="http://schemas.microsoft.com/office/2006/metadata/properties" xmlns:ns2="32f9f69f-8905-4d36-a4dd-63be13aae6cf" xmlns:ns3="4c246fde-f714-469f-adb8-d668bcc6d43b" targetNamespace="http://schemas.microsoft.com/office/2006/metadata/properties" ma:root="true" ma:fieldsID="563caf354ea9ce6cf8b1eea97e31fc0d" ns2:_="" ns3:_="">
    <xsd:import namespace="32f9f69f-8905-4d36-a4dd-63be13aae6cf"/>
    <xsd:import namespace="4c246fde-f714-469f-adb8-d668bcc6d43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9f69f-8905-4d36-a4dd-63be13aae6c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0d7cdce-bdbf-4774-9398-4186a4ff4841}" ma:internalName="TaxCatchAll" ma:showField="CatchAllData" ma:web="32f9f69f-8905-4d36-a4dd-63be13aae6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246fde-f714-469f-adb8-d668bcc6d4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a43310a5-412d-442f-86f7-27cbd094ae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9282F30-184B-4C63-9802-4DF603769C54}">
  <ds:schemaRefs>
    <ds:schemaRef ds:uri="http://schemas.microsoft.com/office/2006/metadata/properties"/>
    <ds:schemaRef ds:uri="http://schemas.microsoft.com/office/infopath/2007/PartnerControls"/>
    <ds:schemaRef ds:uri="32f9f69f-8905-4d36-a4dd-63be13aae6cf"/>
    <ds:schemaRef ds:uri="4c246fde-f714-469f-adb8-d668bcc6d43b"/>
  </ds:schemaRefs>
</ds:datastoreItem>
</file>

<file path=customXml/itemProps2.xml><?xml version="1.0" encoding="utf-8"?>
<ds:datastoreItem xmlns:ds="http://schemas.openxmlformats.org/officeDocument/2006/customXml" ds:itemID="{519A5E68-7E1B-47BE-A807-C606849E3B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184C47-6DAF-4985-8FA1-219B308C07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f9f69f-8905-4d36-a4dd-63be13aae6cf"/>
    <ds:schemaRef ds:uri="4c246fde-f714-469f-adb8-d668bcc6d4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205</Words>
  <Characters>1220</Characters>
  <Application>Microsoft Office Word</Application>
  <DocSecurity>0</DocSecurity>
  <Lines>203</Lines>
  <Paragraphs>89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MODELO DE PLIEGOS</vt:lpstr>
      <vt:lpstr>MODELO DE PLIEGOS</vt:lpstr>
    </vt:vector>
  </TitlesOfParts>
  <Company>compras</Company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PLIEGOS</dc:title>
  <dc:subject/>
  <dc:creator>compras</dc:creator>
  <cp:keywords/>
  <cp:lastModifiedBy>Denisse Zuleta</cp:lastModifiedBy>
  <cp:revision>26</cp:revision>
  <cp:lastPrinted>2011-10-03T23:33:00Z</cp:lastPrinted>
  <dcterms:created xsi:type="dcterms:W3CDTF">2026-04-09T14:16:00Z</dcterms:created>
  <dcterms:modified xsi:type="dcterms:W3CDTF">2026-04-09T22:49:00Z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0x01010068C86F7B665C674BA7338A12D64F7C71</vt:lpwstr>
  </property>
</Properties>
</file>